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D46093" w:rsidRPr="0076243F" w:rsidRDefault="00D46093" w:rsidP="00C6478D">
      <w:pPr>
        <w:widowControl w:val="0"/>
        <w:autoSpaceDE w:val="0"/>
        <w:autoSpaceDN w:val="0"/>
        <w:adjustRightInd w:val="0"/>
        <w:jc w:val="center"/>
        <w:rPr>
          <w:rFonts w:ascii="Times New Roman" w:hAnsi="Times New Roman" w:cs="Times New Roman"/>
          <w:b/>
          <w:bCs/>
          <w:color w:val="FB0207"/>
          <w:sz w:val="32"/>
          <w:szCs w:val="32"/>
          <w:u w:val="single" w:color="FB0207"/>
          <w:lang w:val="en-GB"/>
        </w:rPr>
      </w:pPr>
      <w:r w:rsidRPr="0076243F">
        <w:rPr>
          <w:rFonts w:ascii="Times New Roman" w:hAnsi="Times New Roman" w:cs="Times New Roman"/>
          <w:b/>
          <w:bCs/>
          <w:color w:val="FB0207"/>
          <w:sz w:val="32"/>
          <w:szCs w:val="32"/>
          <w:u w:val="single" w:color="FB0207"/>
          <w:lang w:val="en-GB"/>
        </w:rPr>
        <w:t>2018 Orals Revision Questions &amp; Answers:</w:t>
      </w:r>
    </w:p>
    <w:p w:rsidR="00D46093" w:rsidRPr="0076243F" w:rsidRDefault="00D46093" w:rsidP="00D46093">
      <w:pPr>
        <w:widowControl w:val="0"/>
        <w:autoSpaceDE w:val="0"/>
        <w:autoSpaceDN w:val="0"/>
        <w:adjustRightInd w:val="0"/>
        <w:jc w:val="both"/>
        <w:rPr>
          <w:rFonts w:ascii="Times New Roman" w:hAnsi="Times New Roman" w:cs="Times New Roman"/>
          <w:b/>
          <w:bCs/>
          <w:color w:val="0000FF"/>
          <w:sz w:val="24"/>
          <w:szCs w:val="24"/>
          <w:u w:val="single" w:color="0000FF"/>
          <w:lang w:val="en-GB"/>
        </w:rPr>
      </w:pPr>
    </w:p>
    <w:p w:rsidR="00D46093" w:rsidRPr="0076243F" w:rsidRDefault="00D46093" w:rsidP="00D46093">
      <w:pPr>
        <w:widowControl w:val="0"/>
        <w:autoSpaceDE w:val="0"/>
        <w:autoSpaceDN w:val="0"/>
        <w:adjustRightInd w:val="0"/>
        <w:jc w:val="center"/>
        <w:rPr>
          <w:rFonts w:ascii="Times New Roman" w:hAnsi="Times New Roman" w:cs="Times New Roman"/>
          <w:b/>
          <w:bCs/>
          <w:color w:val="0000FF"/>
          <w:sz w:val="28"/>
          <w:szCs w:val="28"/>
          <w:u w:val="single" w:color="0000FF"/>
          <w:lang w:val="en-GB"/>
        </w:rPr>
      </w:pPr>
      <w:r w:rsidRPr="0076243F">
        <w:rPr>
          <w:rFonts w:ascii="Times New Roman" w:hAnsi="Times New Roman" w:cs="Times New Roman"/>
          <w:b/>
          <w:bCs/>
          <w:color w:val="0000FF"/>
          <w:sz w:val="28"/>
          <w:szCs w:val="28"/>
          <w:u w:val="single" w:color="0000FF"/>
          <w:lang w:val="en-GB"/>
        </w:rPr>
        <w:t>Set 1 Questions</w:t>
      </w:r>
    </w:p>
    <w:p w:rsidR="00D46093" w:rsidRPr="0076243F" w:rsidRDefault="00D46093" w:rsidP="0076243F">
      <w:pPr>
        <w:widowControl w:val="0"/>
        <w:numPr>
          <w:ilvl w:val="0"/>
          <w:numId w:val="5"/>
        </w:numPr>
        <w:tabs>
          <w:tab w:val="left" w:pos="20"/>
          <w:tab w:val="left" w:pos="360"/>
        </w:tabs>
        <w:autoSpaceDE w:val="0"/>
        <w:autoSpaceDN w:val="0"/>
        <w:adjustRightInd w:val="0"/>
        <w:spacing w:after="0" w:line="240" w:lineRule="auto"/>
        <w:ind w:left="360"/>
        <w:jc w:val="both"/>
        <w:rPr>
          <w:rFonts w:ascii="Times New Roman" w:hAnsi="Times New Roman" w:cs="Times New Roman"/>
          <w:b/>
          <w:bCs/>
          <w:color w:val="000000"/>
          <w:sz w:val="24"/>
          <w:szCs w:val="24"/>
          <w:u w:color="0000FF"/>
          <w:lang w:val="en-GB"/>
        </w:rPr>
      </w:pPr>
      <w:r w:rsidRPr="0076243F">
        <w:rPr>
          <w:rFonts w:ascii="Times New Roman" w:hAnsi="Times New Roman" w:cs="Times New Roman"/>
          <w:b/>
          <w:bCs/>
          <w:color w:val="000000"/>
          <w:sz w:val="24"/>
          <w:szCs w:val="24"/>
          <w:u w:color="0000FF"/>
          <w:lang w:val="en-GB"/>
        </w:rPr>
        <w:t>What is the difference between:</w:t>
      </w:r>
    </w:p>
    <w:p w:rsidR="00D46093" w:rsidRPr="0076243F" w:rsidRDefault="00D46093" w:rsidP="00D46093">
      <w:pPr>
        <w:widowControl w:val="0"/>
        <w:autoSpaceDE w:val="0"/>
        <w:autoSpaceDN w:val="0"/>
        <w:adjustRightInd w:val="0"/>
        <w:jc w:val="both"/>
        <w:rPr>
          <w:rFonts w:ascii="Times New Roman" w:hAnsi="Times New Roman" w:cs="Times New Roman"/>
          <w:color w:val="000000"/>
          <w:sz w:val="24"/>
          <w:szCs w:val="24"/>
          <w:u w:color="0000FF"/>
          <w:lang w:val="en-GB"/>
        </w:rPr>
      </w:pPr>
    </w:p>
    <w:p w:rsidR="00D46093" w:rsidRPr="0076243F" w:rsidRDefault="00D46093" w:rsidP="00D46093">
      <w:pPr>
        <w:widowControl w:val="0"/>
        <w:autoSpaceDE w:val="0"/>
        <w:autoSpaceDN w:val="0"/>
        <w:adjustRightInd w:val="0"/>
        <w:jc w:val="both"/>
        <w:rPr>
          <w:rFonts w:ascii="Times New Roman" w:hAnsi="Times New Roman" w:cs="Times New Roman"/>
          <w:color w:val="000000"/>
          <w:sz w:val="24"/>
          <w:szCs w:val="24"/>
          <w:u w:color="0000FF"/>
          <w:lang w:val="en-GB"/>
        </w:rPr>
      </w:pPr>
      <w:r w:rsidRPr="0076243F">
        <w:rPr>
          <w:rFonts w:ascii="Times New Roman" w:hAnsi="Times New Roman" w:cs="Times New Roman"/>
          <w:b/>
          <w:bCs/>
          <w:color w:val="000000"/>
          <w:sz w:val="24"/>
          <w:szCs w:val="24"/>
          <w:u w:color="0000FF"/>
          <w:lang w:val="en-GB"/>
        </w:rPr>
        <w:t>Verifying affidavit:</w:t>
      </w:r>
      <w:r w:rsidRPr="0076243F">
        <w:rPr>
          <w:rFonts w:ascii="Times New Roman" w:hAnsi="Times New Roman" w:cs="Times New Roman"/>
          <w:color w:val="000000"/>
          <w:sz w:val="24"/>
          <w:szCs w:val="24"/>
          <w:u w:color="0000FF"/>
          <w:lang w:val="en-GB"/>
        </w:rPr>
        <w:t xml:space="preserve"> Verifying affidavit states that the averments made are true. </w:t>
      </w:r>
    </w:p>
    <w:p w:rsidR="00D46093" w:rsidRPr="0076243F" w:rsidRDefault="00D46093" w:rsidP="00D46093">
      <w:pPr>
        <w:widowControl w:val="0"/>
        <w:autoSpaceDE w:val="0"/>
        <w:autoSpaceDN w:val="0"/>
        <w:adjustRightInd w:val="0"/>
        <w:jc w:val="both"/>
        <w:rPr>
          <w:rFonts w:ascii="Times New Roman" w:hAnsi="Times New Roman" w:cs="Times New Roman"/>
          <w:color w:val="000000"/>
          <w:sz w:val="24"/>
          <w:szCs w:val="24"/>
          <w:u w:color="0000FF"/>
          <w:lang w:val="en-GB"/>
        </w:rPr>
      </w:pPr>
      <w:r w:rsidRPr="0076243F">
        <w:rPr>
          <w:rFonts w:ascii="Times New Roman" w:hAnsi="Times New Roman" w:cs="Times New Roman"/>
          <w:color w:val="000000"/>
          <w:sz w:val="24"/>
          <w:szCs w:val="24"/>
          <w:u w:color="0000FF"/>
          <w:lang w:val="en-GB"/>
        </w:rPr>
        <w:t>A divorce petition is also supported by a verifying affidavit.</w:t>
      </w:r>
    </w:p>
    <w:p w:rsidR="00D46093" w:rsidRPr="0076243F" w:rsidRDefault="00D46093" w:rsidP="00D46093">
      <w:pPr>
        <w:widowControl w:val="0"/>
        <w:autoSpaceDE w:val="0"/>
        <w:autoSpaceDN w:val="0"/>
        <w:adjustRightInd w:val="0"/>
        <w:jc w:val="both"/>
        <w:rPr>
          <w:rFonts w:ascii="Times New Roman" w:hAnsi="Times New Roman" w:cs="Times New Roman"/>
          <w:color w:val="000000"/>
          <w:sz w:val="24"/>
          <w:szCs w:val="24"/>
          <w:u w:color="0000FF"/>
          <w:lang w:val="en-GB"/>
        </w:rPr>
      </w:pPr>
      <w:r w:rsidRPr="0076243F">
        <w:rPr>
          <w:rFonts w:ascii="Times New Roman" w:hAnsi="Times New Roman" w:cs="Times New Roman"/>
          <w:b/>
          <w:bCs/>
          <w:color w:val="000000"/>
          <w:sz w:val="24"/>
          <w:szCs w:val="24"/>
          <w:u w:color="0000FF"/>
          <w:lang w:val="en-GB"/>
        </w:rPr>
        <w:t>Replying affidavit:</w:t>
      </w:r>
      <w:r w:rsidRPr="0076243F">
        <w:rPr>
          <w:rFonts w:ascii="Times New Roman" w:hAnsi="Times New Roman" w:cs="Times New Roman"/>
          <w:color w:val="000000"/>
          <w:sz w:val="24"/>
          <w:szCs w:val="24"/>
          <w:u w:color="0000FF"/>
          <w:lang w:val="en-GB"/>
        </w:rPr>
        <w:t xml:space="preserve"> Replying affidavits are filed in response to the facts raised in the supporting affidavit. You file it together with a notice of motion.</w:t>
      </w:r>
    </w:p>
    <w:p w:rsidR="00D46093" w:rsidRPr="0076243F" w:rsidRDefault="00D46093" w:rsidP="00D46093">
      <w:pPr>
        <w:widowControl w:val="0"/>
        <w:autoSpaceDE w:val="0"/>
        <w:autoSpaceDN w:val="0"/>
        <w:adjustRightInd w:val="0"/>
        <w:jc w:val="both"/>
        <w:rPr>
          <w:rFonts w:ascii="Times New Roman" w:hAnsi="Times New Roman" w:cs="Times New Roman"/>
          <w:color w:val="000000"/>
          <w:sz w:val="24"/>
          <w:szCs w:val="24"/>
          <w:u w:color="0000FF"/>
          <w:lang w:val="en-GB"/>
        </w:rPr>
      </w:pPr>
      <w:r w:rsidRPr="0076243F">
        <w:rPr>
          <w:rFonts w:ascii="Times New Roman" w:hAnsi="Times New Roman" w:cs="Times New Roman"/>
          <w:b/>
          <w:bCs/>
          <w:color w:val="000000"/>
          <w:sz w:val="24"/>
          <w:szCs w:val="24"/>
          <w:u w:color="0000FF"/>
          <w:lang w:val="en-GB"/>
        </w:rPr>
        <w:t>Supporting affidavit:</w:t>
      </w:r>
      <w:r w:rsidRPr="0076243F">
        <w:rPr>
          <w:rFonts w:ascii="Times New Roman" w:hAnsi="Times New Roman" w:cs="Times New Roman"/>
          <w:color w:val="000000"/>
          <w:sz w:val="24"/>
          <w:szCs w:val="24"/>
          <w:u w:color="0000FF"/>
          <w:lang w:val="en-GB"/>
        </w:rPr>
        <w:t xml:space="preserve"> A supporting affidavit accompanies good defence to support the grounds of opposition by the defendant. Generally speaking, ALL applications are accompanied by a supporting affidavit. The affidavits adduce evidence in the form of annextures. </w:t>
      </w:r>
    </w:p>
    <w:p w:rsidR="00D46093" w:rsidRPr="0076243F" w:rsidRDefault="00D46093" w:rsidP="0076243F">
      <w:pPr>
        <w:widowControl w:val="0"/>
        <w:numPr>
          <w:ilvl w:val="0"/>
          <w:numId w:val="6"/>
        </w:numPr>
        <w:tabs>
          <w:tab w:val="left" w:pos="20"/>
          <w:tab w:val="left" w:pos="458"/>
        </w:tabs>
        <w:autoSpaceDE w:val="0"/>
        <w:autoSpaceDN w:val="0"/>
        <w:adjustRightInd w:val="0"/>
        <w:spacing w:after="0" w:line="240" w:lineRule="auto"/>
        <w:ind w:left="458" w:hanging="459"/>
        <w:jc w:val="both"/>
        <w:rPr>
          <w:rFonts w:ascii="Times New Roman" w:hAnsi="Times New Roman" w:cs="Times New Roman"/>
          <w:b/>
          <w:bCs/>
          <w:color w:val="000000"/>
          <w:sz w:val="24"/>
          <w:szCs w:val="24"/>
          <w:u w:color="0000FF"/>
          <w:lang w:val="en-GB"/>
        </w:rPr>
      </w:pPr>
      <w:r w:rsidRPr="0076243F">
        <w:rPr>
          <w:rFonts w:ascii="Times New Roman" w:hAnsi="Times New Roman" w:cs="Times New Roman"/>
          <w:b/>
          <w:bCs/>
          <w:color w:val="000000"/>
          <w:sz w:val="24"/>
          <w:szCs w:val="24"/>
          <w:u w:color="0000FF"/>
          <w:lang w:val="en-GB"/>
        </w:rPr>
        <w:t>What are representative suits?</w:t>
      </w:r>
    </w:p>
    <w:p w:rsidR="00D46093" w:rsidRPr="0076243F" w:rsidRDefault="00D46093" w:rsidP="00D46093">
      <w:pPr>
        <w:widowControl w:val="0"/>
        <w:tabs>
          <w:tab w:val="left" w:pos="20"/>
          <w:tab w:val="left" w:pos="458"/>
        </w:tabs>
        <w:autoSpaceDE w:val="0"/>
        <w:autoSpaceDN w:val="0"/>
        <w:adjustRightInd w:val="0"/>
        <w:spacing w:after="0" w:line="240" w:lineRule="auto"/>
        <w:ind w:left="458"/>
        <w:jc w:val="both"/>
        <w:rPr>
          <w:rFonts w:ascii="Times New Roman" w:hAnsi="Times New Roman" w:cs="Times New Roman"/>
          <w:b/>
          <w:bCs/>
          <w:color w:val="000000"/>
          <w:sz w:val="24"/>
          <w:szCs w:val="24"/>
          <w:u w:color="0000FF"/>
          <w:lang w:val="en-GB"/>
        </w:rPr>
      </w:pPr>
    </w:p>
    <w:p w:rsidR="00D46093" w:rsidRPr="0076243F" w:rsidRDefault="00D46093" w:rsidP="00D46093">
      <w:pPr>
        <w:widowControl w:val="0"/>
        <w:autoSpaceDE w:val="0"/>
        <w:autoSpaceDN w:val="0"/>
        <w:adjustRightInd w:val="0"/>
        <w:jc w:val="both"/>
        <w:rPr>
          <w:rFonts w:ascii="Times New Roman" w:hAnsi="Times New Roman" w:cs="Times New Roman"/>
          <w:color w:val="000000"/>
          <w:sz w:val="24"/>
          <w:szCs w:val="24"/>
          <w:u w:color="0000FF"/>
          <w:lang w:val="en-GB"/>
        </w:rPr>
      </w:pPr>
      <w:r w:rsidRPr="0076243F">
        <w:rPr>
          <w:rFonts w:ascii="Times New Roman" w:hAnsi="Times New Roman" w:cs="Times New Roman"/>
          <w:color w:val="000000"/>
          <w:sz w:val="24"/>
          <w:szCs w:val="24"/>
          <w:u w:color="0000FF"/>
          <w:lang w:val="en-GB"/>
        </w:rPr>
        <w:t>Representative suits are suits filed under Order 1 Rule 8 where parties with the same cause of action seeking the same relief/remedy from the respondent institute a suit under one or more plaintiffs (but not all of them) are allowed to sue and the judgement affects them all. It prevents multiple suits on the same matter being heard individually.</w:t>
      </w:r>
    </w:p>
    <w:p w:rsidR="00D46093" w:rsidRPr="0076243F" w:rsidRDefault="00D46093" w:rsidP="0076243F">
      <w:pPr>
        <w:widowControl w:val="0"/>
        <w:numPr>
          <w:ilvl w:val="0"/>
          <w:numId w:val="7"/>
        </w:numPr>
        <w:tabs>
          <w:tab w:val="left" w:pos="20"/>
          <w:tab w:val="left" w:pos="458"/>
        </w:tabs>
        <w:autoSpaceDE w:val="0"/>
        <w:autoSpaceDN w:val="0"/>
        <w:adjustRightInd w:val="0"/>
        <w:spacing w:after="0" w:line="240" w:lineRule="auto"/>
        <w:ind w:left="458" w:hanging="459"/>
        <w:jc w:val="both"/>
        <w:rPr>
          <w:rFonts w:ascii="Times New Roman" w:hAnsi="Times New Roman" w:cs="Times New Roman"/>
          <w:b/>
          <w:bCs/>
          <w:color w:val="000000"/>
          <w:sz w:val="24"/>
          <w:szCs w:val="24"/>
          <w:u w:color="0000FF"/>
          <w:lang w:val="en-GB"/>
        </w:rPr>
      </w:pPr>
      <w:r w:rsidRPr="0076243F">
        <w:rPr>
          <w:rFonts w:ascii="Times New Roman" w:hAnsi="Times New Roman" w:cs="Times New Roman"/>
          <w:b/>
          <w:bCs/>
          <w:color w:val="000000"/>
          <w:sz w:val="24"/>
          <w:szCs w:val="24"/>
          <w:u w:color="0000FF"/>
          <w:lang w:val="en-GB"/>
        </w:rPr>
        <w:t>What is the tarquand rule?</w:t>
      </w:r>
    </w:p>
    <w:p w:rsidR="00D46093" w:rsidRPr="0076243F" w:rsidRDefault="00D46093" w:rsidP="00D46093">
      <w:pPr>
        <w:widowControl w:val="0"/>
        <w:tabs>
          <w:tab w:val="left" w:pos="20"/>
          <w:tab w:val="left" w:pos="458"/>
        </w:tabs>
        <w:autoSpaceDE w:val="0"/>
        <w:autoSpaceDN w:val="0"/>
        <w:adjustRightInd w:val="0"/>
        <w:spacing w:after="0" w:line="240" w:lineRule="auto"/>
        <w:jc w:val="both"/>
        <w:rPr>
          <w:rFonts w:ascii="Times New Roman" w:hAnsi="Times New Roman" w:cs="Times New Roman"/>
          <w:b/>
          <w:bCs/>
          <w:color w:val="000000"/>
          <w:sz w:val="24"/>
          <w:szCs w:val="24"/>
          <w:u w:color="0000FF"/>
          <w:lang w:val="en-GB"/>
        </w:rPr>
      </w:pPr>
    </w:p>
    <w:p w:rsidR="00D46093" w:rsidRPr="0076243F" w:rsidRDefault="00D46093" w:rsidP="00D46093">
      <w:pPr>
        <w:widowControl w:val="0"/>
        <w:autoSpaceDE w:val="0"/>
        <w:autoSpaceDN w:val="0"/>
        <w:adjustRightInd w:val="0"/>
        <w:jc w:val="both"/>
        <w:rPr>
          <w:rFonts w:ascii="Times New Roman" w:hAnsi="Times New Roman" w:cs="Times New Roman"/>
          <w:color w:val="000000"/>
          <w:sz w:val="24"/>
          <w:szCs w:val="24"/>
          <w:u w:color="0000FF"/>
          <w:lang w:val="en-GB"/>
        </w:rPr>
      </w:pPr>
      <w:r w:rsidRPr="0076243F">
        <w:rPr>
          <w:rFonts w:ascii="Times New Roman" w:hAnsi="Times New Roman" w:cs="Times New Roman"/>
          <w:color w:val="000000"/>
          <w:sz w:val="24"/>
          <w:szCs w:val="24"/>
          <w:u w:color="0000FF"/>
          <w:lang w:val="en-GB"/>
        </w:rPr>
        <w:t>The tarquand rule states that people transacting with a company believe that internal matters are handled properly and cannot inquire as to how the property is run - Royal British Bank v Turquand</w:t>
      </w:r>
    </w:p>
    <w:p w:rsidR="00D46093" w:rsidRPr="0076243F" w:rsidRDefault="00D46093" w:rsidP="0076243F">
      <w:pPr>
        <w:widowControl w:val="0"/>
        <w:numPr>
          <w:ilvl w:val="0"/>
          <w:numId w:val="8"/>
        </w:numPr>
        <w:tabs>
          <w:tab w:val="left" w:pos="20"/>
          <w:tab w:val="left" w:pos="458"/>
        </w:tabs>
        <w:autoSpaceDE w:val="0"/>
        <w:autoSpaceDN w:val="0"/>
        <w:adjustRightInd w:val="0"/>
        <w:spacing w:after="0" w:line="240" w:lineRule="auto"/>
        <w:ind w:left="458" w:hanging="459"/>
        <w:jc w:val="both"/>
        <w:rPr>
          <w:rFonts w:ascii="Times New Roman" w:hAnsi="Times New Roman" w:cs="Times New Roman"/>
          <w:b/>
          <w:bCs/>
          <w:color w:val="000000"/>
          <w:sz w:val="24"/>
          <w:szCs w:val="24"/>
          <w:u w:color="0000FF"/>
          <w:lang w:val="en-GB"/>
        </w:rPr>
      </w:pPr>
      <w:r w:rsidRPr="0076243F">
        <w:rPr>
          <w:rFonts w:ascii="Times New Roman" w:hAnsi="Times New Roman" w:cs="Times New Roman"/>
          <w:b/>
          <w:bCs/>
          <w:color w:val="000000"/>
          <w:sz w:val="24"/>
          <w:szCs w:val="24"/>
          <w:u w:color="0000FF"/>
          <w:lang w:val="en-GB"/>
        </w:rPr>
        <w:t>What are the various ways of attacking a plaint?</w:t>
      </w:r>
    </w:p>
    <w:p w:rsidR="00D46093" w:rsidRPr="0076243F" w:rsidRDefault="00D46093" w:rsidP="00D46093">
      <w:pPr>
        <w:widowControl w:val="0"/>
        <w:tabs>
          <w:tab w:val="left" w:pos="20"/>
          <w:tab w:val="left" w:pos="458"/>
        </w:tabs>
        <w:autoSpaceDE w:val="0"/>
        <w:autoSpaceDN w:val="0"/>
        <w:adjustRightInd w:val="0"/>
        <w:spacing w:after="0" w:line="240" w:lineRule="auto"/>
        <w:jc w:val="both"/>
        <w:rPr>
          <w:rFonts w:ascii="Times New Roman" w:hAnsi="Times New Roman" w:cs="Times New Roman"/>
          <w:b/>
          <w:bCs/>
          <w:color w:val="000000"/>
          <w:sz w:val="24"/>
          <w:szCs w:val="24"/>
          <w:u w:color="0000FF"/>
          <w:lang w:val="en-GB"/>
        </w:rPr>
      </w:pPr>
    </w:p>
    <w:p w:rsidR="00D46093" w:rsidRPr="0076243F" w:rsidRDefault="00D46093" w:rsidP="00D46093">
      <w:pPr>
        <w:widowControl w:val="0"/>
        <w:autoSpaceDE w:val="0"/>
        <w:autoSpaceDN w:val="0"/>
        <w:adjustRightInd w:val="0"/>
        <w:jc w:val="both"/>
        <w:rPr>
          <w:rFonts w:ascii="Times New Roman" w:hAnsi="Times New Roman" w:cs="Times New Roman"/>
          <w:color w:val="000000"/>
          <w:sz w:val="24"/>
          <w:szCs w:val="24"/>
          <w:u w:color="0000FF"/>
          <w:lang w:val="en-GB"/>
        </w:rPr>
      </w:pPr>
      <w:r w:rsidRPr="0076243F">
        <w:rPr>
          <w:rFonts w:ascii="Times New Roman" w:hAnsi="Times New Roman" w:cs="Times New Roman"/>
          <w:color w:val="000000"/>
          <w:sz w:val="24"/>
          <w:szCs w:val="24"/>
          <w:u w:color="0000FF"/>
          <w:lang w:val="en-GB"/>
        </w:rPr>
        <w:t>You can attack a plaint by:</w:t>
      </w:r>
    </w:p>
    <w:p w:rsidR="00D46093" w:rsidRPr="0076243F" w:rsidRDefault="00D46093" w:rsidP="00D46093">
      <w:pPr>
        <w:widowControl w:val="0"/>
        <w:autoSpaceDE w:val="0"/>
        <w:autoSpaceDN w:val="0"/>
        <w:adjustRightInd w:val="0"/>
        <w:jc w:val="both"/>
        <w:rPr>
          <w:rFonts w:ascii="Times New Roman" w:hAnsi="Times New Roman" w:cs="Times New Roman"/>
          <w:color w:val="000000"/>
          <w:sz w:val="24"/>
          <w:szCs w:val="24"/>
          <w:u w:color="0000FF"/>
          <w:lang w:val="en-GB"/>
        </w:rPr>
      </w:pPr>
      <w:r w:rsidRPr="0076243F">
        <w:rPr>
          <w:rFonts w:ascii="Times New Roman" w:hAnsi="Times New Roman" w:cs="Times New Roman"/>
          <w:color w:val="000000"/>
          <w:sz w:val="24"/>
          <w:szCs w:val="24"/>
          <w:u w:color="0000FF"/>
          <w:lang w:val="en-GB"/>
        </w:rPr>
        <w:t>Set-off</w:t>
      </w:r>
    </w:p>
    <w:p w:rsidR="00D46093" w:rsidRPr="0076243F" w:rsidRDefault="00D46093" w:rsidP="00D46093">
      <w:pPr>
        <w:widowControl w:val="0"/>
        <w:autoSpaceDE w:val="0"/>
        <w:autoSpaceDN w:val="0"/>
        <w:adjustRightInd w:val="0"/>
        <w:jc w:val="both"/>
        <w:rPr>
          <w:rFonts w:ascii="Times New Roman" w:hAnsi="Times New Roman" w:cs="Times New Roman"/>
          <w:color w:val="000000"/>
          <w:sz w:val="24"/>
          <w:szCs w:val="24"/>
          <w:u w:color="0000FF"/>
          <w:lang w:val="en-GB"/>
        </w:rPr>
      </w:pPr>
      <w:r w:rsidRPr="0076243F">
        <w:rPr>
          <w:rFonts w:ascii="Times New Roman" w:hAnsi="Times New Roman" w:cs="Times New Roman"/>
          <w:color w:val="000000"/>
          <w:sz w:val="24"/>
          <w:szCs w:val="24"/>
          <w:u w:color="0000FF"/>
          <w:lang w:val="en-GB"/>
        </w:rPr>
        <w:t>Counter-claim</w:t>
      </w:r>
    </w:p>
    <w:p w:rsidR="00D46093" w:rsidRPr="0076243F" w:rsidRDefault="0076243F" w:rsidP="00D46093">
      <w:pPr>
        <w:widowControl w:val="0"/>
        <w:autoSpaceDE w:val="0"/>
        <w:autoSpaceDN w:val="0"/>
        <w:adjustRightInd w:val="0"/>
        <w:jc w:val="both"/>
        <w:rPr>
          <w:rFonts w:ascii="Times New Roman" w:hAnsi="Times New Roman" w:cs="Times New Roman"/>
          <w:color w:val="000000"/>
          <w:sz w:val="24"/>
          <w:szCs w:val="24"/>
          <w:u w:color="0000FF"/>
          <w:lang w:val="en-GB"/>
        </w:rPr>
      </w:pPr>
      <w:r w:rsidRPr="0076243F">
        <w:rPr>
          <w:rFonts w:ascii="Times New Roman" w:hAnsi="Times New Roman" w:cs="Times New Roman"/>
          <w:color w:val="000000"/>
          <w:sz w:val="24"/>
          <w:szCs w:val="24"/>
          <w:u w:color="0000FF"/>
          <w:lang w:val="en-GB"/>
        </w:rPr>
        <w:t>Defence</w:t>
      </w:r>
    </w:p>
    <w:p w:rsidR="00D46093" w:rsidRPr="0076243F" w:rsidRDefault="00D46093" w:rsidP="00D46093">
      <w:pPr>
        <w:jc w:val="both"/>
        <w:rPr>
          <w:rFonts w:ascii="Times New Roman" w:hAnsi="Times New Roman" w:cs="Times New Roman"/>
          <w:sz w:val="24"/>
          <w:szCs w:val="24"/>
          <w:lang w:val="en-GB"/>
        </w:rPr>
      </w:pPr>
      <w:r w:rsidRPr="0076243F">
        <w:rPr>
          <w:rFonts w:ascii="Times New Roman" w:hAnsi="Times New Roman" w:cs="Times New Roman"/>
          <w:b/>
          <w:sz w:val="24"/>
          <w:szCs w:val="24"/>
          <w:lang w:val="en-GB"/>
        </w:rPr>
        <w:t xml:space="preserve">Using a </w:t>
      </w:r>
      <w:r w:rsidR="0076243F" w:rsidRPr="0076243F">
        <w:rPr>
          <w:rFonts w:ascii="Times New Roman" w:hAnsi="Times New Roman" w:cs="Times New Roman"/>
          <w:b/>
          <w:sz w:val="24"/>
          <w:szCs w:val="24"/>
          <w:lang w:val="en-GB"/>
        </w:rPr>
        <w:t>defence</w:t>
      </w:r>
    </w:p>
    <w:p w:rsidR="00D46093" w:rsidRPr="0076243F" w:rsidRDefault="00D46093" w:rsidP="00D46093">
      <w:pPr>
        <w:jc w:val="both"/>
        <w:rPr>
          <w:rFonts w:ascii="Times New Roman" w:hAnsi="Times New Roman" w:cs="Times New Roman"/>
          <w:sz w:val="24"/>
          <w:szCs w:val="24"/>
          <w:lang w:val="en-GB"/>
        </w:rPr>
      </w:pPr>
      <w:r w:rsidRPr="0076243F">
        <w:rPr>
          <w:rFonts w:ascii="Times New Roman" w:hAnsi="Times New Roman" w:cs="Times New Roman"/>
          <w:sz w:val="24"/>
          <w:szCs w:val="24"/>
          <w:lang w:val="en-GB"/>
        </w:rPr>
        <w:t xml:space="preserve">The plaintiff may either traverse or deny, Confess and avoid, Object on a point of </w:t>
      </w:r>
      <w:r w:rsidR="0076243F" w:rsidRPr="0076243F">
        <w:rPr>
          <w:rFonts w:ascii="Times New Roman" w:hAnsi="Times New Roman" w:cs="Times New Roman"/>
          <w:sz w:val="24"/>
          <w:szCs w:val="24"/>
          <w:lang w:val="en-GB"/>
        </w:rPr>
        <w:t>Law,</w:t>
      </w:r>
      <w:r w:rsidRPr="0076243F">
        <w:rPr>
          <w:rFonts w:ascii="Times New Roman" w:hAnsi="Times New Roman" w:cs="Times New Roman"/>
          <w:sz w:val="24"/>
          <w:szCs w:val="24"/>
          <w:lang w:val="en-GB"/>
        </w:rPr>
        <w:t xml:space="preserve"> Force the opponent to furnish further particulars, Reply to force your opponent to amend, Admit or make an admission </w:t>
      </w:r>
    </w:p>
    <w:p w:rsidR="00D46093" w:rsidRPr="0076243F" w:rsidRDefault="00D46093" w:rsidP="00D46093">
      <w:pPr>
        <w:jc w:val="both"/>
        <w:rPr>
          <w:rFonts w:ascii="Times New Roman" w:hAnsi="Times New Roman" w:cs="Times New Roman"/>
          <w:b/>
          <w:sz w:val="24"/>
          <w:szCs w:val="24"/>
          <w:lang w:val="en-GB"/>
        </w:rPr>
      </w:pPr>
      <w:r w:rsidRPr="0076243F">
        <w:rPr>
          <w:rFonts w:ascii="Times New Roman" w:hAnsi="Times New Roman" w:cs="Times New Roman"/>
          <w:b/>
          <w:sz w:val="24"/>
          <w:szCs w:val="24"/>
          <w:lang w:val="en-GB"/>
        </w:rPr>
        <w:t>Set off</w:t>
      </w:r>
    </w:p>
    <w:p w:rsidR="00D46093" w:rsidRPr="0076243F" w:rsidRDefault="00D46093" w:rsidP="00D46093">
      <w:pPr>
        <w:jc w:val="both"/>
        <w:rPr>
          <w:rFonts w:ascii="Times New Roman" w:hAnsi="Times New Roman" w:cs="Times New Roman"/>
          <w:sz w:val="24"/>
          <w:szCs w:val="24"/>
          <w:lang w:val="en-GB"/>
        </w:rPr>
      </w:pPr>
      <w:r w:rsidRPr="0076243F">
        <w:rPr>
          <w:rFonts w:ascii="Times New Roman" w:hAnsi="Times New Roman" w:cs="Times New Roman"/>
          <w:sz w:val="24"/>
          <w:szCs w:val="24"/>
          <w:lang w:val="en-GB"/>
        </w:rPr>
        <w:t xml:space="preserve">Used as a shield to the plaintiff's claim </w:t>
      </w:r>
    </w:p>
    <w:p w:rsidR="00D46093" w:rsidRPr="0076243F" w:rsidRDefault="00D46093" w:rsidP="00D46093">
      <w:pPr>
        <w:jc w:val="both"/>
        <w:rPr>
          <w:rFonts w:ascii="Times New Roman" w:hAnsi="Times New Roman" w:cs="Times New Roman"/>
          <w:sz w:val="24"/>
          <w:szCs w:val="24"/>
          <w:lang w:val="en-GB"/>
        </w:rPr>
      </w:pPr>
      <w:r w:rsidRPr="0076243F">
        <w:rPr>
          <w:rFonts w:ascii="Times New Roman" w:hAnsi="Times New Roman" w:cs="Times New Roman"/>
          <w:b/>
          <w:sz w:val="24"/>
          <w:szCs w:val="24"/>
          <w:lang w:val="en-GB"/>
        </w:rPr>
        <w:t>Counter claim and settle</w:t>
      </w:r>
    </w:p>
    <w:p w:rsidR="00D46093" w:rsidRPr="0076243F" w:rsidRDefault="00C6478D" w:rsidP="00D46093">
      <w:pPr>
        <w:jc w:val="both"/>
        <w:rPr>
          <w:rFonts w:ascii="Times New Roman" w:hAnsi="Times New Roman" w:cs="Times New Roman"/>
          <w:sz w:val="24"/>
          <w:szCs w:val="24"/>
          <w:lang w:val="en-GB"/>
        </w:rPr>
      </w:pPr>
      <w:r w:rsidRPr="0076243F">
        <w:rPr>
          <w:rFonts w:ascii="Times New Roman" w:hAnsi="Times New Roman" w:cs="Times New Roman"/>
          <w:sz w:val="24"/>
          <w:szCs w:val="24"/>
          <w:lang w:val="en-GB"/>
        </w:rPr>
        <w:t>Under Order 2 R</w:t>
      </w:r>
      <w:r w:rsidR="00D46093" w:rsidRPr="0076243F">
        <w:rPr>
          <w:rFonts w:ascii="Times New Roman" w:hAnsi="Times New Roman" w:cs="Times New Roman"/>
          <w:sz w:val="24"/>
          <w:szCs w:val="24"/>
          <w:lang w:val="en-GB"/>
        </w:rPr>
        <w:t xml:space="preserve">ule 11 </w:t>
      </w:r>
    </w:p>
    <w:p w:rsidR="00D46093" w:rsidRPr="0076243F" w:rsidRDefault="00D46093" w:rsidP="00C6478D">
      <w:pPr>
        <w:jc w:val="both"/>
        <w:rPr>
          <w:rFonts w:ascii="Times New Roman" w:hAnsi="Times New Roman" w:cs="Times New Roman"/>
          <w:sz w:val="24"/>
          <w:szCs w:val="24"/>
          <w:lang w:val="en-GB"/>
        </w:rPr>
      </w:pPr>
      <w:r w:rsidRPr="0076243F">
        <w:rPr>
          <w:rFonts w:ascii="Times New Roman" w:hAnsi="Times New Roman" w:cs="Times New Roman"/>
          <w:sz w:val="24"/>
          <w:szCs w:val="24"/>
          <w:lang w:val="en-GB"/>
        </w:rPr>
        <w:t>If you have a claim against the plaintiff, Defendant has the option of instituting another proceeding if it can be settled in the same suit without delay or inconvenience, court allows it</w:t>
      </w:r>
    </w:p>
    <w:p w:rsidR="00D46093" w:rsidRPr="0076243F" w:rsidRDefault="00D46093" w:rsidP="0076243F">
      <w:pPr>
        <w:widowControl w:val="0"/>
        <w:numPr>
          <w:ilvl w:val="0"/>
          <w:numId w:val="9"/>
        </w:numPr>
        <w:tabs>
          <w:tab w:val="left" w:pos="20"/>
          <w:tab w:val="left" w:pos="458"/>
        </w:tabs>
        <w:autoSpaceDE w:val="0"/>
        <w:autoSpaceDN w:val="0"/>
        <w:adjustRightInd w:val="0"/>
        <w:spacing w:after="0" w:line="240" w:lineRule="auto"/>
        <w:ind w:left="458" w:hanging="459"/>
        <w:jc w:val="both"/>
        <w:rPr>
          <w:rFonts w:ascii="Times New Roman" w:hAnsi="Times New Roman" w:cs="Times New Roman"/>
          <w:b/>
          <w:bCs/>
          <w:color w:val="000000"/>
          <w:sz w:val="24"/>
          <w:szCs w:val="24"/>
          <w:u w:color="0000FF"/>
          <w:lang w:val="en-GB"/>
        </w:rPr>
      </w:pPr>
      <w:r w:rsidRPr="0076243F">
        <w:rPr>
          <w:rFonts w:ascii="Times New Roman" w:hAnsi="Times New Roman" w:cs="Times New Roman"/>
          <w:b/>
          <w:bCs/>
          <w:color w:val="000000"/>
          <w:sz w:val="24"/>
          <w:szCs w:val="24"/>
          <w:u w:color="0000FF"/>
          <w:lang w:val="en-GB"/>
        </w:rPr>
        <w:t>What is the nemo dat principle?</w:t>
      </w:r>
    </w:p>
    <w:p w:rsidR="00C6478D" w:rsidRPr="0076243F" w:rsidRDefault="00C6478D" w:rsidP="00C6478D">
      <w:pPr>
        <w:widowControl w:val="0"/>
        <w:tabs>
          <w:tab w:val="left" w:pos="20"/>
          <w:tab w:val="left" w:pos="458"/>
        </w:tabs>
        <w:autoSpaceDE w:val="0"/>
        <w:autoSpaceDN w:val="0"/>
        <w:adjustRightInd w:val="0"/>
        <w:spacing w:after="0" w:line="240" w:lineRule="auto"/>
        <w:jc w:val="both"/>
        <w:rPr>
          <w:rFonts w:ascii="Times New Roman" w:hAnsi="Times New Roman" w:cs="Times New Roman"/>
          <w:b/>
          <w:bCs/>
          <w:color w:val="000000"/>
          <w:sz w:val="24"/>
          <w:szCs w:val="24"/>
          <w:u w:color="0000FF"/>
          <w:lang w:val="en-GB"/>
        </w:rPr>
      </w:pPr>
    </w:p>
    <w:p w:rsidR="00D46093" w:rsidRPr="0076243F" w:rsidRDefault="00D46093" w:rsidP="00D46093">
      <w:pPr>
        <w:widowControl w:val="0"/>
        <w:autoSpaceDE w:val="0"/>
        <w:autoSpaceDN w:val="0"/>
        <w:adjustRightInd w:val="0"/>
        <w:jc w:val="both"/>
        <w:rPr>
          <w:rFonts w:ascii="Times New Roman" w:hAnsi="Times New Roman" w:cs="Times New Roman"/>
          <w:color w:val="000000"/>
          <w:sz w:val="24"/>
          <w:szCs w:val="24"/>
          <w:u w:color="0000FF"/>
          <w:lang w:val="en-GB"/>
        </w:rPr>
      </w:pPr>
      <w:r w:rsidRPr="0076243F">
        <w:rPr>
          <w:rFonts w:ascii="Times New Roman" w:hAnsi="Times New Roman" w:cs="Times New Roman"/>
          <w:color w:val="000000"/>
          <w:sz w:val="24"/>
          <w:szCs w:val="24"/>
          <w:u w:color="0000FF"/>
          <w:lang w:val="en-GB"/>
        </w:rPr>
        <w:t>Nemo dat non quod habet principle is a Latin maxim which means that you cannot give that which you do not have. In a nutshell, the principle affirms that you cannot pass good title to a third party if you are not the owner of the goods. The principle aims to protect the rights of the true owner of the goods as well as bonafide purchasers.</w:t>
      </w:r>
    </w:p>
    <w:p w:rsidR="00D46093" w:rsidRPr="0076243F" w:rsidRDefault="00D46093" w:rsidP="0076243F">
      <w:pPr>
        <w:widowControl w:val="0"/>
        <w:numPr>
          <w:ilvl w:val="0"/>
          <w:numId w:val="10"/>
        </w:numPr>
        <w:tabs>
          <w:tab w:val="left" w:pos="20"/>
          <w:tab w:val="left" w:pos="458"/>
        </w:tabs>
        <w:autoSpaceDE w:val="0"/>
        <w:autoSpaceDN w:val="0"/>
        <w:adjustRightInd w:val="0"/>
        <w:spacing w:after="0" w:line="240" w:lineRule="auto"/>
        <w:ind w:left="458" w:hanging="459"/>
        <w:jc w:val="both"/>
        <w:rPr>
          <w:rFonts w:ascii="Times New Roman" w:hAnsi="Times New Roman" w:cs="Times New Roman"/>
          <w:b/>
          <w:bCs/>
          <w:color w:val="000000"/>
          <w:sz w:val="24"/>
          <w:szCs w:val="24"/>
          <w:u w:color="0000FF"/>
          <w:lang w:val="en-GB"/>
        </w:rPr>
      </w:pPr>
      <w:r w:rsidRPr="0076243F">
        <w:rPr>
          <w:rFonts w:ascii="Times New Roman" w:hAnsi="Times New Roman" w:cs="Times New Roman"/>
          <w:b/>
          <w:bCs/>
          <w:color w:val="000000"/>
          <w:sz w:val="24"/>
          <w:szCs w:val="24"/>
          <w:u w:color="0000FF"/>
          <w:lang w:val="en-GB"/>
        </w:rPr>
        <w:t>How do you become a member of a company?</w:t>
      </w:r>
    </w:p>
    <w:p w:rsidR="00D46093" w:rsidRPr="0076243F" w:rsidRDefault="00D46093" w:rsidP="00D46093">
      <w:pPr>
        <w:widowControl w:val="0"/>
        <w:autoSpaceDE w:val="0"/>
        <w:autoSpaceDN w:val="0"/>
        <w:adjustRightInd w:val="0"/>
        <w:jc w:val="both"/>
        <w:rPr>
          <w:rFonts w:ascii="Times New Roman" w:hAnsi="Times New Roman" w:cs="Times New Roman"/>
          <w:color w:val="000000"/>
          <w:sz w:val="24"/>
          <w:szCs w:val="24"/>
          <w:u w:color="0000FF"/>
          <w:lang w:val="en-GB"/>
        </w:rPr>
      </w:pPr>
    </w:p>
    <w:p w:rsidR="00D46093" w:rsidRPr="0076243F" w:rsidRDefault="00D46093" w:rsidP="00D46093">
      <w:pPr>
        <w:widowControl w:val="0"/>
        <w:autoSpaceDE w:val="0"/>
        <w:autoSpaceDN w:val="0"/>
        <w:adjustRightInd w:val="0"/>
        <w:jc w:val="both"/>
        <w:rPr>
          <w:rFonts w:ascii="Times New Roman" w:hAnsi="Times New Roman" w:cs="Times New Roman"/>
          <w:color w:val="000000"/>
          <w:sz w:val="24"/>
          <w:szCs w:val="24"/>
          <w:u w:color="0000FF"/>
          <w:lang w:val="en-GB"/>
        </w:rPr>
      </w:pPr>
      <w:r w:rsidRPr="0076243F">
        <w:rPr>
          <w:rFonts w:ascii="Times New Roman" w:hAnsi="Times New Roman" w:cs="Times New Roman"/>
          <w:color w:val="000000"/>
          <w:sz w:val="24"/>
          <w:szCs w:val="24"/>
          <w:u w:color="0000FF"/>
          <w:lang w:val="en-GB"/>
        </w:rPr>
        <w:t>One can become a member when you subscribe to the memorandum of association and secondly when your name is entered into the register of companies.</w:t>
      </w:r>
    </w:p>
    <w:p w:rsidR="00D46093" w:rsidRPr="0076243F" w:rsidRDefault="00D46093" w:rsidP="00D46093">
      <w:pPr>
        <w:jc w:val="both"/>
        <w:rPr>
          <w:rFonts w:ascii="Times New Roman" w:hAnsi="Times New Roman" w:cs="Times New Roman"/>
          <w:sz w:val="24"/>
          <w:szCs w:val="24"/>
          <w:lang w:val="en-GB"/>
        </w:rPr>
      </w:pPr>
      <w:r w:rsidRPr="0076243F">
        <w:rPr>
          <w:rFonts w:ascii="Times New Roman" w:hAnsi="Times New Roman" w:cs="Times New Roman"/>
          <w:sz w:val="24"/>
          <w:szCs w:val="24"/>
          <w:lang w:val="en-GB"/>
        </w:rPr>
        <w:t xml:space="preserve">Until your name has been entered into the Register of members you are not a member of the company despite holding shares. </w:t>
      </w:r>
    </w:p>
    <w:p w:rsidR="00D46093" w:rsidRPr="0076243F" w:rsidRDefault="00D46093" w:rsidP="00D46093">
      <w:pPr>
        <w:jc w:val="both"/>
        <w:rPr>
          <w:rFonts w:ascii="Times New Roman" w:hAnsi="Times New Roman" w:cs="Times New Roman"/>
          <w:sz w:val="24"/>
          <w:szCs w:val="24"/>
          <w:lang w:val="en-GB"/>
        </w:rPr>
      </w:pPr>
      <w:r w:rsidRPr="0076243F">
        <w:rPr>
          <w:rFonts w:ascii="Times New Roman" w:hAnsi="Times New Roman" w:cs="Times New Roman"/>
          <w:sz w:val="24"/>
          <w:szCs w:val="24"/>
          <w:lang w:val="en-GB"/>
        </w:rPr>
        <w:t>For instance in situations where the shares are transferred when the Register has been closed for determination of persons eligible to earn dividend, a person who buys a share at that time will not receive the dividend for the reason that he or she is not a member of the company.</w:t>
      </w:r>
    </w:p>
    <w:p w:rsidR="00D46093" w:rsidRPr="0076243F" w:rsidRDefault="00D46093" w:rsidP="00C6478D">
      <w:pPr>
        <w:jc w:val="both"/>
        <w:rPr>
          <w:rFonts w:ascii="Times New Roman" w:hAnsi="Times New Roman" w:cs="Times New Roman"/>
          <w:sz w:val="24"/>
          <w:szCs w:val="24"/>
          <w:lang w:val="en-GB"/>
        </w:rPr>
      </w:pPr>
      <w:r w:rsidRPr="0076243F">
        <w:rPr>
          <w:rFonts w:ascii="Times New Roman" w:hAnsi="Times New Roman" w:cs="Times New Roman"/>
          <w:sz w:val="24"/>
          <w:szCs w:val="24"/>
          <w:lang w:val="en-GB"/>
        </w:rPr>
        <w:t>A company's constitution could allow you to be a member without having shares.</w:t>
      </w:r>
    </w:p>
    <w:p w:rsidR="00D46093" w:rsidRPr="0076243F" w:rsidRDefault="00D46093" w:rsidP="0076243F">
      <w:pPr>
        <w:widowControl w:val="0"/>
        <w:numPr>
          <w:ilvl w:val="0"/>
          <w:numId w:val="11"/>
        </w:numPr>
        <w:tabs>
          <w:tab w:val="left" w:pos="20"/>
          <w:tab w:val="left" w:pos="458"/>
        </w:tabs>
        <w:autoSpaceDE w:val="0"/>
        <w:autoSpaceDN w:val="0"/>
        <w:adjustRightInd w:val="0"/>
        <w:spacing w:after="0" w:line="240" w:lineRule="auto"/>
        <w:ind w:left="458" w:hanging="459"/>
        <w:jc w:val="both"/>
        <w:rPr>
          <w:rFonts w:ascii="Times New Roman" w:hAnsi="Times New Roman" w:cs="Times New Roman"/>
          <w:b/>
          <w:bCs/>
          <w:color w:val="000000"/>
          <w:sz w:val="24"/>
          <w:szCs w:val="24"/>
          <w:u w:color="0000FF"/>
          <w:lang w:val="en-GB"/>
        </w:rPr>
      </w:pPr>
      <w:r w:rsidRPr="0076243F">
        <w:rPr>
          <w:rFonts w:ascii="Times New Roman" w:hAnsi="Times New Roman" w:cs="Times New Roman"/>
          <w:b/>
          <w:bCs/>
          <w:color w:val="000000"/>
          <w:sz w:val="24"/>
          <w:szCs w:val="24"/>
          <w:u w:color="0000FF"/>
          <w:lang w:val="en-GB"/>
        </w:rPr>
        <w:t>Remedies in a contract include:</w:t>
      </w:r>
    </w:p>
    <w:p w:rsidR="00D46093" w:rsidRPr="0076243F" w:rsidRDefault="00D46093" w:rsidP="00D46093">
      <w:pPr>
        <w:widowControl w:val="0"/>
        <w:autoSpaceDE w:val="0"/>
        <w:autoSpaceDN w:val="0"/>
        <w:adjustRightInd w:val="0"/>
        <w:jc w:val="both"/>
        <w:rPr>
          <w:rFonts w:ascii="Times New Roman" w:hAnsi="Times New Roman" w:cs="Times New Roman"/>
          <w:color w:val="000000"/>
          <w:sz w:val="24"/>
          <w:szCs w:val="24"/>
          <w:u w:color="0000FF"/>
          <w:lang w:val="en-GB"/>
        </w:rPr>
      </w:pPr>
    </w:p>
    <w:p w:rsidR="00D46093" w:rsidRPr="0076243F" w:rsidRDefault="00D46093" w:rsidP="0076243F">
      <w:pPr>
        <w:pStyle w:val="ListParagraph"/>
        <w:widowControl w:val="0"/>
        <w:numPr>
          <w:ilvl w:val="0"/>
          <w:numId w:val="121"/>
        </w:numPr>
        <w:autoSpaceDE w:val="0"/>
        <w:autoSpaceDN w:val="0"/>
        <w:adjustRightInd w:val="0"/>
        <w:spacing w:after="0" w:line="240" w:lineRule="auto"/>
        <w:jc w:val="both"/>
        <w:rPr>
          <w:rFonts w:ascii="Times New Roman" w:hAnsi="Times New Roman" w:cs="Times New Roman"/>
          <w:color w:val="000000"/>
          <w:sz w:val="24"/>
          <w:szCs w:val="24"/>
          <w:u w:color="0000FF"/>
          <w:lang w:val="en-GB"/>
        </w:rPr>
      </w:pPr>
      <w:r w:rsidRPr="0076243F">
        <w:rPr>
          <w:rFonts w:ascii="Times New Roman" w:hAnsi="Times New Roman" w:cs="Times New Roman"/>
          <w:color w:val="000000"/>
          <w:sz w:val="24"/>
          <w:szCs w:val="24"/>
          <w:u w:color="0000FF"/>
          <w:lang w:val="en-GB"/>
        </w:rPr>
        <w:t>Damages</w:t>
      </w:r>
    </w:p>
    <w:p w:rsidR="00D46093" w:rsidRPr="0076243F" w:rsidRDefault="00D46093" w:rsidP="0076243F">
      <w:pPr>
        <w:pStyle w:val="ListParagraph"/>
        <w:widowControl w:val="0"/>
        <w:numPr>
          <w:ilvl w:val="0"/>
          <w:numId w:val="121"/>
        </w:numPr>
        <w:autoSpaceDE w:val="0"/>
        <w:autoSpaceDN w:val="0"/>
        <w:adjustRightInd w:val="0"/>
        <w:spacing w:after="0" w:line="240" w:lineRule="auto"/>
        <w:jc w:val="both"/>
        <w:rPr>
          <w:rFonts w:ascii="Times New Roman" w:hAnsi="Times New Roman" w:cs="Times New Roman"/>
          <w:color w:val="000000"/>
          <w:sz w:val="24"/>
          <w:szCs w:val="24"/>
          <w:u w:color="0000FF"/>
          <w:lang w:val="en-GB"/>
        </w:rPr>
      </w:pPr>
      <w:r w:rsidRPr="0076243F">
        <w:rPr>
          <w:rFonts w:ascii="Times New Roman" w:hAnsi="Times New Roman" w:cs="Times New Roman"/>
          <w:color w:val="000000"/>
          <w:sz w:val="24"/>
          <w:szCs w:val="24"/>
          <w:u w:color="0000FF"/>
          <w:lang w:val="en-GB"/>
        </w:rPr>
        <w:t>Specific Performance</w:t>
      </w:r>
    </w:p>
    <w:p w:rsidR="00D46093" w:rsidRPr="0076243F" w:rsidRDefault="00D46093" w:rsidP="0076243F">
      <w:pPr>
        <w:pStyle w:val="ListParagraph"/>
        <w:widowControl w:val="0"/>
        <w:numPr>
          <w:ilvl w:val="0"/>
          <w:numId w:val="121"/>
        </w:numPr>
        <w:autoSpaceDE w:val="0"/>
        <w:autoSpaceDN w:val="0"/>
        <w:adjustRightInd w:val="0"/>
        <w:spacing w:after="0" w:line="240" w:lineRule="auto"/>
        <w:jc w:val="both"/>
        <w:rPr>
          <w:rFonts w:ascii="Times New Roman" w:hAnsi="Times New Roman" w:cs="Times New Roman"/>
          <w:color w:val="000000"/>
          <w:sz w:val="24"/>
          <w:szCs w:val="24"/>
          <w:u w:color="0000FF"/>
          <w:lang w:val="en-GB"/>
        </w:rPr>
      </w:pPr>
      <w:r w:rsidRPr="0076243F">
        <w:rPr>
          <w:rFonts w:ascii="Times New Roman" w:hAnsi="Times New Roman" w:cs="Times New Roman"/>
          <w:color w:val="000000"/>
          <w:sz w:val="24"/>
          <w:szCs w:val="24"/>
          <w:u w:color="0000FF"/>
          <w:lang w:val="en-GB"/>
        </w:rPr>
        <w:t>Rescission</w:t>
      </w:r>
    </w:p>
    <w:p w:rsidR="00D46093" w:rsidRPr="0076243F" w:rsidRDefault="00D46093" w:rsidP="0076243F">
      <w:pPr>
        <w:pStyle w:val="ListParagraph"/>
        <w:widowControl w:val="0"/>
        <w:numPr>
          <w:ilvl w:val="0"/>
          <w:numId w:val="121"/>
        </w:numPr>
        <w:autoSpaceDE w:val="0"/>
        <w:autoSpaceDN w:val="0"/>
        <w:adjustRightInd w:val="0"/>
        <w:spacing w:after="0" w:line="240" w:lineRule="auto"/>
        <w:jc w:val="both"/>
        <w:rPr>
          <w:rFonts w:ascii="Times New Roman" w:hAnsi="Times New Roman" w:cs="Times New Roman"/>
          <w:color w:val="000000"/>
          <w:sz w:val="24"/>
          <w:szCs w:val="24"/>
          <w:u w:color="0000FF"/>
          <w:lang w:val="en-GB"/>
        </w:rPr>
      </w:pPr>
      <w:r w:rsidRPr="0076243F">
        <w:rPr>
          <w:rFonts w:ascii="Times New Roman" w:hAnsi="Times New Roman" w:cs="Times New Roman"/>
          <w:color w:val="000000"/>
          <w:sz w:val="24"/>
          <w:szCs w:val="24"/>
          <w:u w:color="0000FF"/>
          <w:lang w:val="en-GB"/>
        </w:rPr>
        <w:t>Repudiation</w:t>
      </w:r>
    </w:p>
    <w:p w:rsidR="00D46093" w:rsidRPr="0076243F" w:rsidRDefault="00D46093" w:rsidP="0076243F">
      <w:pPr>
        <w:pStyle w:val="ListParagraph"/>
        <w:widowControl w:val="0"/>
        <w:numPr>
          <w:ilvl w:val="0"/>
          <w:numId w:val="121"/>
        </w:numPr>
        <w:autoSpaceDE w:val="0"/>
        <w:autoSpaceDN w:val="0"/>
        <w:adjustRightInd w:val="0"/>
        <w:spacing w:after="0" w:line="240" w:lineRule="auto"/>
        <w:jc w:val="both"/>
        <w:rPr>
          <w:rFonts w:ascii="Times New Roman" w:hAnsi="Times New Roman" w:cs="Times New Roman"/>
          <w:color w:val="000000"/>
          <w:sz w:val="24"/>
          <w:szCs w:val="24"/>
          <w:u w:color="0000FF"/>
          <w:lang w:val="en-GB"/>
        </w:rPr>
      </w:pPr>
      <w:r w:rsidRPr="0076243F">
        <w:rPr>
          <w:rFonts w:ascii="Times New Roman" w:hAnsi="Times New Roman" w:cs="Times New Roman"/>
          <w:color w:val="000000"/>
          <w:sz w:val="24"/>
          <w:szCs w:val="24"/>
          <w:u w:color="0000FF"/>
          <w:lang w:val="en-GB"/>
        </w:rPr>
        <w:t>Addition</w:t>
      </w:r>
    </w:p>
    <w:p w:rsidR="00D46093" w:rsidRPr="0076243F" w:rsidRDefault="00D46093" w:rsidP="00D46093">
      <w:pPr>
        <w:widowControl w:val="0"/>
        <w:autoSpaceDE w:val="0"/>
        <w:autoSpaceDN w:val="0"/>
        <w:adjustRightInd w:val="0"/>
        <w:jc w:val="both"/>
        <w:rPr>
          <w:rFonts w:ascii="Times New Roman" w:hAnsi="Times New Roman" w:cs="Times New Roman"/>
          <w:color w:val="000000"/>
          <w:sz w:val="24"/>
          <w:szCs w:val="24"/>
          <w:u w:color="0000FF"/>
          <w:lang w:val="en-GB"/>
        </w:rPr>
      </w:pPr>
    </w:p>
    <w:p w:rsidR="00D46093" w:rsidRPr="0076243F" w:rsidRDefault="00D46093" w:rsidP="0076243F">
      <w:pPr>
        <w:widowControl w:val="0"/>
        <w:numPr>
          <w:ilvl w:val="0"/>
          <w:numId w:val="12"/>
        </w:numPr>
        <w:tabs>
          <w:tab w:val="left" w:pos="20"/>
          <w:tab w:val="left" w:pos="458"/>
        </w:tabs>
        <w:autoSpaceDE w:val="0"/>
        <w:autoSpaceDN w:val="0"/>
        <w:adjustRightInd w:val="0"/>
        <w:spacing w:after="0" w:line="240" w:lineRule="auto"/>
        <w:ind w:left="458" w:hanging="459"/>
        <w:jc w:val="both"/>
        <w:rPr>
          <w:rFonts w:ascii="Times New Roman" w:hAnsi="Times New Roman" w:cs="Times New Roman"/>
          <w:b/>
          <w:bCs/>
          <w:color w:val="000000"/>
          <w:sz w:val="24"/>
          <w:szCs w:val="24"/>
          <w:u w:color="0000FF"/>
          <w:lang w:val="en-GB"/>
        </w:rPr>
      </w:pPr>
      <w:r w:rsidRPr="0076243F">
        <w:rPr>
          <w:rFonts w:ascii="Times New Roman" w:hAnsi="Times New Roman" w:cs="Times New Roman"/>
          <w:b/>
          <w:bCs/>
          <w:color w:val="000000"/>
          <w:sz w:val="24"/>
          <w:szCs w:val="24"/>
          <w:u w:color="0000FF"/>
          <w:lang w:val="en-GB"/>
        </w:rPr>
        <w:t>How do you serve a foreigner?</w:t>
      </w:r>
    </w:p>
    <w:p w:rsidR="00D46093" w:rsidRPr="0076243F" w:rsidRDefault="00D46093" w:rsidP="00D46093">
      <w:pPr>
        <w:widowControl w:val="0"/>
        <w:autoSpaceDE w:val="0"/>
        <w:autoSpaceDN w:val="0"/>
        <w:adjustRightInd w:val="0"/>
        <w:jc w:val="both"/>
        <w:rPr>
          <w:rFonts w:ascii="Times New Roman" w:hAnsi="Times New Roman" w:cs="Times New Roman"/>
          <w:color w:val="000000"/>
          <w:sz w:val="24"/>
          <w:szCs w:val="24"/>
          <w:u w:color="0000FF"/>
          <w:lang w:val="en-GB"/>
        </w:rPr>
      </w:pPr>
    </w:p>
    <w:p w:rsidR="00D46093" w:rsidRPr="0076243F" w:rsidRDefault="0076243F" w:rsidP="00D46093">
      <w:pPr>
        <w:widowControl w:val="0"/>
        <w:autoSpaceDE w:val="0"/>
        <w:autoSpaceDN w:val="0"/>
        <w:adjustRightInd w:val="0"/>
        <w:jc w:val="both"/>
        <w:rPr>
          <w:rFonts w:ascii="Times New Roman" w:hAnsi="Times New Roman" w:cs="Times New Roman"/>
          <w:color w:val="000000"/>
          <w:sz w:val="24"/>
          <w:szCs w:val="24"/>
          <w:u w:color="0000FF"/>
          <w:lang w:val="en-GB"/>
        </w:rPr>
      </w:pPr>
      <w:r w:rsidRPr="0076243F">
        <w:rPr>
          <w:rFonts w:ascii="Times New Roman" w:hAnsi="Times New Roman" w:cs="Times New Roman"/>
          <w:color w:val="000000"/>
          <w:sz w:val="24"/>
          <w:szCs w:val="24"/>
          <w:u w:color="0000FF"/>
          <w:lang w:val="en-GB"/>
        </w:rPr>
        <w:t>Provided for u</w:t>
      </w:r>
      <w:r>
        <w:rPr>
          <w:rFonts w:ascii="Times New Roman" w:hAnsi="Times New Roman" w:cs="Times New Roman"/>
          <w:color w:val="000000"/>
          <w:sz w:val="24"/>
          <w:szCs w:val="24"/>
          <w:u w:color="0000FF"/>
          <w:lang w:val="en-GB"/>
        </w:rPr>
        <w:t>nder order 5 r</w:t>
      </w:r>
      <w:r w:rsidRPr="0076243F">
        <w:rPr>
          <w:rFonts w:ascii="Times New Roman" w:hAnsi="Times New Roman" w:cs="Times New Roman"/>
          <w:color w:val="000000"/>
          <w:sz w:val="24"/>
          <w:szCs w:val="24"/>
          <w:u w:color="0000FF"/>
          <w:lang w:val="en-GB"/>
        </w:rPr>
        <w:t xml:space="preserve">ule 21. </w:t>
      </w:r>
      <w:r w:rsidR="00D46093" w:rsidRPr="0076243F">
        <w:rPr>
          <w:rFonts w:ascii="Times New Roman" w:hAnsi="Times New Roman" w:cs="Times New Roman"/>
          <w:color w:val="000000"/>
          <w:sz w:val="24"/>
          <w:szCs w:val="24"/>
          <w:u w:color="0000FF"/>
          <w:lang w:val="en-GB"/>
        </w:rPr>
        <w:t>You may serve a foreigner as long as he/she is in the commonwealth. You will serve through the High Court</w:t>
      </w:r>
    </w:p>
    <w:p w:rsidR="00D46093" w:rsidRPr="0076243F" w:rsidRDefault="00D46093" w:rsidP="00D46093">
      <w:pPr>
        <w:widowControl w:val="0"/>
        <w:autoSpaceDE w:val="0"/>
        <w:autoSpaceDN w:val="0"/>
        <w:adjustRightInd w:val="0"/>
        <w:jc w:val="both"/>
        <w:rPr>
          <w:rFonts w:ascii="Times New Roman" w:hAnsi="Times New Roman" w:cs="Times New Roman"/>
          <w:color w:val="000000"/>
          <w:sz w:val="24"/>
          <w:szCs w:val="24"/>
          <w:u w:color="0000FF"/>
          <w:lang w:val="en-GB"/>
        </w:rPr>
      </w:pPr>
      <w:r w:rsidRPr="0076243F">
        <w:rPr>
          <w:rFonts w:ascii="Times New Roman" w:hAnsi="Times New Roman" w:cs="Times New Roman"/>
          <w:color w:val="000000"/>
          <w:sz w:val="24"/>
          <w:szCs w:val="24"/>
          <w:u w:color="0000FF"/>
          <w:lang w:val="en-GB"/>
        </w:rPr>
        <w:t>You will seek leave of the court first with an application made by way of chamber summons supported by an affidavit. You will then tell the court the mode of service to use.</w:t>
      </w:r>
    </w:p>
    <w:p w:rsidR="00D46093" w:rsidRPr="0076243F" w:rsidRDefault="00D46093" w:rsidP="0076243F">
      <w:pPr>
        <w:widowControl w:val="0"/>
        <w:numPr>
          <w:ilvl w:val="0"/>
          <w:numId w:val="13"/>
        </w:numPr>
        <w:tabs>
          <w:tab w:val="left" w:pos="20"/>
          <w:tab w:val="left" w:pos="458"/>
        </w:tabs>
        <w:autoSpaceDE w:val="0"/>
        <w:autoSpaceDN w:val="0"/>
        <w:adjustRightInd w:val="0"/>
        <w:spacing w:after="0" w:line="240" w:lineRule="auto"/>
        <w:ind w:left="458" w:hanging="459"/>
        <w:jc w:val="both"/>
        <w:rPr>
          <w:rFonts w:ascii="Times New Roman" w:hAnsi="Times New Roman" w:cs="Times New Roman"/>
          <w:b/>
          <w:bCs/>
          <w:color w:val="000000"/>
          <w:sz w:val="24"/>
          <w:szCs w:val="24"/>
          <w:u w:color="0000FF"/>
          <w:lang w:val="en-GB"/>
        </w:rPr>
      </w:pPr>
      <w:r w:rsidRPr="0076243F">
        <w:rPr>
          <w:rFonts w:ascii="Times New Roman" w:hAnsi="Times New Roman" w:cs="Times New Roman"/>
          <w:b/>
          <w:bCs/>
          <w:color w:val="000000"/>
          <w:sz w:val="24"/>
          <w:szCs w:val="24"/>
          <w:u w:color="0000FF"/>
          <w:lang w:val="en-GB"/>
        </w:rPr>
        <w:t>Difference between special damages and general damages</w:t>
      </w:r>
    </w:p>
    <w:p w:rsidR="00D46093" w:rsidRPr="0076243F" w:rsidRDefault="00D46093" w:rsidP="00D46093">
      <w:pPr>
        <w:widowControl w:val="0"/>
        <w:autoSpaceDE w:val="0"/>
        <w:autoSpaceDN w:val="0"/>
        <w:adjustRightInd w:val="0"/>
        <w:jc w:val="both"/>
        <w:rPr>
          <w:rFonts w:ascii="Times New Roman" w:hAnsi="Times New Roman" w:cs="Times New Roman"/>
          <w:color w:val="000000"/>
          <w:sz w:val="24"/>
          <w:szCs w:val="24"/>
          <w:u w:color="0000FF"/>
          <w:lang w:val="en-GB"/>
        </w:rPr>
      </w:pPr>
    </w:p>
    <w:p w:rsidR="00D46093" w:rsidRPr="0076243F" w:rsidRDefault="00D46093" w:rsidP="00D46093">
      <w:pPr>
        <w:widowControl w:val="0"/>
        <w:autoSpaceDE w:val="0"/>
        <w:autoSpaceDN w:val="0"/>
        <w:adjustRightInd w:val="0"/>
        <w:jc w:val="both"/>
        <w:rPr>
          <w:rFonts w:ascii="Times New Roman" w:hAnsi="Times New Roman" w:cs="Times New Roman"/>
          <w:color w:val="000000"/>
          <w:sz w:val="24"/>
          <w:szCs w:val="24"/>
          <w:u w:color="0000FF"/>
          <w:lang w:val="en-GB"/>
        </w:rPr>
      </w:pPr>
      <w:r w:rsidRPr="0076243F">
        <w:rPr>
          <w:rFonts w:ascii="Times New Roman" w:hAnsi="Times New Roman" w:cs="Times New Roman"/>
          <w:color w:val="000000"/>
          <w:sz w:val="24"/>
          <w:szCs w:val="24"/>
          <w:u w:color="0000FF"/>
          <w:lang w:val="en-GB"/>
        </w:rPr>
        <w:t>General damages are those damages that can’t be easily assigned a monetary value e.g. pain and suffering.</w:t>
      </w:r>
    </w:p>
    <w:p w:rsidR="00D46093" w:rsidRPr="0076243F" w:rsidRDefault="00D46093" w:rsidP="00D46093">
      <w:pPr>
        <w:widowControl w:val="0"/>
        <w:autoSpaceDE w:val="0"/>
        <w:autoSpaceDN w:val="0"/>
        <w:adjustRightInd w:val="0"/>
        <w:jc w:val="both"/>
        <w:rPr>
          <w:rFonts w:ascii="Times New Roman" w:hAnsi="Times New Roman" w:cs="Times New Roman"/>
          <w:color w:val="000000"/>
          <w:sz w:val="24"/>
          <w:szCs w:val="24"/>
          <w:u w:color="0000FF"/>
          <w:lang w:val="en-GB"/>
        </w:rPr>
      </w:pPr>
      <w:r w:rsidRPr="0076243F">
        <w:rPr>
          <w:rFonts w:ascii="Times New Roman" w:hAnsi="Times New Roman" w:cs="Times New Roman"/>
          <w:color w:val="000000"/>
          <w:sz w:val="24"/>
          <w:szCs w:val="24"/>
          <w:u w:color="0000FF"/>
          <w:lang w:val="en-GB"/>
        </w:rPr>
        <w:t xml:space="preserve">Special damages represent economic losses </w:t>
      </w:r>
      <w:r w:rsidR="0076243F" w:rsidRPr="0076243F">
        <w:rPr>
          <w:rFonts w:ascii="Times New Roman" w:hAnsi="Times New Roman" w:cs="Times New Roman"/>
          <w:color w:val="000000"/>
          <w:sz w:val="24"/>
          <w:szCs w:val="24"/>
          <w:u w:color="0000FF"/>
          <w:lang w:val="en-GB"/>
        </w:rPr>
        <w:t>e.g.</w:t>
      </w:r>
      <w:r w:rsidRPr="0076243F">
        <w:rPr>
          <w:rFonts w:ascii="Times New Roman" w:hAnsi="Times New Roman" w:cs="Times New Roman"/>
          <w:color w:val="000000"/>
          <w:sz w:val="24"/>
          <w:szCs w:val="24"/>
          <w:u w:color="0000FF"/>
          <w:lang w:val="en-GB"/>
        </w:rPr>
        <w:t xml:space="preserve"> loss of earnings.</w:t>
      </w:r>
    </w:p>
    <w:p w:rsidR="00D46093" w:rsidRPr="0076243F" w:rsidRDefault="00D46093" w:rsidP="00D46093">
      <w:pPr>
        <w:widowControl w:val="0"/>
        <w:autoSpaceDE w:val="0"/>
        <w:autoSpaceDN w:val="0"/>
        <w:adjustRightInd w:val="0"/>
        <w:jc w:val="both"/>
        <w:rPr>
          <w:rFonts w:ascii="Times New Roman" w:hAnsi="Times New Roman" w:cs="Times New Roman"/>
          <w:color w:val="000000"/>
          <w:sz w:val="24"/>
          <w:szCs w:val="24"/>
          <w:u w:color="0000FF"/>
          <w:lang w:val="en-GB"/>
        </w:rPr>
      </w:pPr>
      <w:r w:rsidRPr="0076243F">
        <w:rPr>
          <w:rFonts w:ascii="Times New Roman" w:hAnsi="Times New Roman" w:cs="Times New Roman"/>
          <w:color w:val="000000"/>
          <w:sz w:val="24"/>
          <w:szCs w:val="24"/>
          <w:u w:color="0000FF"/>
          <w:lang w:val="en-GB"/>
        </w:rPr>
        <w:t>Generally speaking, general damages can relatively easily be quantified whilst general damages cannot.</w:t>
      </w:r>
    </w:p>
    <w:p w:rsidR="00D46093" w:rsidRPr="0076243F" w:rsidRDefault="00D46093" w:rsidP="00D46093">
      <w:pPr>
        <w:widowControl w:val="0"/>
        <w:autoSpaceDE w:val="0"/>
        <w:autoSpaceDN w:val="0"/>
        <w:adjustRightInd w:val="0"/>
        <w:jc w:val="both"/>
        <w:rPr>
          <w:rFonts w:ascii="Times New Roman" w:hAnsi="Times New Roman" w:cs="Times New Roman"/>
          <w:color w:val="000000"/>
          <w:sz w:val="24"/>
          <w:szCs w:val="24"/>
          <w:u w:color="0000FF"/>
          <w:lang w:val="en-GB"/>
        </w:rPr>
      </w:pPr>
      <w:r w:rsidRPr="0076243F">
        <w:rPr>
          <w:rFonts w:ascii="Times New Roman" w:hAnsi="Times New Roman" w:cs="Times New Roman"/>
          <w:color w:val="000000"/>
          <w:sz w:val="24"/>
          <w:szCs w:val="24"/>
          <w:u w:color="0000FF"/>
          <w:lang w:val="en-GB"/>
        </w:rPr>
        <w:t>Special damages must be specifically pleaded and proved to warrant any award to that effect.</w:t>
      </w:r>
    </w:p>
    <w:p w:rsidR="00D46093" w:rsidRPr="0076243F" w:rsidRDefault="00D46093" w:rsidP="0076243F">
      <w:pPr>
        <w:widowControl w:val="0"/>
        <w:numPr>
          <w:ilvl w:val="0"/>
          <w:numId w:val="14"/>
        </w:numPr>
        <w:tabs>
          <w:tab w:val="left" w:pos="20"/>
          <w:tab w:val="left" w:pos="458"/>
        </w:tabs>
        <w:autoSpaceDE w:val="0"/>
        <w:autoSpaceDN w:val="0"/>
        <w:adjustRightInd w:val="0"/>
        <w:spacing w:after="0" w:line="240" w:lineRule="auto"/>
        <w:ind w:left="458" w:hanging="459"/>
        <w:jc w:val="both"/>
        <w:rPr>
          <w:rFonts w:ascii="Times New Roman" w:hAnsi="Times New Roman" w:cs="Times New Roman"/>
          <w:b/>
          <w:bCs/>
          <w:color w:val="000000"/>
          <w:sz w:val="24"/>
          <w:szCs w:val="24"/>
          <w:u w:color="0000FF"/>
          <w:lang w:val="en-GB"/>
        </w:rPr>
      </w:pPr>
      <w:r w:rsidRPr="0076243F">
        <w:rPr>
          <w:rFonts w:ascii="Times New Roman" w:hAnsi="Times New Roman" w:cs="Times New Roman"/>
          <w:b/>
          <w:bCs/>
          <w:color w:val="000000"/>
          <w:sz w:val="24"/>
          <w:szCs w:val="24"/>
          <w:u w:color="0000FF"/>
          <w:lang w:val="en-GB"/>
        </w:rPr>
        <w:t>Difference between a set off and counter claim</w:t>
      </w:r>
    </w:p>
    <w:p w:rsidR="00C6478D" w:rsidRPr="0076243F" w:rsidRDefault="00C6478D" w:rsidP="00C6478D">
      <w:pPr>
        <w:widowControl w:val="0"/>
        <w:tabs>
          <w:tab w:val="left" w:pos="20"/>
          <w:tab w:val="left" w:pos="458"/>
        </w:tabs>
        <w:autoSpaceDE w:val="0"/>
        <w:autoSpaceDN w:val="0"/>
        <w:adjustRightInd w:val="0"/>
        <w:spacing w:after="0" w:line="240" w:lineRule="auto"/>
        <w:jc w:val="both"/>
        <w:rPr>
          <w:rFonts w:ascii="Times New Roman" w:hAnsi="Times New Roman" w:cs="Times New Roman"/>
          <w:b/>
          <w:bCs/>
          <w:color w:val="000000"/>
          <w:sz w:val="24"/>
          <w:szCs w:val="24"/>
          <w:u w:color="0000FF"/>
          <w:lang w:val="en-GB"/>
        </w:rPr>
      </w:pPr>
    </w:p>
    <w:p w:rsidR="00D46093" w:rsidRPr="0076243F" w:rsidRDefault="00D46093" w:rsidP="00D46093">
      <w:pPr>
        <w:widowControl w:val="0"/>
        <w:autoSpaceDE w:val="0"/>
        <w:autoSpaceDN w:val="0"/>
        <w:adjustRightInd w:val="0"/>
        <w:jc w:val="both"/>
        <w:rPr>
          <w:rFonts w:ascii="Times New Roman" w:hAnsi="Times New Roman" w:cs="Times New Roman"/>
          <w:color w:val="000000"/>
          <w:sz w:val="24"/>
          <w:szCs w:val="24"/>
          <w:u w:color="0000FF"/>
          <w:lang w:val="en-GB"/>
        </w:rPr>
      </w:pPr>
      <w:r w:rsidRPr="0076243F">
        <w:rPr>
          <w:rFonts w:ascii="Times New Roman" w:hAnsi="Times New Roman" w:cs="Times New Roman"/>
          <w:color w:val="000000"/>
          <w:sz w:val="24"/>
          <w:szCs w:val="24"/>
          <w:u w:color="0000FF"/>
          <w:lang w:val="en-GB"/>
        </w:rPr>
        <w:t>Set off is used as a shield to the plaintiffs claim. For instance if you sue me for 100 bob then I file a defence stating that you also owe me 100 bob, then the debts would just cancel out hence setting off.</w:t>
      </w:r>
    </w:p>
    <w:p w:rsidR="00D46093" w:rsidRPr="0076243F" w:rsidRDefault="00D46093" w:rsidP="00D46093">
      <w:pPr>
        <w:widowControl w:val="0"/>
        <w:autoSpaceDE w:val="0"/>
        <w:autoSpaceDN w:val="0"/>
        <w:adjustRightInd w:val="0"/>
        <w:jc w:val="both"/>
        <w:rPr>
          <w:rFonts w:ascii="Times New Roman" w:hAnsi="Times New Roman" w:cs="Times New Roman"/>
          <w:color w:val="000000"/>
          <w:sz w:val="24"/>
          <w:szCs w:val="24"/>
          <w:u w:color="0000FF"/>
          <w:lang w:val="en-GB"/>
        </w:rPr>
      </w:pPr>
      <w:r w:rsidRPr="0076243F">
        <w:rPr>
          <w:rFonts w:ascii="Times New Roman" w:hAnsi="Times New Roman" w:cs="Times New Roman"/>
          <w:color w:val="000000"/>
          <w:sz w:val="24"/>
          <w:szCs w:val="24"/>
          <w:u w:color="0000FF"/>
          <w:lang w:val="en-GB"/>
        </w:rPr>
        <w:t>Counter claim - under Order 2 Rule 11, if you have a claim against the plaintiff, the defendant has the option of instituting another proceeding if it can be settled in the same suit without delay or inconvenience</w:t>
      </w:r>
    </w:p>
    <w:p w:rsidR="00D46093" w:rsidRPr="0076243F" w:rsidRDefault="00D46093" w:rsidP="0076243F">
      <w:pPr>
        <w:widowControl w:val="0"/>
        <w:numPr>
          <w:ilvl w:val="0"/>
          <w:numId w:val="15"/>
        </w:numPr>
        <w:tabs>
          <w:tab w:val="left" w:pos="20"/>
          <w:tab w:val="left" w:pos="458"/>
        </w:tabs>
        <w:autoSpaceDE w:val="0"/>
        <w:autoSpaceDN w:val="0"/>
        <w:adjustRightInd w:val="0"/>
        <w:spacing w:after="0" w:line="240" w:lineRule="auto"/>
        <w:ind w:left="458" w:hanging="459"/>
        <w:jc w:val="both"/>
        <w:rPr>
          <w:rFonts w:ascii="Times New Roman" w:hAnsi="Times New Roman" w:cs="Times New Roman"/>
          <w:b/>
          <w:bCs/>
          <w:color w:val="000000"/>
          <w:sz w:val="24"/>
          <w:szCs w:val="24"/>
          <w:u w:color="0000FF"/>
          <w:lang w:val="en-GB"/>
        </w:rPr>
      </w:pPr>
      <w:r w:rsidRPr="0076243F">
        <w:rPr>
          <w:rFonts w:ascii="Times New Roman" w:hAnsi="Times New Roman" w:cs="Times New Roman"/>
          <w:b/>
          <w:bCs/>
          <w:color w:val="000000"/>
          <w:sz w:val="24"/>
          <w:szCs w:val="24"/>
          <w:u w:color="0000FF"/>
          <w:lang w:val="en-GB"/>
        </w:rPr>
        <w:t>What are garnishee proceedings?</w:t>
      </w:r>
    </w:p>
    <w:p w:rsidR="00D46093" w:rsidRPr="0076243F" w:rsidRDefault="00D46093" w:rsidP="00D46093">
      <w:pPr>
        <w:widowControl w:val="0"/>
        <w:autoSpaceDE w:val="0"/>
        <w:autoSpaceDN w:val="0"/>
        <w:adjustRightInd w:val="0"/>
        <w:jc w:val="both"/>
        <w:rPr>
          <w:rFonts w:ascii="Times New Roman" w:hAnsi="Times New Roman" w:cs="Times New Roman"/>
          <w:color w:val="000000"/>
          <w:sz w:val="24"/>
          <w:szCs w:val="24"/>
          <w:u w:color="0000FF"/>
          <w:lang w:val="en-GB"/>
        </w:rPr>
      </w:pPr>
    </w:p>
    <w:p w:rsidR="00D46093" w:rsidRPr="0076243F" w:rsidRDefault="00D46093" w:rsidP="00D46093">
      <w:pPr>
        <w:widowControl w:val="0"/>
        <w:autoSpaceDE w:val="0"/>
        <w:autoSpaceDN w:val="0"/>
        <w:adjustRightInd w:val="0"/>
        <w:jc w:val="both"/>
        <w:rPr>
          <w:rFonts w:ascii="Times New Roman" w:hAnsi="Times New Roman" w:cs="Times New Roman"/>
          <w:color w:val="000000"/>
          <w:sz w:val="24"/>
          <w:szCs w:val="24"/>
          <w:u w:color="0000FF"/>
          <w:lang w:val="en-GB"/>
        </w:rPr>
      </w:pPr>
      <w:r w:rsidRPr="0076243F">
        <w:rPr>
          <w:rFonts w:ascii="Times New Roman" w:hAnsi="Times New Roman" w:cs="Times New Roman"/>
          <w:color w:val="000000"/>
          <w:sz w:val="24"/>
          <w:szCs w:val="24"/>
          <w:u w:color="0000FF"/>
          <w:lang w:val="en-GB"/>
        </w:rPr>
        <w:t>Garnishee proceedings are those where one has a decree but property of the judgement debtor (the person who lost the case and judgement was passed against) is not in his hands but in the hands of a third party. The procedure instituted by the decree holder against the third party holding the property is referred to as garnishee proceedings</w:t>
      </w:r>
    </w:p>
    <w:p w:rsidR="00C6478D" w:rsidRPr="0076243F" w:rsidRDefault="00C6478D" w:rsidP="00C6478D">
      <w:pPr>
        <w:widowControl w:val="0"/>
        <w:autoSpaceDE w:val="0"/>
        <w:autoSpaceDN w:val="0"/>
        <w:adjustRightInd w:val="0"/>
        <w:jc w:val="center"/>
        <w:rPr>
          <w:rFonts w:ascii="Times New Roman" w:hAnsi="Times New Roman" w:cs="Times New Roman"/>
          <w:b/>
          <w:bCs/>
          <w:color w:val="0000FF"/>
          <w:sz w:val="28"/>
          <w:szCs w:val="28"/>
          <w:u w:val="single" w:color="0000FF"/>
          <w:lang w:val="en-GB"/>
        </w:rPr>
      </w:pPr>
    </w:p>
    <w:p w:rsidR="00C6478D" w:rsidRPr="0076243F" w:rsidRDefault="00C6478D" w:rsidP="00C6478D">
      <w:pPr>
        <w:widowControl w:val="0"/>
        <w:autoSpaceDE w:val="0"/>
        <w:autoSpaceDN w:val="0"/>
        <w:adjustRightInd w:val="0"/>
        <w:jc w:val="center"/>
        <w:rPr>
          <w:rFonts w:ascii="Times New Roman" w:hAnsi="Times New Roman" w:cs="Times New Roman"/>
          <w:b/>
          <w:bCs/>
          <w:color w:val="0000FF"/>
          <w:sz w:val="28"/>
          <w:szCs w:val="28"/>
          <w:u w:val="single" w:color="0000FF"/>
          <w:lang w:val="en-GB"/>
        </w:rPr>
      </w:pPr>
    </w:p>
    <w:p w:rsidR="00C6478D" w:rsidRPr="0076243F" w:rsidRDefault="00C6478D" w:rsidP="00C6478D">
      <w:pPr>
        <w:widowControl w:val="0"/>
        <w:autoSpaceDE w:val="0"/>
        <w:autoSpaceDN w:val="0"/>
        <w:adjustRightInd w:val="0"/>
        <w:jc w:val="center"/>
        <w:rPr>
          <w:rFonts w:ascii="Times New Roman" w:hAnsi="Times New Roman" w:cs="Times New Roman"/>
          <w:b/>
          <w:bCs/>
          <w:color w:val="0000FF"/>
          <w:sz w:val="28"/>
          <w:szCs w:val="28"/>
          <w:u w:val="single" w:color="0000FF"/>
          <w:lang w:val="en-GB"/>
        </w:rPr>
      </w:pPr>
    </w:p>
    <w:p w:rsidR="00D46093" w:rsidRPr="0076243F" w:rsidRDefault="00C6478D" w:rsidP="00C6478D">
      <w:pPr>
        <w:widowControl w:val="0"/>
        <w:autoSpaceDE w:val="0"/>
        <w:autoSpaceDN w:val="0"/>
        <w:adjustRightInd w:val="0"/>
        <w:jc w:val="center"/>
        <w:rPr>
          <w:rFonts w:ascii="Times New Roman" w:hAnsi="Times New Roman" w:cs="Times New Roman"/>
          <w:b/>
          <w:bCs/>
          <w:color w:val="0000FF"/>
          <w:sz w:val="28"/>
          <w:szCs w:val="28"/>
          <w:u w:val="single" w:color="0000FF"/>
          <w:lang w:val="en-GB"/>
        </w:rPr>
      </w:pPr>
      <w:r w:rsidRPr="0076243F">
        <w:rPr>
          <w:rFonts w:ascii="Times New Roman" w:hAnsi="Times New Roman" w:cs="Times New Roman"/>
          <w:b/>
          <w:bCs/>
          <w:color w:val="0000FF"/>
          <w:sz w:val="28"/>
          <w:szCs w:val="28"/>
          <w:u w:val="single" w:color="0000FF"/>
          <w:lang w:val="en-GB"/>
        </w:rPr>
        <w:t>Set 2</w:t>
      </w:r>
      <w:r w:rsidR="00D46093" w:rsidRPr="0076243F">
        <w:rPr>
          <w:rFonts w:ascii="Times New Roman" w:hAnsi="Times New Roman" w:cs="Times New Roman"/>
          <w:b/>
          <w:bCs/>
          <w:color w:val="0000FF"/>
          <w:sz w:val="28"/>
          <w:szCs w:val="28"/>
          <w:u w:val="single" w:color="0000FF"/>
          <w:lang w:val="en-GB"/>
        </w:rPr>
        <w:t xml:space="preserve"> Questions:</w:t>
      </w:r>
    </w:p>
    <w:p w:rsidR="00D46093" w:rsidRPr="0076243F" w:rsidRDefault="00D46093" w:rsidP="00D46093">
      <w:pPr>
        <w:widowControl w:val="0"/>
        <w:autoSpaceDE w:val="0"/>
        <w:autoSpaceDN w:val="0"/>
        <w:adjustRightInd w:val="0"/>
        <w:jc w:val="both"/>
        <w:rPr>
          <w:rFonts w:ascii="Times New Roman" w:hAnsi="Times New Roman" w:cs="Times New Roman"/>
          <w:color w:val="000000"/>
          <w:sz w:val="24"/>
          <w:szCs w:val="24"/>
          <w:u w:color="0000FF"/>
          <w:lang w:val="en-GB"/>
        </w:rPr>
      </w:pPr>
    </w:p>
    <w:p w:rsidR="00D46093" w:rsidRPr="0076243F" w:rsidRDefault="00D46093" w:rsidP="0076243F">
      <w:pPr>
        <w:widowControl w:val="0"/>
        <w:numPr>
          <w:ilvl w:val="0"/>
          <w:numId w:val="16"/>
        </w:numPr>
        <w:tabs>
          <w:tab w:val="left" w:pos="20"/>
          <w:tab w:val="left" w:pos="458"/>
        </w:tabs>
        <w:autoSpaceDE w:val="0"/>
        <w:autoSpaceDN w:val="0"/>
        <w:adjustRightInd w:val="0"/>
        <w:spacing w:after="0" w:line="240" w:lineRule="auto"/>
        <w:ind w:left="458" w:hanging="459"/>
        <w:jc w:val="both"/>
        <w:rPr>
          <w:rFonts w:ascii="Times New Roman" w:hAnsi="Times New Roman" w:cs="Times New Roman"/>
          <w:b/>
          <w:bCs/>
          <w:color w:val="000000"/>
          <w:sz w:val="24"/>
          <w:szCs w:val="24"/>
          <w:u w:color="0000FF"/>
          <w:lang w:val="en-GB"/>
        </w:rPr>
      </w:pPr>
      <w:r w:rsidRPr="0076243F">
        <w:rPr>
          <w:rFonts w:ascii="Times New Roman" w:hAnsi="Times New Roman" w:cs="Times New Roman"/>
          <w:b/>
          <w:bCs/>
          <w:color w:val="000000"/>
          <w:sz w:val="24"/>
          <w:szCs w:val="24"/>
          <w:u w:color="0000FF"/>
          <w:lang w:val="en-GB"/>
        </w:rPr>
        <w:t>Name 6 Bills that are currently before parliament?</w:t>
      </w:r>
    </w:p>
    <w:p w:rsidR="00C6478D" w:rsidRPr="0076243F" w:rsidRDefault="00C6478D" w:rsidP="00C6478D">
      <w:pPr>
        <w:widowControl w:val="0"/>
        <w:tabs>
          <w:tab w:val="left" w:pos="20"/>
          <w:tab w:val="left" w:pos="458"/>
        </w:tabs>
        <w:autoSpaceDE w:val="0"/>
        <w:autoSpaceDN w:val="0"/>
        <w:adjustRightInd w:val="0"/>
        <w:spacing w:after="0" w:line="240" w:lineRule="auto"/>
        <w:jc w:val="both"/>
        <w:rPr>
          <w:rFonts w:ascii="Times New Roman" w:hAnsi="Times New Roman" w:cs="Times New Roman"/>
          <w:b/>
          <w:bCs/>
          <w:color w:val="000000"/>
          <w:sz w:val="24"/>
          <w:szCs w:val="24"/>
          <w:u w:color="0000FF"/>
          <w:lang w:val="en-GB"/>
        </w:rPr>
      </w:pPr>
    </w:p>
    <w:p w:rsidR="00D46093" w:rsidRPr="0076243F" w:rsidRDefault="00D46093" w:rsidP="0076243F">
      <w:pPr>
        <w:widowControl w:val="0"/>
        <w:numPr>
          <w:ilvl w:val="0"/>
          <w:numId w:val="17"/>
        </w:numPr>
        <w:tabs>
          <w:tab w:val="left" w:pos="20"/>
          <w:tab w:val="left" w:pos="229"/>
        </w:tabs>
        <w:autoSpaceDE w:val="0"/>
        <w:autoSpaceDN w:val="0"/>
        <w:adjustRightInd w:val="0"/>
        <w:spacing w:after="0" w:line="240" w:lineRule="auto"/>
        <w:ind w:left="229" w:hanging="230"/>
        <w:jc w:val="both"/>
        <w:rPr>
          <w:rFonts w:ascii="Times New Roman" w:hAnsi="Times New Roman" w:cs="Times New Roman"/>
          <w:color w:val="000000"/>
          <w:sz w:val="24"/>
          <w:szCs w:val="24"/>
          <w:u w:color="0000FF"/>
          <w:lang w:val="en-GB"/>
        </w:rPr>
      </w:pPr>
      <w:r w:rsidRPr="0076243F">
        <w:rPr>
          <w:rFonts w:ascii="Times New Roman" w:hAnsi="Times New Roman" w:cs="Times New Roman"/>
          <w:color w:val="000000"/>
          <w:sz w:val="24"/>
          <w:szCs w:val="24"/>
          <w:u w:color="0000FF"/>
          <w:lang w:val="en-GB"/>
        </w:rPr>
        <w:t>The County Government (Amendment) Bill (</w:t>
      </w:r>
      <w:r w:rsidR="0076243F" w:rsidRPr="0076243F">
        <w:rPr>
          <w:rFonts w:ascii="Times New Roman" w:hAnsi="Times New Roman" w:cs="Times New Roman"/>
          <w:color w:val="000000"/>
          <w:sz w:val="24"/>
          <w:szCs w:val="24"/>
          <w:u w:color="0000FF"/>
          <w:lang w:val="en-GB"/>
        </w:rPr>
        <w:t>Senate</w:t>
      </w:r>
      <w:r w:rsidRPr="0076243F">
        <w:rPr>
          <w:rFonts w:ascii="Times New Roman" w:hAnsi="Times New Roman" w:cs="Times New Roman"/>
          <w:color w:val="000000"/>
          <w:sz w:val="24"/>
          <w:szCs w:val="24"/>
          <w:u w:color="0000FF"/>
          <w:lang w:val="en-GB"/>
        </w:rPr>
        <w:t xml:space="preserve"> Bills No. 11 of 2017)</w:t>
      </w:r>
    </w:p>
    <w:p w:rsidR="00D46093" w:rsidRPr="0076243F" w:rsidRDefault="00D46093" w:rsidP="0076243F">
      <w:pPr>
        <w:widowControl w:val="0"/>
        <w:numPr>
          <w:ilvl w:val="0"/>
          <w:numId w:val="17"/>
        </w:numPr>
        <w:tabs>
          <w:tab w:val="left" w:pos="20"/>
          <w:tab w:val="left" w:pos="229"/>
        </w:tabs>
        <w:autoSpaceDE w:val="0"/>
        <w:autoSpaceDN w:val="0"/>
        <w:adjustRightInd w:val="0"/>
        <w:spacing w:after="0" w:line="240" w:lineRule="auto"/>
        <w:ind w:left="229" w:hanging="230"/>
        <w:jc w:val="both"/>
        <w:rPr>
          <w:rFonts w:ascii="Times New Roman" w:hAnsi="Times New Roman" w:cs="Times New Roman"/>
          <w:color w:val="000000"/>
          <w:sz w:val="24"/>
          <w:szCs w:val="24"/>
          <w:u w:color="0000FF"/>
          <w:lang w:val="en-GB"/>
        </w:rPr>
      </w:pPr>
      <w:r w:rsidRPr="0076243F">
        <w:rPr>
          <w:rFonts w:ascii="Times New Roman" w:hAnsi="Times New Roman" w:cs="Times New Roman"/>
          <w:color w:val="000000"/>
          <w:sz w:val="24"/>
          <w:szCs w:val="24"/>
          <w:u w:color="0000FF"/>
          <w:lang w:val="en-GB"/>
        </w:rPr>
        <w:t>The Division of Revenue Bill (National Assembly Bills No. 7 of 2018)</w:t>
      </w:r>
    </w:p>
    <w:p w:rsidR="00D46093" w:rsidRPr="0076243F" w:rsidRDefault="00D46093" w:rsidP="0076243F">
      <w:pPr>
        <w:widowControl w:val="0"/>
        <w:numPr>
          <w:ilvl w:val="0"/>
          <w:numId w:val="17"/>
        </w:numPr>
        <w:tabs>
          <w:tab w:val="left" w:pos="20"/>
          <w:tab w:val="left" w:pos="229"/>
        </w:tabs>
        <w:autoSpaceDE w:val="0"/>
        <w:autoSpaceDN w:val="0"/>
        <w:adjustRightInd w:val="0"/>
        <w:spacing w:after="0" w:line="240" w:lineRule="auto"/>
        <w:ind w:left="229" w:hanging="230"/>
        <w:jc w:val="both"/>
        <w:rPr>
          <w:rFonts w:ascii="Times New Roman" w:hAnsi="Times New Roman" w:cs="Times New Roman"/>
          <w:color w:val="000000"/>
          <w:sz w:val="24"/>
          <w:szCs w:val="24"/>
          <w:u w:color="0000FF"/>
          <w:lang w:val="en-GB"/>
        </w:rPr>
      </w:pPr>
      <w:r w:rsidRPr="0076243F">
        <w:rPr>
          <w:rFonts w:ascii="Times New Roman" w:hAnsi="Times New Roman" w:cs="Times New Roman"/>
          <w:color w:val="000000"/>
          <w:sz w:val="24"/>
          <w:szCs w:val="24"/>
          <w:u w:color="0000FF"/>
          <w:lang w:val="en-GB"/>
        </w:rPr>
        <w:t>The Urban Areas an Cities (Amendment) Bill (Senate Bills No. 4 of 2017)</w:t>
      </w:r>
    </w:p>
    <w:p w:rsidR="00D46093" w:rsidRPr="0076243F" w:rsidRDefault="00D46093" w:rsidP="0076243F">
      <w:pPr>
        <w:widowControl w:val="0"/>
        <w:numPr>
          <w:ilvl w:val="0"/>
          <w:numId w:val="17"/>
        </w:numPr>
        <w:tabs>
          <w:tab w:val="left" w:pos="20"/>
          <w:tab w:val="left" w:pos="229"/>
        </w:tabs>
        <w:autoSpaceDE w:val="0"/>
        <w:autoSpaceDN w:val="0"/>
        <w:adjustRightInd w:val="0"/>
        <w:spacing w:after="0" w:line="240" w:lineRule="auto"/>
        <w:ind w:left="229" w:hanging="230"/>
        <w:jc w:val="both"/>
        <w:rPr>
          <w:rFonts w:ascii="Times New Roman" w:hAnsi="Times New Roman" w:cs="Times New Roman"/>
          <w:color w:val="000000"/>
          <w:sz w:val="24"/>
          <w:szCs w:val="24"/>
          <w:u w:color="0000FF"/>
          <w:lang w:val="en-GB"/>
        </w:rPr>
      </w:pPr>
      <w:r w:rsidRPr="0076243F">
        <w:rPr>
          <w:rFonts w:ascii="Times New Roman" w:hAnsi="Times New Roman" w:cs="Times New Roman"/>
          <w:color w:val="000000"/>
          <w:sz w:val="24"/>
          <w:szCs w:val="24"/>
          <w:u w:color="0000FF"/>
          <w:lang w:val="en-GB"/>
        </w:rPr>
        <w:t>The Food Security Bill (Senate Bills No.12 of 2017)</w:t>
      </w:r>
    </w:p>
    <w:p w:rsidR="00D46093" w:rsidRPr="0076243F" w:rsidRDefault="00D46093" w:rsidP="0076243F">
      <w:pPr>
        <w:widowControl w:val="0"/>
        <w:numPr>
          <w:ilvl w:val="0"/>
          <w:numId w:val="17"/>
        </w:numPr>
        <w:tabs>
          <w:tab w:val="left" w:pos="20"/>
          <w:tab w:val="left" w:pos="229"/>
        </w:tabs>
        <w:autoSpaceDE w:val="0"/>
        <w:autoSpaceDN w:val="0"/>
        <w:adjustRightInd w:val="0"/>
        <w:spacing w:after="0" w:line="240" w:lineRule="auto"/>
        <w:ind w:left="229" w:hanging="230"/>
        <w:jc w:val="both"/>
        <w:rPr>
          <w:rFonts w:ascii="Times New Roman" w:hAnsi="Times New Roman" w:cs="Times New Roman"/>
          <w:color w:val="000000"/>
          <w:sz w:val="24"/>
          <w:szCs w:val="24"/>
          <w:u w:color="0000FF"/>
          <w:lang w:val="en-GB"/>
        </w:rPr>
      </w:pPr>
      <w:r w:rsidRPr="0076243F">
        <w:rPr>
          <w:rFonts w:ascii="Times New Roman" w:hAnsi="Times New Roman" w:cs="Times New Roman"/>
          <w:color w:val="000000"/>
          <w:sz w:val="24"/>
          <w:szCs w:val="24"/>
          <w:u w:color="0000FF"/>
          <w:lang w:val="en-GB"/>
        </w:rPr>
        <w:t>The County Boundaries Bill (‘senate Bill No. 6 of 2017))</w:t>
      </w:r>
    </w:p>
    <w:p w:rsidR="00D46093" w:rsidRPr="0076243F" w:rsidRDefault="00D46093" w:rsidP="0076243F">
      <w:pPr>
        <w:widowControl w:val="0"/>
        <w:numPr>
          <w:ilvl w:val="0"/>
          <w:numId w:val="17"/>
        </w:numPr>
        <w:tabs>
          <w:tab w:val="left" w:pos="20"/>
          <w:tab w:val="left" w:pos="229"/>
        </w:tabs>
        <w:autoSpaceDE w:val="0"/>
        <w:autoSpaceDN w:val="0"/>
        <w:adjustRightInd w:val="0"/>
        <w:spacing w:after="0" w:line="240" w:lineRule="auto"/>
        <w:ind w:left="229" w:hanging="230"/>
        <w:jc w:val="both"/>
        <w:rPr>
          <w:rFonts w:ascii="Times New Roman" w:hAnsi="Times New Roman" w:cs="Times New Roman"/>
          <w:color w:val="000000"/>
          <w:sz w:val="24"/>
          <w:szCs w:val="24"/>
          <w:u w:color="0000FF"/>
          <w:lang w:val="en-GB"/>
        </w:rPr>
      </w:pPr>
      <w:r w:rsidRPr="0076243F">
        <w:rPr>
          <w:rFonts w:ascii="Times New Roman" w:hAnsi="Times New Roman" w:cs="Times New Roman"/>
          <w:color w:val="000000"/>
          <w:sz w:val="24"/>
          <w:szCs w:val="24"/>
          <w:u w:color="0000FF"/>
          <w:lang w:val="en-GB"/>
        </w:rPr>
        <w:t>The Assumption of Office of the County Governor Bill (Senate Bill No. 1 of 2018)</w:t>
      </w:r>
    </w:p>
    <w:p w:rsidR="00C6478D" w:rsidRPr="0076243F" w:rsidRDefault="00C6478D" w:rsidP="00C6478D">
      <w:pPr>
        <w:widowControl w:val="0"/>
        <w:tabs>
          <w:tab w:val="left" w:pos="20"/>
          <w:tab w:val="left" w:pos="229"/>
        </w:tabs>
        <w:autoSpaceDE w:val="0"/>
        <w:autoSpaceDN w:val="0"/>
        <w:adjustRightInd w:val="0"/>
        <w:spacing w:after="0" w:line="240" w:lineRule="auto"/>
        <w:jc w:val="both"/>
        <w:rPr>
          <w:rFonts w:ascii="Times New Roman" w:hAnsi="Times New Roman" w:cs="Times New Roman"/>
          <w:color w:val="000000"/>
          <w:sz w:val="24"/>
          <w:szCs w:val="24"/>
          <w:u w:color="0000FF"/>
          <w:lang w:val="en-GB"/>
        </w:rPr>
      </w:pPr>
    </w:p>
    <w:p w:rsidR="00D46093" w:rsidRPr="0076243F" w:rsidRDefault="00D46093" w:rsidP="0076243F">
      <w:pPr>
        <w:widowControl w:val="0"/>
        <w:numPr>
          <w:ilvl w:val="0"/>
          <w:numId w:val="18"/>
        </w:numPr>
        <w:tabs>
          <w:tab w:val="left" w:pos="20"/>
          <w:tab w:val="left" w:pos="458"/>
        </w:tabs>
        <w:autoSpaceDE w:val="0"/>
        <w:autoSpaceDN w:val="0"/>
        <w:adjustRightInd w:val="0"/>
        <w:spacing w:after="0" w:line="240" w:lineRule="auto"/>
        <w:ind w:left="458" w:hanging="459"/>
        <w:jc w:val="both"/>
        <w:rPr>
          <w:rFonts w:ascii="Times New Roman" w:hAnsi="Times New Roman" w:cs="Times New Roman"/>
          <w:b/>
          <w:bCs/>
          <w:color w:val="000000"/>
          <w:sz w:val="24"/>
          <w:szCs w:val="24"/>
          <w:u w:color="0000FF"/>
          <w:lang w:val="en-GB"/>
        </w:rPr>
      </w:pPr>
      <w:r w:rsidRPr="0076243F">
        <w:rPr>
          <w:rFonts w:ascii="Times New Roman" w:hAnsi="Times New Roman" w:cs="Times New Roman"/>
          <w:b/>
          <w:bCs/>
          <w:color w:val="000000"/>
          <w:sz w:val="24"/>
          <w:szCs w:val="24"/>
          <w:u w:color="0000FF"/>
          <w:lang w:val="en-GB"/>
        </w:rPr>
        <w:t>Name 6 Bills that have been enacted by parliament lately?</w:t>
      </w:r>
    </w:p>
    <w:p w:rsidR="00C6478D" w:rsidRPr="0076243F" w:rsidRDefault="00C6478D" w:rsidP="00C6478D">
      <w:pPr>
        <w:widowControl w:val="0"/>
        <w:tabs>
          <w:tab w:val="left" w:pos="20"/>
          <w:tab w:val="left" w:pos="458"/>
        </w:tabs>
        <w:autoSpaceDE w:val="0"/>
        <w:autoSpaceDN w:val="0"/>
        <w:adjustRightInd w:val="0"/>
        <w:spacing w:after="0" w:line="240" w:lineRule="auto"/>
        <w:jc w:val="both"/>
        <w:rPr>
          <w:rFonts w:ascii="Times New Roman" w:hAnsi="Times New Roman" w:cs="Times New Roman"/>
          <w:b/>
          <w:bCs/>
          <w:color w:val="000000"/>
          <w:sz w:val="24"/>
          <w:szCs w:val="24"/>
          <w:u w:color="0000FF"/>
          <w:lang w:val="en-GB"/>
        </w:rPr>
      </w:pPr>
    </w:p>
    <w:p w:rsidR="00D46093" w:rsidRPr="0076243F" w:rsidRDefault="00D46093" w:rsidP="0076243F">
      <w:pPr>
        <w:widowControl w:val="0"/>
        <w:numPr>
          <w:ilvl w:val="0"/>
          <w:numId w:val="19"/>
        </w:numPr>
        <w:tabs>
          <w:tab w:val="left" w:pos="20"/>
          <w:tab w:val="left" w:pos="229"/>
        </w:tabs>
        <w:autoSpaceDE w:val="0"/>
        <w:autoSpaceDN w:val="0"/>
        <w:adjustRightInd w:val="0"/>
        <w:spacing w:after="0" w:line="240" w:lineRule="auto"/>
        <w:ind w:left="229" w:hanging="230"/>
        <w:jc w:val="both"/>
        <w:rPr>
          <w:rFonts w:ascii="Times New Roman" w:hAnsi="Times New Roman" w:cs="Times New Roman"/>
          <w:color w:val="000000"/>
          <w:sz w:val="24"/>
          <w:szCs w:val="24"/>
          <w:u w:color="0000FF"/>
          <w:lang w:val="en-GB"/>
        </w:rPr>
      </w:pPr>
      <w:r w:rsidRPr="0076243F">
        <w:rPr>
          <w:rFonts w:ascii="Times New Roman" w:hAnsi="Times New Roman" w:cs="Times New Roman"/>
          <w:color w:val="000000"/>
          <w:sz w:val="24"/>
          <w:szCs w:val="24"/>
          <w:u w:color="0000FF"/>
          <w:lang w:val="en-GB"/>
        </w:rPr>
        <w:t>Health Act</w:t>
      </w:r>
    </w:p>
    <w:p w:rsidR="00D46093" w:rsidRPr="0076243F" w:rsidRDefault="00D46093" w:rsidP="0076243F">
      <w:pPr>
        <w:widowControl w:val="0"/>
        <w:numPr>
          <w:ilvl w:val="0"/>
          <w:numId w:val="19"/>
        </w:numPr>
        <w:tabs>
          <w:tab w:val="left" w:pos="20"/>
          <w:tab w:val="left" w:pos="229"/>
        </w:tabs>
        <w:autoSpaceDE w:val="0"/>
        <w:autoSpaceDN w:val="0"/>
        <w:adjustRightInd w:val="0"/>
        <w:spacing w:after="0" w:line="240" w:lineRule="auto"/>
        <w:ind w:left="229" w:hanging="230"/>
        <w:jc w:val="both"/>
        <w:rPr>
          <w:rFonts w:ascii="Times New Roman" w:hAnsi="Times New Roman" w:cs="Times New Roman"/>
          <w:color w:val="000000"/>
          <w:sz w:val="24"/>
          <w:szCs w:val="24"/>
          <w:u w:color="0000FF"/>
          <w:lang w:val="en-GB"/>
        </w:rPr>
      </w:pPr>
      <w:r w:rsidRPr="0076243F">
        <w:rPr>
          <w:rFonts w:ascii="Times New Roman" w:hAnsi="Times New Roman" w:cs="Times New Roman"/>
          <w:color w:val="000000"/>
          <w:sz w:val="24"/>
          <w:szCs w:val="24"/>
          <w:u w:color="0000FF"/>
          <w:lang w:val="en-GB"/>
        </w:rPr>
        <w:t>Presidents Awards Act</w:t>
      </w:r>
    </w:p>
    <w:p w:rsidR="00D46093" w:rsidRPr="0076243F" w:rsidRDefault="00D46093" w:rsidP="0076243F">
      <w:pPr>
        <w:widowControl w:val="0"/>
        <w:numPr>
          <w:ilvl w:val="0"/>
          <w:numId w:val="19"/>
        </w:numPr>
        <w:tabs>
          <w:tab w:val="left" w:pos="20"/>
          <w:tab w:val="left" w:pos="229"/>
        </w:tabs>
        <w:autoSpaceDE w:val="0"/>
        <w:autoSpaceDN w:val="0"/>
        <w:adjustRightInd w:val="0"/>
        <w:spacing w:after="0" w:line="240" w:lineRule="auto"/>
        <w:ind w:left="229" w:hanging="230"/>
        <w:jc w:val="both"/>
        <w:rPr>
          <w:rFonts w:ascii="Times New Roman" w:hAnsi="Times New Roman" w:cs="Times New Roman"/>
          <w:color w:val="000000"/>
          <w:sz w:val="24"/>
          <w:szCs w:val="24"/>
          <w:u w:color="0000FF"/>
          <w:lang w:val="en-GB"/>
        </w:rPr>
      </w:pPr>
      <w:r w:rsidRPr="0076243F">
        <w:rPr>
          <w:rFonts w:ascii="Times New Roman" w:hAnsi="Times New Roman" w:cs="Times New Roman"/>
          <w:color w:val="000000"/>
          <w:sz w:val="24"/>
          <w:szCs w:val="24"/>
          <w:u w:color="0000FF"/>
          <w:lang w:val="en-GB"/>
        </w:rPr>
        <w:t>Prevention of Torture Act</w:t>
      </w:r>
    </w:p>
    <w:p w:rsidR="00D46093" w:rsidRPr="0076243F" w:rsidRDefault="0076243F" w:rsidP="0076243F">
      <w:pPr>
        <w:widowControl w:val="0"/>
        <w:numPr>
          <w:ilvl w:val="0"/>
          <w:numId w:val="19"/>
        </w:numPr>
        <w:tabs>
          <w:tab w:val="left" w:pos="20"/>
          <w:tab w:val="left" w:pos="229"/>
        </w:tabs>
        <w:autoSpaceDE w:val="0"/>
        <w:autoSpaceDN w:val="0"/>
        <w:adjustRightInd w:val="0"/>
        <w:spacing w:after="0" w:line="240" w:lineRule="auto"/>
        <w:ind w:left="229" w:hanging="230"/>
        <w:jc w:val="both"/>
        <w:rPr>
          <w:rFonts w:ascii="Times New Roman" w:hAnsi="Times New Roman" w:cs="Times New Roman"/>
          <w:color w:val="000000"/>
          <w:sz w:val="24"/>
          <w:szCs w:val="24"/>
          <w:u w:color="0000FF"/>
          <w:lang w:val="en-GB"/>
        </w:rPr>
      </w:pPr>
      <w:r w:rsidRPr="0076243F">
        <w:rPr>
          <w:rFonts w:ascii="Times New Roman" w:hAnsi="Times New Roman" w:cs="Times New Roman"/>
          <w:color w:val="000000"/>
          <w:sz w:val="24"/>
          <w:szCs w:val="24"/>
          <w:u w:color="0000FF"/>
          <w:lang w:val="en-GB"/>
        </w:rPr>
        <w:t>Clinical</w:t>
      </w:r>
      <w:r w:rsidR="00D46093" w:rsidRPr="0076243F">
        <w:rPr>
          <w:rFonts w:ascii="Times New Roman" w:hAnsi="Times New Roman" w:cs="Times New Roman"/>
          <w:color w:val="000000"/>
          <w:sz w:val="24"/>
          <w:szCs w:val="24"/>
          <w:u w:color="0000FF"/>
          <w:lang w:val="en-GB"/>
        </w:rPr>
        <w:t xml:space="preserve"> Officers Act</w:t>
      </w:r>
    </w:p>
    <w:p w:rsidR="00D46093" w:rsidRPr="0076243F" w:rsidRDefault="00D46093" w:rsidP="0076243F">
      <w:pPr>
        <w:widowControl w:val="0"/>
        <w:numPr>
          <w:ilvl w:val="0"/>
          <w:numId w:val="19"/>
        </w:numPr>
        <w:tabs>
          <w:tab w:val="left" w:pos="20"/>
          <w:tab w:val="left" w:pos="229"/>
        </w:tabs>
        <w:autoSpaceDE w:val="0"/>
        <w:autoSpaceDN w:val="0"/>
        <w:adjustRightInd w:val="0"/>
        <w:spacing w:after="0" w:line="240" w:lineRule="auto"/>
        <w:ind w:left="229" w:hanging="230"/>
        <w:jc w:val="both"/>
        <w:rPr>
          <w:rFonts w:ascii="Times New Roman" w:hAnsi="Times New Roman" w:cs="Times New Roman"/>
          <w:color w:val="000000"/>
          <w:sz w:val="24"/>
          <w:szCs w:val="24"/>
          <w:u w:color="0000FF"/>
          <w:lang w:val="en-GB"/>
        </w:rPr>
      </w:pPr>
      <w:r w:rsidRPr="0076243F">
        <w:rPr>
          <w:rFonts w:ascii="Times New Roman" w:hAnsi="Times New Roman" w:cs="Times New Roman"/>
          <w:color w:val="000000"/>
          <w:sz w:val="24"/>
          <w:szCs w:val="24"/>
          <w:u w:color="0000FF"/>
          <w:lang w:val="en-GB"/>
        </w:rPr>
        <w:t>Public Service Commission Act</w:t>
      </w:r>
    </w:p>
    <w:p w:rsidR="00D46093" w:rsidRPr="0076243F" w:rsidRDefault="00D46093" w:rsidP="0076243F">
      <w:pPr>
        <w:widowControl w:val="0"/>
        <w:numPr>
          <w:ilvl w:val="0"/>
          <w:numId w:val="19"/>
        </w:numPr>
        <w:tabs>
          <w:tab w:val="left" w:pos="20"/>
          <w:tab w:val="left" w:pos="229"/>
        </w:tabs>
        <w:autoSpaceDE w:val="0"/>
        <w:autoSpaceDN w:val="0"/>
        <w:adjustRightInd w:val="0"/>
        <w:spacing w:after="0" w:line="240" w:lineRule="auto"/>
        <w:ind w:left="229" w:hanging="230"/>
        <w:jc w:val="both"/>
        <w:rPr>
          <w:rFonts w:ascii="Times New Roman" w:hAnsi="Times New Roman" w:cs="Times New Roman"/>
          <w:color w:val="000000"/>
          <w:sz w:val="24"/>
          <w:szCs w:val="24"/>
          <w:u w:color="0000FF"/>
          <w:lang w:val="en-GB"/>
        </w:rPr>
      </w:pPr>
      <w:r w:rsidRPr="0076243F">
        <w:rPr>
          <w:rFonts w:ascii="Times New Roman" w:hAnsi="Times New Roman" w:cs="Times New Roman"/>
          <w:color w:val="000000"/>
          <w:sz w:val="24"/>
          <w:szCs w:val="24"/>
          <w:u w:color="0000FF"/>
          <w:lang w:val="en-GB"/>
        </w:rPr>
        <w:t>Division of Revenue Act</w:t>
      </w:r>
    </w:p>
    <w:p w:rsidR="00D46093" w:rsidRPr="0076243F" w:rsidRDefault="00D46093" w:rsidP="0076243F">
      <w:pPr>
        <w:widowControl w:val="0"/>
        <w:numPr>
          <w:ilvl w:val="0"/>
          <w:numId w:val="19"/>
        </w:numPr>
        <w:tabs>
          <w:tab w:val="left" w:pos="20"/>
          <w:tab w:val="left" w:pos="229"/>
        </w:tabs>
        <w:autoSpaceDE w:val="0"/>
        <w:autoSpaceDN w:val="0"/>
        <w:adjustRightInd w:val="0"/>
        <w:spacing w:after="0" w:line="240" w:lineRule="auto"/>
        <w:ind w:left="229" w:hanging="230"/>
        <w:jc w:val="both"/>
        <w:rPr>
          <w:rFonts w:ascii="Times New Roman" w:hAnsi="Times New Roman" w:cs="Times New Roman"/>
          <w:color w:val="000000"/>
          <w:sz w:val="24"/>
          <w:szCs w:val="24"/>
          <w:u w:color="0000FF"/>
          <w:lang w:val="en-GB"/>
        </w:rPr>
      </w:pPr>
      <w:r w:rsidRPr="0076243F">
        <w:rPr>
          <w:rFonts w:ascii="Times New Roman" w:hAnsi="Times New Roman" w:cs="Times New Roman"/>
          <w:color w:val="000000"/>
          <w:sz w:val="24"/>
          <w:szCs w:val="24"/>
          <w:u w:color="0000FF"/>
          <w:lang w:val="en-GB"/>
        </w:rPr>
        <w:t>Appropriation Act</w:t>
      </w:r>
    </w:p>
    <w:p w:rsidR="00D46093" w:rsidRPr="0076243F" w:rsidRDefault="00D46093" w:rsidP="0076243F">
      <w:pPr>
        <w:widowControl w:val="0"/>
        <w:numPr>
          <w:ilvl w:val="0"/>
          <w:numId w:val="19"/>
        </w:numPr>
        <w:tabs>
          <w:tab w:val="left" w:pos="20"/>
          <w:tab w:val="left" w:pos="229"/>
        </w:tabs>
        <w:autoSpaceDE w:val="0"/>
        <w:autoSpaceDN w:val="0"/>
        <w:adjustRightInd w:val="0"/>
        <w:spacing w:after="0" w:line="240" w:lineRule="auto"/>
        <w:ind w:left="229" w:hanging="230"/>
        <w:jc w:val="both"/>
        <w:rPr>
          <w:rFonts w:ascii="Times New Roman" w:hAnsi="Times New Roman" w:cs="Times New Roman"/>
          <w:color w:val="000000"/>
          <w:sz w:val="24"/>
          <w:szCs w:val="24"/>
          <w:u w:color="0000FF"/>
          <w:lang w:val="en-GB"/>
        </w:rPr>
      </w:pPr>
      <w:r w:rsidRPr="0076243F">
        <w:rPr>
          <w:rFonts w:ascii="Times New Roman" w:hAnsi="Times New Roman" w:cs="Times New Roman"/>
          <w:color w:val="000000"/>
          <w:sz w:val="24"/>
          <w:szCs w:val="24"/>
          <w:u w:color="0000FF"/>
          <w:lang w:val="en-GB"/>
        </w:rPr>
        <w:t>The Legal Metrology Act</w:t>
      </w:r>
    </w:p>
    <w:p w:rsidR="00D46093" w:rsidRPr="0076243F" w:rsidRDefault="00D46093" w:rsidP="0076243F">
      <w:pPr>
        <w:widowControl w:val="0"/>
        <w:numPr>
          <w:ilvl w:val="0"/>
          <w:numId w:val="19"/>
        </w:numPr>
        <w:tabs>
          <w:tab w:val="left" w:pos="20"/>
          <w:tab w:val="left" w:pos="229"/>
        </w:tabs>
        <w:autoSpaceDE w:val="0"/>
        <w:autoSpaceDN w:val="0"/>
        <w:adjustRightInd w:val="0"/>
        <w:spacing w:after="0" w:line="240" w:lineRule="auto"/>
        <w:ind w:left="229" w:hanging="230"/>
        <w:jc w:val="both"/>
        <w:rPr>
          <w:rFonts w:ascii="Times New Roman" w:hAnsi="Times New Roman" w:cs="Times New Roman"/>
          <w:color w:val="000000"/>
          <w:sz w:val="24"/>
          <w:szCs w:val="24"/>
          <w:u w:color="0000FF"/>
          <w:lang w:val="en-GB"/>
        </w:rPr>
      </w:pPr>
      <w:r w:rsidRPr="0076243F">
        <w:rPr>
          <w:rFonts w:ascii="Times New Roman" w:hAnsi="Times New Roman" w:cs="Times New Roman"/>
          <w:color w:val="000000"/>
          <w:sz w:val="24"/>
          <w:szCs w:val="24"/>
          <w:u w:color="0000FF"/>
          <w:lang w:val="en-GB"/>
        </w:rPr>
        <w:t>Kenya Trade Remedies Act</w:t>
      </w:r>
    </w:p>
    <w:p w:rsidR="00D46093" w:rsidRPr="0076243F" w:rsidRDefault="00D46093" w:rsidP="0076243F">
      <w:pPr>
        <w:widowControl w:val="0"/>
        <w:numPr>
          <w:ilvl w:val="0"/>
          <w:numId w:val="19"/>
        </w:numPr>
        <w:tabs>
          <w:tab w:val="left" w:pos="20"/>
          <w:tab w:val="left" w:pos="229"/>
        </w:tabs>
        <w:autoSpaceDE w:val="0"/>
        <w:autoSpaceDN w:val="0"/>
        <w:adjustRightInd w:val="0"/>
        <w:spacing w:after="0" w:line="240" w:lineRule="auto"/>
        <w:ind w:left="229" w:hanging="230"/>
        <w:jc w:val="both"/>
        <w:rPr>
          <w:rFonts w:ascii="Times New Roman" w:hAnsi="Times New Roman" w:cs="Times New Roman"/>
          <w:color w:val="000000"/>
          <w:sz w:val="24"/>
          <w:szCs w:val="24"/>
          <w:u w:color="0000FF"/>
          <w:lang w:val="en-GB"/>
        </w:rPr>
      </w:pPr>
      <w:r w:rsidRPr="0076243F">
        <w:rPr>
          <w:rFonts w:ascii="Times New Roman" w:hAnsi="Times New Roman" w:cs="Times New Roman"/>
          <w:color w:val="000000"/>
          <w:sz w:val="24"/>
          <w:szCs w:val="24"/>
          <w:u w:color="0000FF"/>
          <w:lang w:val="en-GB"/>
        </w:rPr>
        <w:t>The Election Laws</w:t>
      </w:r>
    </w:p>
    <w:p w:rsidR="00D46093" w:rsidRPr="0076243F" w:rsidRDefault="00D46093" w:rsidP="0076243F">
      <w:pPr>
        <w:widowControl w:val="0"/>
        <w:numPr>
          <w:ilvl w:val="0"/>
          <w:numId w:val="19"/>
        </w:numPr>
        <w:tabs>
          <w:tab w:val="left" w:pos="20"/>
          <w:tab w:val="left" w:pos="229"/>
        </w:tabs>
        <w:autoSpaceDE w:val="0"/>
        <w:autoSpaceDN w:val="0"/>
        <w:adjustRightInd w:val="0"/>
        <w:spacing w:after="0" w:line="240" w:lineRule="auto"/>
        <w:ind w:left="229" w:hanging="230"/>
        <w:jc w:val="both"/>
        <w:rPr>
          <w:rFonts w:ascii="Times New Roman" w:hAnsi="Times New Roman" w:cs="Times New Roman"/>
          <w:color w:val="000000"/>
          <w:sz w:val="24"/>
          <w:szCs w:val="24"/>
          <w:u w:color="0000FF"/>
          <w:lang w:val="en-GB"/>
        </w:rPr>
      </w:pPr>
      <w:r w:rsidRPr="0076243F">
        <w:rPr>
          <w:rFonts w:ascii="Times New Roman" w:hAnsi="Times New Roman" w:cs="Times New Roman"/>
          <w:color w:val="000000"/>
          <w:sz w:val="24"/>
          <w:szCs w:val="24"/>
          <w:u w:color="0000FF"/>
          <w:lang w:val="en-GB"/>
        </w:rPr>
        <w:t>The Insurance Act.</w:t>
      </w:r>
    </w:p>
    <w:p w:rsidR="00D46093" w:rsidRPr="0076243F" w:rsidRDefault="00D46093" w:rsidP="0076243F">
      <w:pPr>
        <w:widowControl w:val="0"/>
        <w:numPr>
          <w:ilvl w:val="0"/>
          <w:numId w:val="19"/>
        </w:numPr>
        <w:tabs>
          <w:tab w:val="left" w:pos="20"/>
          <w:tab w:val="left" w:pos="229"/>
        </w:tabs>
        <w:autoSpaceDE w:val="0"/>
        <w:autoSpaceDN w:val="0"/>
        <w:adjustRightInd w:val="0"/>
        <w:spacing w:after="0" w:line="240" w:lineRule="auto"/>
        <w:ind w:left="229" w:hanging="230"/>
        <w:jc w:val="both"/>
        <w:rPr>
          <w:rFonts w:ascii="Times New Roman" w:hAnsi="Times New Roman" w:cs="Times New Roman"/>
          <w:color w:val="000000"/>
          <w:sz w:val="24"/>
          <w:szCs w:val="24"/>
          <w:u w:color="0000FF"/>
          <w:lang w:val="en-GB"/>
        </w:rPr>
      </w:pPr>
      <w:r w:rsidRPr="0076243F">
        <w:rPr>
          <w:rFonts w:ascii="Times New Roman" w:hAnsi="Times New Roman" w:cs="Times New Roman"/>
          <w:color w:val="000000"/>
          <w:sz w:val="24"/>
          <w:szCs w:val="24"/>
          <w:u w:color="0000FF"/>
          <w:lang w:val="en-GB"/>
        </w:rPr>
        <w:t>Breastfeeding Mothers Bill 2017</w:t>
      </w:r>
    </w:p>
    <w:p w:rsidR="00C6478D" w:rsidRPr="0076243F" w:rsidRDefault="00C6478D" w:rsidP="00C6478D">
      <w:pPr>
        <w:widowControl w:val="0"/>
        <w:tabs>
          <w:tab w:val="left" w:pos="20"/>
          <w:tab w:val="left" w:pos="229"/>
        </w:tabs>
        <w:autoSpaceDE w:val="0"/>
        <w:autoSpaceDN w:val="0"/>
        <w:adjustRightInd w:val="0"/>
        <w:spacing w:after="0" w:line="240" w:lineRule="auto"/>
        <w:jc w:val="both"/>
        <w:rPr>
          <w:rFonts w:ascii="Times New Roman" w:hAnsi="Times New Roman" w:cs="Times New Roman"/>
          <w:color w:val="000000"/>
          <w:sz w:val="24"/>
          <w:szCs w:val="24"/>
          <w:u w:color="0000FF"/>
          <w:lang w:val="en-GB"/>
        </w:rPr>
      </w:pPr>
    </w:p>
    <w:p w:rsidR="00D46093" w:rsidRPr="0076243F" w:rsidRDefault="00D46093" w:rsidP="0076243F">
      <w:pPr>
        <w:widowControl w:val="0"/>
        <w:numPr>
          <w:ilvl w:val="0"/>
          <w:numId w:val="20"/>
        </w:numPr>
        <w:tabs>
          <w:tab w:val="left" w:pos="20"/>
          <w:tab w:val="left" w:pos="458"/>
        </w:tabs>
        <w:autoSpaceDE w:val="0"/>
        <w:autoSpaceDN w:val="0"/>
        <w:adjustRightInd w:val="0"/>
        <w:spacing w:after="0" w:line="240" w:lineRule="auto"/>
        <w:ind w:left="458" w:hanging="459"/>
        <w:jc w:val="both"/>
        <w:rPr>
          <w:rFonts w:ascii="Times New Roman" w:hAnsi="Times New Roman" w:cs="Times New Roman"/>
          <w:b/>
          <w:bCs/>
          <w:color w:val="000000"/>
          <w:sz w:val="24"/>
          <w:szCs w:val="24"/>
          <w:u w:color="0000FF"/>
          <w:lang w:val="en-GB"/>
        </w:rPr>
      </w:pPr>
      <w:r w:rsidRPr="0076243F">
        <w:rPr>
          <w:rFonts w:ascii="Times New Roman" w:hAnsi="Times New Roman" w:cs="Times New Roman"/>
          <w:b/>
          <w:bCs/>
          <w:color w:val="000000"/>
          <w:sz w:val="24"/>
          <w:szCs w:val="24"/>
          <w:u w:color="0000FF"/>
          <w:lang w:val="en-GB"/>
        </w:rPr>
        <w:t xml:space="preserve">What is considered the 4th arm of the government </w:t>
      </w:r>
      <w:r w:rsidR="0076243F" w:rsidRPr="0076243F">
        <w:rPr>
          <w:rFonts w:ascii="Times New Roman" w:hAnsi="Times New Roman" w:cs="Times New Roman"/>
          <w:b/>
          <w:bCs/>
          <w:color w:val="000000"/>
          <w:sz w:val="24"/>
          <w:szCs w:val="24"/>
          <w:u w:color="0000FF"/>
          <w:lang w:val="en-GB"/>
        </w:rPr>
        <w:t>and</w:t>
      </w:r>
      <w:r w:rsidRPr="0076243F">
        <w:rPr>
          <w:rFonts w:ascii="Times New Roman" w:hAnsi="Times New Roman" w:cs="Times New Roman"/>
          <w:b/>
          <w:bCs/>
          <w:color w:val="000000"/>
          <w:sz w:val="24"/>
          <w:szCs w:val="24"/>
          <w:u w:color="0000FF"/>
          <w:lang w:val="en-GB"/>
        </w:rPr>
        <w:t xml:space="preserve"> why?</w:t>
      </w:r>
    </w:p>
    <w:p w:rsidR="00C6478D" w:rsidRPr="0076243F" w:rsidRDefault="00C6478D" w:rsidP="00C6478D">
      <w:pPr>
        <w:widowControl w:val="0"/>
        <w:tabs>
          <w:tab w:val="left" w:pos="20"/>
          <w:tab w:val="left" w:pos="458"/>
        </w:tabs>
        <w:autoSpaceDE w:val="0"/>
        <w:autoSpaceDN w:val="0"/>
        <w:adjustRightInd w:val="0"/>
        <w:spacing w:after="0" w:line="240" w:lineRule="auto"/>
        <w:jc w:val="both"/>
        <w:rPr>
          <w:rFonts w:ascii="Times New Roman" w:hAnsi="Times New Roman" w:cs="Times New Roman"/>
          <w:b/>
          <w:bCs/>
          <w:color w:val="000000"/>
          <w:sz w:val="24"/>
          <w:szCs w:val="24"/>
          <w:u w:color="0000FF"/>
          <w:lang w:val="en-GB"/>
        </w:rPr>
      </w:pPr>
    </w:p>
    <w:p w:rsidR="00D46093" w:rsidRPr="0076243F" w:rsidRDefault="00D46093" w:rsidP="00D46093">
      <w:pPr>
        <w:widowControl w:val="0"/>
        <w:autoSpaceDE w:val="0"/>
        <w:autoSpaceDN w:val="0"/>
        <w:adjustRightInd w:val="0"/>
        <w:jc w:val="both"/>
        <w:rPr>
          <w:rFonts w:ascii="Times New Roman" w:hAnsi="Times New Roman" w:cs="Times New Roman"/>
          <w:color w:val="000000"/>
          <w:sz w:val="24"/>
          <w:szCs w:val="24"/>
          <w:u w:color="0000FF"/>
          <w:lang w:val="en-GB"/>
        </w:rPr>
      </w:pPr>
      <w:r w:rsidRPr="0076243F">
        <w:rPr>
          <w:rFonts w:ascii="Times New Roman" w:hAnsi="Times New Roman" w:cs="Times New Roman"/>
          <w:color w:val="000000"/>
          <w:sz w:val="24"/>
          <w:szCs w:val="24"/>
          <w:u w:color="0000FF"/>
          <w:lang w:val="en-GB"/>
        </w:rPr>
        <w:t>Constitutional Commissions and Independent Offices are considered the fourth arm of the government. They are referred to as the 4th arm of government because they are independent and shielded by the constitution against arbitrary abuse of power by other arms of the government. They are only subject to the Constitution and the law with some even having quasi-judicial authority.</w:t>
      </w:r>
    </w:p>
    <w:p w:rsidR="00D46093" w:rsidRPr="0076243F" w:rsidRDefault="00D46093" w:rsidP="0076243F">
      <w:pPr>
        <w:widowControl w:val="0"/>
        <w:numPr>
          <w:ilvl w:val="0"/>
          <w:numId w:val="21"/>
        </w:numPr>
        <w:tabs>
          <w:tab w:val="left" w:pos="20"/>
          <w:tab w:val="left" w:pos="458"/>
        </w:tabs>
        <w:autoSpaceDE w:val="0"/>
        <w:autoSpaceDN w:val="0"/>
        <w:adjustRightInd w:val="0"/>
        <w:spacing w:after="0" w:line="240" w:lineRule="auto"/>
        <w:ind w:left="458" w:hanging="459"/>
        <w:jc w:val="both"/>
        <w:rPr>
          <w:rFonts w:ascii="Times New Roman" w:hAnsi="Times New Roman" w:cs="Times New Roman"/>
          <w:b/>
          <w:bCs/>
          <w:color w:val="000000"/>
          <w:sz w:val="24"/>
          <w:szCs w:val="24"/>
          <w:u w:color="0000FF"/>
          <w:lang w:val="en-GB"/>
        </w:rPr>
      </w:pPr>
      <w:r w:rsidRPr="0076243F">
        <w:rPr>
          <w:rFonts w:ascii="Times New Roman" w:hAnsi="Times New Roman" w:cs="Times New Roman"/>
          <w:b/>
          <w:bCs/>
          <w:color w:val="000000"/>
          <w:sz w:val="24"/>
          <w:szCs w:val="24"/>
          <w:u w:color="0000FF"/>
          <w:lang w:val="en-GB"/>
        </w:rPr>
        <w:t>Constitution of the:</w:t>
      </w:r>
    </w:p>
    <w:p w:rsidR="00C6478D" w:rsidRPr="0076243F" w:rsidRDefault="00C6478D" w:rsidP="00C6478D">
      <w:pPr>
        <w:widowControl w:val="0"/>
        <w:tabs>
          <w:tab w:val="left" w:pos="20"/>
          <w:tab w:val="left" w:pos="458"/>
        </w:tabs>
        <w:autoSpaceDE w:val="0"/>
        <w:autoSpaceDN w:val="0"/>
        <w:adjustRightInd w:val="0"/>
        <w:spacing w:after="0" w:line="240" w:lineRule="auto"/>
        <w:jc w:val="both"/>
        <w:rPr>
          <w:rFonts w:ascii="Times New Roman" w:hAnsi="Times New Roman" w:cs="Times New Roman"/>
          <w:b/>
          <w:bCs/>
          <w:color w:val="000000"/>
          <w:sz w:val="24"/>
          <w:szCs w:val="24"/>
          <w:u w:color="0000FF"/>
          <w:lang w:val="en-GB"/>
        </w:rPr>
      </w:pPr>
    </w:p>
    <w:p w:rsidR="00D46093" w:rsidRPr="0076243F" w:rsidRDefault="00D46093" w:rsidP="00D46093">
      <w:pPr>
        <w:widowControl w:val="0"/>
        <w:autoSpaceDE w:val="0"/>
        <w:autoSpaceDN w:val="0"/>
        <w:adjustRightInd w:val="0"/>
        <w:jc w:val="both"/>
        <w:rPr>
          <w:rFonts w:ascii="Times New Roman" w:hAnsi="Times New Roman" w:cs="Times New Roman"/>
          <w:b/>
          <w:bCs/>
          <w:color w:val="000000"/>
          <w:sz w:val="24"/>
          <w:szCs w:val="24"/>
          <w:u w:color="0000FF"/>
          <w:lang w:val="en-GB"/>
        </w:rPr>
      </w:pPr>
      <w:r w:rsidRPr="0076243F">
        <w:rPr>
          <w:rFonts w:ascii="Times New Roman" w:hAnsi="Times New Roman" w:cs="Times New Roman"/>
          <w:b/>
          <w:bCs/>
          <w:color w:val="000000"/>
          <w:sz w:val="24"/>
          <w:szCs w:val="24"/>
          <w:u w:color="0000FF"/>
          <w:lang w:val="en-GB"/>
        </w:rPr>
        <w:t xml:space="preserve">High Court - </w:t>
      </w:r>
      <w:r w:rsidRPr="0076243F">
        <w:rPr>
          <w:rFonts w:ascii="Times New Roman" w:hAnsi="Times New Roman" w:cs="Times New Roman"/>
          <w:color w:val="000000"/>
          <w:sz w:val="24"/>
          <w:szCs w:val="24"/>
          <w:u w:color="0000FF"/>
          <w:lang w:val="en-GB"/>
        </w:rPr>
        <w:t xml:space="preserve">Number of judges prescribed by an Act of Parliament. </w:t>
      </w:r>
      <w:r w:rsidR="0076243F" w:rsidRPr="0076243F">
        <w:rPr>
          <w:rFonts w:ascii="Times New Roman" w:hAnsi="Times New Roman" w:cs="Times New Roman"/>
          <w:color w:val="000000"/>
          <w:sz w:val="24"/>
          <w:szCs w:val="24"/>
          <w:u w:color="0000FF"/>
          <w:lang w:val="en-GB"/>
        </w:rPr>
        <w:t>It’s</w:t>
      </w:r>
      <w:r w:rsidRPr="0076243F">
        <w:rPr>
          <w:rFonts w:ascii="Times New Roman" w:hAnsi="Times New Roman" w:cs="Times New Roman"/>
          <w:color w:val="000000"/>
          <w:sz w:val="24"/>
          <w:szCs w:val="24"/>
          <w:u w:color="0000FF"/>
          <w:lang w:val="en-GB"/>
        </w:rPr>
        <w:t xml:space="preserve"> headed by a Principal Judge elected by judges of the High Court [Article 165(1)]</w:t>
      </w:r>
    </w:p>
    <w:p w:rsidR="00D46093" w:rsidRPr="0076243F" w:rsidRDefault="00D46093" w:rsidP="00D46093">
      <w:pPr>
        <w:widowControl w:val="0"/>
        <w:autoSpaceDE w:val="0"/>
        <w:autoSpaceDN w:val="0"/>
        <w:adjustRightInd w:val="0"/>
        <w:jc w:val="both"/>
        <w:rPr>
          <w:rFonts w:ascii="Times New Roman" w:hAnsi="Times New Roman" w:cs="Times New Roman"/>
          <w:b/>
          <w:bCs/>
          <w:color w:val="000000"/>
          <w:sz w:val="24"/>
          <w:szCs w:val="24"/>
          <w:u w:color="0000FF"/>
          <w:lang w:val="en-GB"/>
        </w:rPr>
      </w:pPr>
      <w:r w:rsidRPr="0076243F">
        <w:rPr>
          <w:rFonts w:ascii="Times New Roman" w:hAnsi="Times New Roman" w:cs="Times New Roman"/>
          <w:b/>
          <w:bCs/>
          <w:color w:val="000000"/>
          <w:sz w:val="24"/>
          <w:szCs w:val="24"/>
          <w:u w:color="0000FF"/>
          <w:lang w:val="en-GB"/>
        </w:rPr>
        <w:t xml:space="preserve">Court of Appeal - </w:t>
      </w:r>
      <w:r w:rsidRPr="0076243F">
        <w:rPr>
          <w:rFonts w:ascii="Times New Roman" w:hAnsi="Times New Roman" w:cs="Times New Roman"/>
          <w:color w:val="000000"/>
          <w:sz w:val="24"/>
          <w:szCs w:val="24"/>
          <w:u w:color="0000FF"/>
          <w:lang w:val="en-GB"/>
        </w:rPr>
        <w:t xml:space="preserve">Not fewer than 12 Judges as prescribed by the Act of Parliament headed by the President who is elected by the </w:t>
      </w:r>
      <w:r w:rsidR="0076243F" w:rsidRPr="0076243F">
        <w:rPr>
          <w:rFonts w:ascii="Times New Roman" w:hAnsi="Times New Roman" w:cs="Times New Roman"/>
          <w:color w:val="000000"/>
          <w:sz w:val="24"/>
          <w:szCs w:val="24"/>
          <w:u w:color="0000FF"/>
          <w:lang w:val="en-GB"/>
        </w:rPr>
        <w:t>Judges (</w:t>
      </w:r>
      <w:r w:rsidRPr="0076243F">
        <w:rPr>
          <w:rFonts w:ascii="Times New Roman" w:hAnsi="Times New Roman" w:cs="Times New Roman"/>
          <w:color w:val="000000"/>
          <w:sz w:val="24"/>
          <w:szCs w:val="24"/>
          <w:u w:color="0000FF"/>
          <w:lang w:val="en-GB"/>
        </w:rPr>
        <w:t>Article 164)</w:t>
      </w:r>
    </w:p>
    <w:p w:rsidR="00D46093" w:rsidRPr="0076243F" w:rsidRDefault="00D46093" w:rsidP="00D46093">
      <w:pPr>
        <w:widowControl w:val="0"/>
        <w:autoSpaceDE w:val="0"/>
        <w:autoSpaceDN w:val="0"/>
        <w:adjustRightInd w:val="0"/>
        <w:jc w:val="both"/>
        <w:rPr>
          <w:rFonts w:ascii="Times New Roman" w:hAnsi="Times New Roman" w:cs="Times New Roman"/>
          <w:b/>
          <w:bCs/>
          <w:color w:val="000000"/>
          <w:sz w:val="24"/>
          <w:szCs w:val="24"/>
          <w:u w:color="0000FF"/>
          <w:lang w:val="en-GB"/>
        </w:rPr>
      </w:pPr>
      <w:r w:rsidRPr="0076243F">
        <w:rPr>
          <w:rFonts w:ascii="Times New Roman" w:hAnsi="Times New Roman" w:cs="Times New Roman"/>
          <w:b/>
          <w:bCs/>
          <w:color w:val="000000"/>
          <w:sz w:val="24"/>
          <w:szCs w:val="24"/>
          <w:u w:color="0000FF"/>
          <w:lang w:val="en-GB"/>
        </w:rPr>
        <w:t xml:space="preserve">Supreme Court - </w:t>
      </w:r>
      <w:r w:rsidRPr="0076243F">
        <w:rPr>
          <w:rFonts w:ascii="Times New Roman" w:hAnsi="Times New Roman" w:cs="Times New Roman"/>
          <w:color w:val="000000"/>
          <w:sz w:val="24"/>
          <w:szCs w:val="24"/>
          <w:u w:color="0000FF"/>
          <w:lang w:val="en-GB"/>
        </w:rPr>
        <w:t>Chief Justice, Deputy Chief Justice and 5 other judges headed by the Chief Justice (Article 163)</w:t>
      </w:r>
    </w:p>
    <w:p w:rsidR="00D46093" w:rsidRPr="0076243F" w:rsidRDefault="00D46093" w:rsidP="0076243F">
      <w:pPr>
        <w:widowControl w:val="0"/>
        <w:numPr>
          <w:ilvl w:val="0"/>
          <w:numId w:val="22"/>
        </w:numPr>
        <w:tabs>
          <w:tab w:val="left" w:pos="20"/>
          <w:tab w:val="left" w:pos="458"/>
        </w:tabs>
        <w:autoSpaceDE w:val="0"/>
        <w:autoSpaceDN w:val="0"/>
        <w:adjustRightInd w:val="0"/>
        <w:spacing w:after="0" w:line="240" w:lineRule="auto"/>
        <w:ind w:left="458" w:hanging="459"/>
        <w:jc w:val="both"/>
        <w:rPr>
          <w:rFonts w:ascii="Times New Roman" w:hAnsi="Times New Roman" w:cs="Times New Roman"/>
          <w:b/>
          <w:bCs/>
          <w:color w:val="000000"/>
          <w:sz w:val="24"/>
          <w:szCs w:val="24"/>
          <w:u w:color="0000FF"/>
          <w:lang w:val="en-GB"/>
        </w:rPr>
      </w:pPr>
      <w:r w:rsidRPr="0076243F">
        <w:rPr>
          <w:rFonts w:ascii="Times New Roman" w:hAnsi="Times New Roman" w:cs="Times New Roman"/>
          <w:b/>
          <w:bCs/>
          <w:color w:val="000000"/>
          <w:sz w:val="24"/>
          <w:szCs w:val="24"/>
          <w:u w:color="0000FF"/>
          <w:lang w:val="en-GB"/>
        </w:rPr>
        <w:t>Who are the heads of the above courts?</w:t>
      </w:r>
    </w:p>
    <w:p w:rsidR="00D46093" w:rsidRPr="0076243F" w:rsidRDefault="00D46093" w:rsidP="00D46093">
      <w:pPr>
        <w:widowControl w:val="0"/>
        <w:autoSpaceDE w:val="0"/>
        <w:autoSpaceDN w:val="0"/>
        <w:adjustRightInd w:val="0"/>
        <w:jc w:val="both"/>
        <w:rPr>
          <w:rFonts w:ascii="Times New Roman" w:hAnsi="Times New Roman" w:cs="Times New Roman"/>
          <w:b/>
          <w:bCs/>
          <w:color w:val="000000"/>
          <w:sz w:val="24"/>
          <w:szCs w:val="24"/>
          <w:u w:color="0000FF"/>
          <w:lang w:val="en-GB"/>
        </w:rPr>
      </w:pPr>
    </w:p>
    <w:p w:rsidR="00D46093" w:rsidRPr="0076243F" w:rsidRDefault="00D46093" w:rsidP="0076243F">
      <w:pPr>
        <w:widowControl w:val="0"/>
        <w:numPr>
          <w:ilvl w:val="0"/>
          <w:numId w:val="23"/>
        </w:numPr>
        <w:tabs>
          <w:tab w:val="left" w:pos="20"/>
          <w:tab w:val="left" w:pos="229"/>
        </w:tabs>
        <w:autoSpaceDE w:val="0"/>
        <w:autoSpaceDN w:val="0"/>
        <w:adjustRightInd w:val="0"/>
        <w:spacing w:after="0" w:line="240" w:lineRule="auto"/>
        <w:ind w:left="229" w:hanging="230"/>
        <w:jc w:val="both"/>
        <w:rPr>
          <w:rFonts w:ascii="Times New Roman" w:hAnsi="Times New Roman" w:cs="Times New Roman"/>
          <w:color w:val="000000"/>
          <w:sz w:val="24"/>
          <w:szCs w:val="24"/>
          <w:u w:color="0000FF"/>
          <w:lang w:val="en-GB"/>
        </w:rPr>
      </w:pPr>
      <w:r w:rsidRPr="0076243F">
        <w:rPr>
          <w:rFonts w:ascii="Times New Roman" w:hAnsi="Times New Roman" w:cs="Times New Roman"/>
          <w:color w:val="000000"/>
          <w:sz w:val="24"/>
          <w:szCs w:val="24"/>
          <w:u w:color="0000FF"/>
          <w:lang w:val="en-GB"/>
        </w:rPr>
        <w:t>Supreme Court - Chief Justice (Justice David Maraga)</w:t>
      </w:r>
    </w:p>
    <w:p w:rsidR="00D46093" w:rsidRPr="0076243F" w:rsidRDefault="00D46093" w:rsidP="0076243F">
      <w:pPr>
        <w:widowControl w:val="0"/>
        <w:numPr>
          <w:ilvl w:val="0"/>
          <w:numId w:val="23"/>
        </w:numPr>
        <w:tabs>
          <w:tab w:val="left" w:pos="20"/>
          <w:tab w:val="left" w:pos="229"/>
        </w:tabs>
        <w:autoSpaceDE w:val="0"/>
        <w:autoSpaceDN w:val="0"/>
        <w:adjustRightInd w:val="0"/>
        <w:spacing w:after="0" w:line="240" w:lineRule="auto"/>
        <w:ind w:left="229" w:hanging="230"/>
        <w:jc w:val="both"/>
        <w:rPr>
          <w:rFonts w:ascii="Times New Roman" w:hAnsi="Times New Roman" w:cs="Times New Roman"/>
          <w:color w:val="000000"/>
          <w:sz w:val="24"/>
          <w:szCs w:val="24"/>
          <w:u w:color="0000FF"/>
          <w:lang w:val="en-GB"/>
        </w:rPr>
      </w:pPr>
      <w:r w:rsidRPr="0076243F">
        <w:rPr>
          <w:rFonts w:ascii="Times New Roman" w:hAnsi="Times New Roman" w:cs="Times New Roman"/>
          <w:color w:val="000000"/>
          <w:sz w:val="24"/>
          <w:szCs w:val="24"/>
          <w:u w:color="0000FF"/>
          <w:lang w:val="en-GB"/>
        </w:rPr>
        <w:t>Court of Appeal - President (Justice William Ouko)</w:t>
      </w:r>
    </w:p>
    <w:p w:rsidR="00D46093" w:rsidRPr="0076243F" w:rsidRDefault="00D46093" w:rsidP="0076243F">
      <w:pPr>
        <w:widowControl w:val="0"/>
        <w:numPr>
          <w:ilvl w:val="0"/>
          <w:numId w:val="23"/>
        </w:numPr>
        <w:tabs>
          <w:tab w:val="left" w:pos="20"/>
          <w:tab w:val="left" w:pos="229"/>
        </w:tabs>
        <w:autoSpaceDE w:val="0"/>
        <w:autoSpaceDN w:val="0"/>
        <w:adjustRightInd w:val="0"/>
        <w:spacing w:after="0" w:line="240" w:lineRule="auto"/>
        <w:ind w:left="229" w:hanging="230"/>
        <w:jc w:val="both"/>
        <w:rPr>
          <w:rFonts w:ascii="Times New Roman" w:hAnsi="Times New Roman" w:cs="Times New Roman"/>
          <w:color w:val="000000"/>
          <w:sz w:val="24"/>
          <w:szCs w:val="24"/>
          <w:u w:color="0000FF"/>
          <w:lang w:val="en-GB"/>
        </w:rPr>
      </w:pPr>
      <w:r w:rsidRPr="0076243F">
        <w:rPr>
          <w:rFonts w:ascii="Times New Roman" w:hAnsi="Times New Roman" w:cs="Times New Roman"/>
          <w:color w:val="000000"/>
          <w:sz w:val="24"/>
          <w:szCs w:val="24"/>
          <w:u w:color="0000FF"/>
          <w:lang w:val="en-GB"/>
        </w:rPr>
        <w:t>High Court - Princip</w:t>
      </w:r>
      <w:r w:rsidR="00453234">
        <w:rPr>
          <w:rFonts w:ascii="Times New Roman" w:hAnsi="Times New Roman" w:cs="Times New Roman"/>
          <w:color w:val="000000"/>
          <w:sz w:val="24"/>
          <w:szCs w:val="24"/>
          <w:u w:color="0000FF"/>
          <w:lang w:val="en-GB"/>
        </w:rPr>
        <w:t>al Judge (Justice Lydia Achode</w:t>
      </w:r>
      <w:r w:rsidRPr="0076243F">
        <w:rPr>
          <w:rFonts w:ascii="Times New Roman" w:hAnsi="Times New Roman" w:cs="Times New Roman"/>
          <w:color w:val="000000"/>
          <w:sz w:val="24"/>
          <w:szCs w:val="24"/>
          <w:u w:color="0000FF"/>
          <w:lang w:val="en-GB"/>
        </w:rPr>
        <w:t>)</w:t>
      </w:r>
    </w:p>
    <w:p w:rsidR="00C6478D" w:rsidRPr="0076243F" w:rsidRDefault="00C6478D" w:rsidP="00C6478D">
      <w:pPr>
        <w:widowControl w:val="0"/>
        <w:tabs>
          <w:tab w:val="left" w:pos="20"/>
          <w:tab w:val="left" w:pos="229"/>
        </w:tabs>
        <w:autoSpaceDE w:val="0"/>
        <w:autoSpaceDN w:val="0"/>
        <w:adjustRightInd w:val="0"/>
        <w:spacing w:after="0" w:line="240" w:lineRule="auto"/>
        <w:jc w:val="both"/>
        <w:rPr>
          <w:rFonts w:ascii="Times New Roman" w:hAnsi="Times New Roman" w:cs="Times New Roman"/>
          <w:color w:val="000000"/>
          <w:sz w:val="24"/>
          <w:szCs w:val="24"/>
          <w:u w:color="0000FF"/>
          <w:lang w:val="en-GB"/>
        </w:rPr>
      </w:pPr>
    </w:p>
    <w:p w:rsidR="00D46093" w:rsidRPr="0076243F" w:rsidRDefault="00D46093" w:rsidP="0076243F">
      <w:pPr>
        <w:widowControl w:val="0"/>
        <w:numPr>
          <w:ilvl w:val="0"/>
          <w:numId w:val="24"/>
        </w:numPr>
        <w:tabs>
          <w:tab w:val="left" w:pos="20"/>
          <w:tab w:val="left" w:pos="458"/>
        </w:tabs>
        <w:autoSpaceDE w:val="0"/>
        <w:autoSpaceDN w:val="0"/>
        <w:adjustRightInd w:val="0"/>
        <w:spacing w:after="0" w:line="240" w:lineRule="auto"/>
        <w:ind w:left="458" w:hanging="459"/>
        <w:jc w:val="both"/>
        <w:rPr>
          <w:rFonts w:ascii="Times New Roman" w:hAnsi="Times New Roman" w:cs="Times New Roman"/>
          <w:b/>
          <w:bCs/>
          <w:color w:val="000000"/>
          <w:sz w:val="24"/>
          <w:szCs w:val="24"/>
          <w:u w:color="0000FF"/>
          <w:lang w:val="en-GB"/>
        </w:rPr>
      </w:pPr>
      <w:r w:rsidRPr="0076243F">
        <w:rPr>
          <w:rFonts w:ascii="Times New Roman" w:hAnsi="Times New Roman" w:cs="Times New Roman"/>
          <w:b/>
          <w:bCs/>
          <w:color w:val="000000"/>
          <w:sz w:val="24"/>
          <w:szCs w:val="24"/>
          <w:u w:color="0000FF"/>
          <w:lang w:val="en-GB"/>
        </w:rPr>
        <w:t>Name 6 parliamentary committees.</w:t>
      </w:r>
    </w:p>
    <w:p w:rsidR="00D46093" w:rsidRPr="0076243F" w:rsidRDefault="00D46093" w:rsidP="00D46093">
      <w:pPr>
        <w:widowControl w:val="0"/>
        <w:autoSpaceDE w:val="0"/>
        <w:autoSpaceDN w:val="0"/>
        <w:adjustRightInd w:val="0"/>
        <w:jc w:val="both"/>
        <w:rPr>
          <w:rFonts w:ascii="Times New Roman" w:hAnsi="Times New Roman" w:cs="Times New Roman"/>
          <w:b/>
          <w:bCs/>
          <w:color w:val="000000"/>
          <w:sz w:val="24"/>
          <w:szCs w:val="24"/>
          <w:u w:color="0000FF"/>
          <w:lang w:val="en-GB"/>
        </w:rPr>
      </w:pPr>
    </w:p>
    <w:p w:rsidR="00D46093" w:rsidRPr="0076243F" w:rsidRDefault="00D46093" w:rsidP="0076243F">
      <w:pPr>
        <w:widowControl w:val="0"/>
        <w:numPr>
          <w:ilvl w:val="0"/>
          <w:numId w:val="25"/>
        </w:numPr>
        <w:tabs>
          <w:tab w:val="left" w:pos="20"/>
          <w:tab w:val="left" w:pos="229"/>
        </w:tabs>
        <w:autoSpaceDE w:val="0"/>
        <w:autoSpaceDN w:val="0"/>
        <w:adjustRightInd w:val="0"/>
        <w:spacing w:after="0" w:line="240" w:lineRule="auto"/>
        <w:ind w:left="229" w:hanging="230"/>
        <w:jc w:val="both"/>
        <w:rPr>
          <w:rFonts w:ascii="Times New Roman" w:hAnsi="Times New Roman" w:cs="Times New Roman"/>
          <w:color w:val="000000"/>
          <w:sz w:val="24"/>
          <w:szCs w:val="24"/>
          <w:u w:color="0000FF"/>
          <w:lang w:val="en-GB"/>
        </w:rPr>
      </w:pPr>
      <w:r w:rsidRPr="0076243F">
        <w:rPr>
          <w:rFonts w:ascii="Times New Roman" w:hAnsi="Times New Roman" w:cs="Times New Roman"/>
          <w:color w:val="000000"/>
          <w:sz w:val="24"/>
          <w:szCs w:val="24"/>
          <w:u w:color="0000FF"/>
          <w:lang w:val="en-GB"/>
        </w:rPr>
        <w:t>Parliamentary Committee on Health</w:t>
      </w:r>
    </w:p>
    <w:p w:rsidR="00D46093" w:rsidRPr="0076243F" w:rsidRDefault="00D46093" w:rsidP="0076243F">
      <w:pPr>
        <w:widowControl w:val="0"/>
        <w:numPr>
          <w:ilvl w:val="0"/>
          <w:numId w:val="25"/>
        </w:numPr>
        <w:tabs>
          <w:tab w:val="left" w:pos="20"/>
          <w:tab w:val="left" w:pos="229"/>
        </w:tabs>
        <w:autoSpaceDE w:val="0"/>
        <w:autoSpaceDN w:val="0"/>
        <w:adjustRightInd w:val="0"/>
        <w:spacing w:after="0" w:line="240" w:lineRule="auto"/>
        <w:ind w:left="229" w:hanging="230"/>
        <w:jc w:val="both"/>
        <w:rPr>
          <w:rFonts w:ascii="Times New Roman" w:hAnsi="Times New Roman" w:cs="Times New Roman"/>
          <w:color w:val="000000"/>
          <w:sz w:val="24"/>
          <w:szCs w:val="24"/>
          <w:u w:color="0000FF"/>
          <w:lang w:val="en-GB"/>
        </w:rPr>
      </w:pPr>
      <w:r w:rsidRPr="0076243F">
        <w:rPr>
          <w:rFonts w:ascii="Times New Roman" w:hAnsi="Times New Roman" w:cs="Times New Roman"/>
          <w:color w:val="000000"/>
          <w:sz w:val="24"/>
          <w:szCs w:val="24"/>
          <w:u w:color="0000FF"/>
          <w:lang w:val="en-GB"/>
        </w:rPr>
        <w:t>Parliamentary Committee on Education</w:t>
      </w:r>
    </w:p>
    <w:p w:rsidR="00D46093" w:rsidRPr="0076243F" w:rsidRDefault="00D46093" w:rsidP="0076243F">
      <w:pPr>
        <w:widowControl w:val="0"/>
        <w:numPr>
          <w:ilvl w:val="0"/>
          <w:numId w:val="25"/>
        </w:numPr>
        <w:tabs>
          <w:tab w:val="left" w:pos="20"/>
          <w:tab w:val="left" w:pos="229"/>
        </w:tabs>
        <w:autoSpaceDE w:val="0"/>
        <w:autoSpaceDN w:val="0"/>
        <w:adjustRightInd w:val="0"/>
        <w:spacing w:after="0" w:line="240" w:lineRule="auto"/>
        <w:ind w:left="229" w:hanging="230"/>
        <w:jc w:val="both"/>
        <w:rPr>
          <w:rFonts w:ascii="Times New Roman" w:hAnsi="Times New Roman" w:cs="Times New Roman"/>
          <w:color w:val="000000"/>
          <w:sz w:val="24"/>
          <w:szCs w:val="24"/>
          <w:u w:color="0000FF"/>
          <w:lang w:val="en-GB"/>
        </w:rPr>
      </w:pPr>
      <w:r w:rsidRPr="0076243F">
        <w:rPr>
          <w:rFonts w:ascii="Times New Roman" w:hAnsi="Times New Roman" w:cs="Times New Roman"/>
          <w:color w:val="000000"/>
          <w:sz w:val="24"/>
          <w:szCs w:val="24"/>
          <w:u w:color="0000FF"/>
          <w:lang w:val="en-GB"/>
        </w:rPr>
        <w:t>Parliamentary Committee on Security</w:t>
      </w:r>
    </w:p>
    <w:p w:rsidR="00D46093" w:rsidRPr="0076243F" w:rsidRDefault="00D46093" w:rsidP="0076243F">
      <w:pPr>
        <w:widowControl w:val="0"/>
        <w:numPr>
          <w:ilvl w:val="0"/>
          <w:numId w:val="25"/>
        </w:numPr>
        <w:tabs>
          <w:tab w:val="left" w:pos="20"/>
          <w:tab w:val="left" w:pos="229"/>
        </w:tabs>
        <w:autoSpaceDE w:val="0"/>
        <w:autoSpaceDN w:val="0"/>
        <w:adjustRightInd w:val="0"/>
        <w:spacing w:after="0" w:line="240" w:lineRule="auto"/>
        <w:ind w:left="229" w:hanging="230"/>
        <w:jc w:val="both"/>
        <w:rPr>
          <w:rFonts w:ascii="Times New Roman" w:hAnsi="Times New Roman" w:cs="Times New Roman"/>
          <w:color w:val="000000"/>
          <w:sz w:val="24"/>
          <w:szCs w:val="24"/>
          <w:u w:color="0000FF"/>
          <w:lang w:val="en-GB"/>
        </w:rPr>
      </w:pPr>
      <w:r w:rsidRPr="0076243F">
        <w:rPr>
          <w:rFonts w:ascii="Times New Roman" w:hAnsi="Times New Roman" w:cs="Times New Roman"/>
          <w:color w:val="000000"/>
          <w:sz w:val="24"/>
          <w:szCs w:val="24"/>
          <w:u w:color="0000FF"/>
          <w:lang w:val="en-GB"/>
        </w:rPr>
        <w:t>Parliamentary Accounts Committee</w:t>
      </w:r>
    </w:p>
    <w:p w:rsidR="00D46093" w:rsidRPr="0076243F" w:rsidRDefault="00D46093" w:rsidP="0076243F">
      <w:pPr>
        <w:widowControl w:val="0"/>
        <w:numPr>
          <w:ilvl w:val="0"/>
          <w:numId w:val="25"/>
        </w:numPr>
        <w:tabs>
          <w:tab w:val="left" w:pos="20"/>
          <w:tab w:val="left" w:pos="229"/>
        </w:tabs>
        <w:autoSpaceDE w:val="0"/>
        <w:autoSpaceDN w:val="0"/>
        <w:adjustRightInd w:val="0"/>
        <w:spacing w:after="0" w:line="240" w:lineRule="auto"/>
        <w:ind w:left="229" w:hanging="230"/>
        <w:jc w:val="both"/>
        <w:rPr>
          <w:rFonts w:ascii="Times New Roman" w:hAnsi="Times New Roman" w:cs="Times New Roman"/>
          <w:color w:val="000000"/>
          <w:sz w:val="24"/>
          <w:szCs w:val="24"/>
          <w:u w:color="0000FF"/>
          <w:lang w:val="en-GB"/>
        </w:rPr>
      </w:pPr>
      <w:r w:rsidRPr="0076243F">
        <w:rPr>
          <w:rFonts w:ascii="Times New Roman" w:hAnsi="Times New Roman" w:cs="Times New Roman"/>
          <w:color w:val="000000"/>
          <w:sz w:val="24"/>
          <w:szCs w:val="24"/>
          <w:u w:color="0000FF"/>
          <w:lang w:val="en-GB"/>
        </w:rPr>
        <w:t>Parliamentary Committee on Legal</w:t>
      </w:r>
    </w:p>
    <w:p w:rsidR="00D46093" w:rsidRPr="0076243F" w:rsidRDefault="00D46093" w:rsidP="0076243F">
      <w:pPr>
        <w:widowControl w:val="0"/>
        <w:numPr>
          <w:ilvl w:val="0"/>
          <w:numId w:val="25"/>
        </w:numPr>
        <w:tabs>
          <w:tab w:val="left" w:pos="20"/>
          <w:tab w:val="left" w:pos="229"/>
        </w:tabs>
        <w:autoSpaceDE w:val="0"/>
        <w:autoSpaceDN w:val="0"/>
        <w:adjustRightInd w:val="0"/>
        <w:spacing w:after="0" w:line="240" w:lineRule="auto"/>
        <w:ind w:left="229" w:hanging="230"/>
        <w:jc w:val="both"/>
        <w:rPr>
          <w:rFonts w:ascii="Times New Roman" w:hAnsi="Times New Roman" w:cs="Times New Roman"/>
          <w:color w:val="000000"/>
          <w:sz w:val="24"/>
          <w:szCs w:val="24"/>
          <w:u w:color="0000FF"/>
          <w:lang w:val="en-GB"/>
        </w:rPr>
      </w:pPr>
      <w:r w:rsidRPr="0076243F">
        <w:rPr>
          <w:rFonts w:ascii="Times New Roman" w:hAnsi="Times New Roman" w:cs="Times New Roman"/>
          <w:color w:val="000000"/>
          <w:sz w:val="24"/>
          <w:szCs w:val="24"/>
          <w:u w:color="0000FF"/>
          <w:lang w:val="en-GB"/>
        </w:rPr>
        <w:t>Parliamentary Committee on Agriculture</w:t>
      </w:r>
    </w:p>
    <w:p w:rsidR="00D46093" w:rsidRPr="0076243F" w:rsidRDefault="00D46093" w:rsidP="0076243F">
      <w:pPr>
        <w:widowControl w:val="0"/>
        <w:numPr>
          <w:ilvl w:val="0"/>
          <w:numId w:val="25"/>
        </w:numPr>
        <w:tabs>
          <w:tab w:val="left" w:pos="20"/>
          <w:tab w:val="left" w:pos="229"/>
        </w:tabs>
        <w:autoSpaceDE w:val="0"/>
        <w:autoSpaceDN w:val="0"/>
        <w:adjustRightInd w:val="0"/>
        <w:spacing w:after="0" w:line="240" w:lineRule="auto"/>
        <w:ind w:left="229" w:hanging="230"/>
        <w:jc w:val="both"/>
        <w:rPr>
          <w:rFonts w:ascii="Times New Roman" w:hAnsi="Times New Roman" w:cs="Times New Roman"/>
          <w:color w:val="000000"/>
          <w:sz w:val="24"/>
          <w:szCs w:val="24"/>
          <w:u w:color="0000FF"/>
          <w:lang w:val="en-GB"/>
        </w:rPr>
      </w:pPr>
      <w:r w:rsidRPr="0076243F">
        <w:rPr>
          <w:rFonts w:ascii="Times New Roman" w:hAnsi="Times New Roman" w:cs="Times New Roman"/>
          <w:color w:val="000000"/>
          <w:sz w:val="24"/>
          <w:szCs w:val="24"/>
          <w:u w:color="0000FF"/>
          <w:lang w:val="en-GB"/>
        </w:rPr>
        <w:t>Senate Business Committee</w:t>
      </w:r>
    </w:p>
    <w:p w:rsidR="00D46093" w:rsidRPr="0076243F" w:rsidRDefault="00D46093" w:rsidP="0076243F">
      <w:pPr>
        <w:widowControl w:val="0"/>
        <w:numPr>
          <w:ilvl w:val="0"/>
          <w:numId w:val="25"/>
        </w:numPr>
        <w:tabs>
          <w:tab w:val="left" w:pos="20"/>
          <w:tab w:val="left" w:pos="229"/>
        </w:tabs>
        <w:autoSpaceDE w:val="0"/>
        <w:autoSpaceDN w:val="0"/>
        <w:adjustRightInd w:val="0"/>
        <w:spacing w:after="0" w:line="240" w:lineRule="auto"/>
        <w:ind w:left="229" w:hanging="230"/>
        <w:jc w:val="both"/>
        <w:rPr>
          <w:rFonts w:ascii="Times New Roman" w:hAnsi="Times New Roman" w:cs="Times New Roman"/>
          <w:color w:val="000000"/>
          <w:sz w:val="24"/>
          <w:szCs w:val="24"/>
          <w:u w:color="0000FF"/>
          <w:lang w:val="en-GB"/>
        </w:rPr>
      </w:pPr>
      <w:r w:rsidRPr="0076243F">
        <w:rPr>
          <w:rFonts w:ascii="Times New Roman" w:hAnsi="Times New Roman" w:cs="Times New Roman"/>
          <w:color w:val="000000"/>
          <w:sz w:val="24"/>
          <w:szCs w:val="24"/>
          <w:u w:color="0000FF"/>
          <w:lang w:val="en-GB"/>
        </w:rPr>
        <w:t>Procedure &amp; Rules Committee</w:t>
      </w:r>
    </w:p>
    <w:p w:rsidR="00D46093" w:rsidRPr="0076243F" w:rsidRDefault="00D46093" w:rsidP="0076243F">
      <w:pPr>
        <w:widowControl w:val="0"/>
        <w:numPr>
          <w:ilvl w:val="0"/>
          <w:numId w:val="25"/>
        </w:numPr>
        <w:tabs>
          <w:tab w:val="left" w:pos="20"/>
          <w:tab w:val="left" w:pos="229"/>
        </w:tabs>
        <w:autoSpaceDE w:val="0"/>
        <w:autoSpaceDN w:val="0"/>
        <w:adjustRightInd w:val="0"/>
        <w:spacing w:after="0" w:line="240" w:lineRule="auto"/>
        <w:ind w:left="229" w:hanging="230"/>
        <w:jc w:val="both"/>
        <w:rPr>
          <w:rFonts w:ascii="Times New Roman" w:hAnsi="Times New Roman" w:cs="Times New Roman"/>
          <w:color w:val="000000"/>
          <w:sz w:val="24"/>
          <w:szCs w:val="24"/>
          <w:u w:color="0000FF"/>
          <w:lang w:val="en-GB"/>
        </w:rPr>
      </w:pPr>
      <w:r w:rsidRPr="0076243F">
        <w:rPr>
          <w:rFonts w:ascii="Times New Roman" w:hAnsi="Times New Roman" w:cs="Times New Roman"/>
          <w:color w:val="000000"/>
          <w:sz w:val="24"/>
          <w:szCs w:val="24"/>
          <w:u w:color="0000FF"/>
          <w:lang w:val="en-GB"/>
        </w:rPr>
        <w:t>Liaison Committee</w:t>
      </w:r>
    </w:p>
    <w:p w:rsidR="00D46093" w:rsidRPr="0076243F" w:rsidRDefault="00D46093" w:rsidP="0076243F">
      <w:pPr>
        <w:widowControl w:val="0"/>
        <w:numPr>
          <w:ilvl w:val="0"/>
          <w:numId w:val="25"/>
        </w:numPr>
        <w:tabs>
          <w:tab w:val="left" w:pos="20"/>
          <w:tab w:val="left" w:pos="229"/>
        </w:tabs>
        <w:autoSpaceDE w:val="0"/>
        <w:autoSpaceDN w:val="0"/>
        <w:adjustRightInd w:val="0"/>
        <w:spacing w:after="0" w:line="240" w:lineRule="auto"/>
        <w:ind w:left="229" w:hanging="230"/>
        <w:jc w:val="both"/>
        <w:rPr>
          <w:rFonts w:ascii="Times New Roman" w:hAnsi="Times New Roman" w:cs="Times New Roman"/>
          <w:color w:val="000000"/>
          <w:sz w:val="24"/>
          <w:szCs w:val="24"/>
          <w:u w:color="0000FF"/>
          <w:lang w:val="en-GB"/>
        </w:rPr>
      </w:pPr>
      <w:r w:rsidRPr="0076243F">
        <w:rPr>
          <w:rFonts w:ascii="Times New Roman" w:hAnsi="Times New Roman" w:cs="Times New Roman"/>
          <w:color w:val="000000"/>
          <w:sz w:val="24"/>
          <w:szCs w:val="24"/>
          <w:u w:color="0000FF"/>
          <w:lang w:val="en-GB"/>
        </w:rPr>
        <w:t>County Public Accounts &amp; Investment Committee</w:t>
      </w:r>
    </w:p>
    <w:p w:rsidR="00D46093" w:rsidRPr="0076243F" w:rsidRDefault="00D46093" w:rsidP="0076243F">
      <w:pPr>
        <w:widowControl w:val="0"/>
        <w:numPr>
          <w:ilvl w:val="0"/>
          <w:numId w:val="25"/>
        </w:numPr>
        <w:tabs>
          <w:tab w:val="left" w:pos="20"/>
          <w:tab w:val="left" w:pos="229"/>
        </w:tabs>
        <w:autoSpaceDE w:val="0"/>
        <w:autoSpaceDN w:val="0"/>
        <w:adjustRightInd w:val="0"/>
        <w:spacing w:after="0" w:line="240" w:lineRule="auto"/>
        <w:ind w:left="229" w:hanging="230"/>
        <w:jc w:val="both"/>
        <w:rPr>
          <w:rFonts w:ascii="Times New Roman" w:hAnsi="Times New Roman" w:cs="Times New Roman"/>
          <w:color w:val="000000"/>
          <w:sz w:val="24"/>
          <w:szCs w:val="24"/>
          <w:u w:color="0000FF"/>
          <w:lang w:val="en-GB"/>
        </w:rPr>
      </w:pPr>
      <w:r w:rsidRPr="0076243F">
        <w:rPr>
          <w:rFonts w:ascii="Times New Roman" w:hAnsi="Times New Roman" w:cs="Times New Roman"/>
          <w:color w:val="000000"/>
          <w:sz w:val="24"/>
          <w:szCs w:val="24"/>
          <w:u w:color="0000FF"/>
          <w:lang w:val="en-GB"/>
        </w:rPr>
        <w:t>Committee on Energy, Roads &amp; Transportation</w:t>
      </w:r>
    </w:p>
    <w:p w:rsidR="00D46093" w:rsidRPr="0076243F" w:rsidRDefault="00D46093" w:rsidP="0076243F">
      <w:pPr>
        <w:widowControl w:val="0"/>
        <w:numPr>
          <w:ilvl w:val="0"/>
          <w:numId w:val="25"/>
        </w:numPr>
        <w:tabs>
          <w:tab w:val="left" w:pos="20"/>
          <w:tab w:val="left" w:pos="229"/>
        </w:tabs>
        <w:autoSpaceDE w:val="0"/>
        <w:autoSpaceDN w:val="0"/>
        <w:adjustRightInd w:val="0"/>
        <w:spacing w:after="0" w:line="240" w:lineRule="auto"/>
        <w:ind w:left="229" w:hanging="230"/>
        <w:jc w:val="both"/>
        <w:rPr>
          <w:rFonts w:ascii="Times New Roman" w:hAnsi="Times New Roman" w:cs="Times New Roman"/>
          <w:color w:val="000000"/>
          <w:sz w:val="24"/>
          <w:szCs w:val="24"/>
          <w:u w:color="0000FF"/>
          <w:lang w:val="en-GB"/>
        </w:rPr>
      </w:pPr>
      <w:r w:rsidRPr="0076243F">
        <w:rPr>
          <w:rFonts w:ascii="Times New Roman" w:hAnsi="Times New Roman" w:cs="Times New Roman"/>
          <w:color w:val="000000"/>
          <w:sz w:val="24"/>
          <w:szCs w:val="24"/>
          <w:u w:color="0000FF"/>
          <w:lang w:val="en-GB"/>
        </w:rPr>
        <w:t>Committee on Lands Environment &amp; Natural Resources.</w:t>
      </w:r>
    </w:p>
    <w:p w:rsidR="00C6478D" w:rsidRPr="0076243F" w:rsidRDefault="00C6478D" w:rsidP="00C6478D">
      <w:pPr>
        <w:widowControl w:val="0"/>
        <w:tabs>
          <w:tab w:val="left" w:pos="20"/>
          <w:tab w:val="left" w:pos="229"/>
        </w:tabs>
        <w:autoSpaceDE w:val="0"/>
        <w:autoSpaceDN w:val="0"/>
        <w:adjustRightInd w:val="0"/>
        <w:spacing w:after="0" w:line="240" w:lineRule="auto"/>
        <w:jc w:val="both"/>
        <w:rPr>
          <w:rFonts w:ascii="Times New Roman" w:hAnsi="Times New Roman" w:cs="Times New Roman"/>
          <w:color w:val="000000"/>
          <w:sz w:val="24"/>
          <w:szCs w:val="24"/>
          <w:u w:color="0000FF"/>
          <w:lang w:val="en-GB"/>
        </w:rPr>
      </w:pPr>
    </w:p>
    <w:p w:rsidR="00D46093" w:rsidRPr="0076243F" w:rsidRDefault="00D46093" w:rsidP="00D46093">
      <w:pPr>
        <w:widowControl w:val="0"/>
        <w:autoSpaceDE w:val="0"/>
        <w:autoSpaceDN w:val="0"/>
        <w:adjustRightInd w:val="0"/>
        <w:jc w:val="both"/>
        <w:rPr>
          <w:rFonts w:ascii="Times New Roman" w:hAnsi="Times New Roman" w:cs="Times New Roman"/>
          <w:color w:val="000000"/>
          <w:sz w:val="24"/>
          <w:szCs w:val="24"/>
          <w:u w:color="0000FF"/>
          <w:lang w:val="en-GB"/>
        </w:rPr>
      </w:pPr>
      <w:r w:rsidRPr="0076243F">
        <w:rPr>
          <w:rFonts w:ascii="Times New Roman" w:hAnsi="Times New Roman" w:cs="Times New Roman"/>
          <w:b/>
          <w:bCs/>
          <w:color w:val="000000"/>
          <w:sz w:val="24"/>
          <w:szCs w:val="24"/>
          <w:u w:color="0000FF"/>
          <w:lang w:val="en-GB"/>
        </w:rPr>
        <w:t xml:space="preserve">Who is the Attorney General of Kenya? </w:t>
      </w:r>
      <w:r w:rsidRPr="0076243F">
        <w:rPr>
          <w:rFonts w:ascii="Times New Roman" w:hAnsi="Times New Roman" w:cs="Times New Roman"/>
          <w:color w:val="000000"/>
          <w:sz w:val="24"/>
          <w:szCs w:val="24"/>
          <w:u w:color="0000FF"/>
          <w:lang w:val="en-GB"/>
        </w:rPr>
        <w:t>Justice Paul Kihara Kariuki</w:t>
      </w:r>
    </w:p>
    <w:p w:rsidR="00D46093" w:rsidRPr="0076243F" w:rsidRDefault="00D46093" w:rsidP="00D46093">
      <w:pPr>
        <w:widowControl w:val="0"/>
        <w:autoSpaceDE w:val="0"/>
        <w:autoSpaceDN w:val="0"/>
        <w:adjustRightInd w:val="0"/>
        <w:jc w:val="both"/>
        <w:rPr>
          <w:rFonts w:ascii="Times New Roman" w:hAnsi="Times New Roman" w:cs="Times New Roman"/>
          <w:color w:val="000000"/>
          <w:sz w:val="24"/>
          <w:szCs w:val="24"/>
          <w:u w:color="0000FF"/>
          <w:lang w:val="en-GB"/>
        </w:rPr>
      </w:pPr>
    </w:p>
    <w:p w:rsidR="00D46093" w:rsidRPr="0076243F" w:rsidRDefault="00C6478D" w:rsidP="00C6478D">
      <w:pPr>
        <w:widowControl w:val="0"/>
        <w:autoSpaceDE w:val="0"/>
        <w:autoSpaceDN w:val="0"/>
        <w:adjustRightInd w:val="0"/>
        <w:jc w:val="center"/>
        <w:rPr>
          <w:rFonts w:ascii="Times New Roman" w:hAnsi="Times New Roman" w:cs="Times New Roman"/>
          <w:b/>
          <w:bCs/>
          <w:color w:val="0000FF"/>
          <w:sz w:val="28"/>
          <w:szCs w:val="28"/>
          <w:u w:val="single" w:color="0000FF"/>
          <w:lang w:val="en-GB"/>
        </w:rPr>
      </w:pPr>
      <w:r w:rsidRPr="0076243F">
        <w:rPr>
          <w:rFonts w:ascii="Times New Roman" w:hAnsi="Times New Roman" w:cs="Times New Roman"/>
          <w:b/>
          <w:bCs/>
          <w:color w:val="0000FF"/>
          <w:sz w:val="28"/>
          <w:szCs w:val="28"/>
          <w:u w:val="single" w:color="0000FF"/>
          <w:lang w:val="en-GB"/>
        </w:rPr>
        <w:t xml:space="preserve">Set 3 </w:t>
      </w:r>
      <w:r w:rsidR="00D46093" w:rsidRPr="0076243F">
        <w:rPr>
          <w:rFonts w:ascii="Times New Roman" w:hAnsi="Times New Roman" w:cs="Times New Roman"/>
          <w:b/>
          <w:bCs/>
          <w:color w:val="0000FF"/>
          <w:sz w:val="28"/>
          <w:szCs w:val="28"/>
          <w:u w:val="single" w:color="0000FF"/>
          <w:lang w:val="en-GB"/>
        </w:rPr>
        <w:t>Questions (LPM):</w:t>
      </w:r>
    </w:p>
    <w:p w:rsidR="00D46093" w:rsidRPr="0076243F" w:rsidRDefault="00D46093" w:rsidP="0076243F">
      <w:pPr>
        <w:widowControl w:val="0"/>
        <w:numPr>
          <w:ilvl w:val="0"/>
          <w:numId w:val="26"/>
        </w:numPr>
        <w:tabs>
          <w:tab w:val="left" w:pos="20"/>
          <w:tab w:val="left" w:pos="458"/>
        </w:tabs>
        <w:autoSpaceDE w:val="0"/>
        <w:autoSpaceDN w:val="0"/>
        <w:adjustRightInd w:val="0"/>
        <w:spacing w:after="0" w:line="240" w:lineRule="auto"/>
        <w:ind w:left="458" w:hanging="459"/>
        <w:jc w:val="both"/>
        <w:rPr>
          <w:rFonts w:ascii="Times New Roman" w:hAnsi="Times New Roman" w:cs="Times New Roman"/>
          <w:b/>
          <w:bCs/>
          <w:color w:val="000000"/>
          <w:sz w:val="24"/>
          <w:szCs w:val="24"/>
          <w:u w:color="0000FF"/>
          <w:lang w:val="en-GB"/>
        </w:rPr>
      </w:pPr>
      <w:r w:rsidRPr="0076243F">
        <w:rPr>
          <w:rFonts w:ascii="Times New Roman" w:hAnsi="Times New Roman" w:cs="Times New Roman"/>
          <w:b/>
          <w:bCs/>
          <w:color w:val="000000"/>
          <w:sz w:val="24"/>
          <w:szCs w:val="24"/>
          <w:u w:color="0000FF"/>
          <w:lang w:val="en-GB"/>
        </w:rPr>
        <w:t>What are the 5 phases involved in emergency situations?</w:t>
      </w:r>
    </w:p>
    <w:p w:rsidR="00C6478D" w:rsidRPr="0076243F" w:rsidRDefault="00C6478D" w:rsidP="00C6478D">
      <w:pPr>
        <w:widowControl w:val="0"/>
        <w:tabs>
          <w:tab w:val="left" w:pos="20"/>
          <w:tab w:val="left" w:pos="458"/>
        </w:tabs>
        <w:autoSpaceDE w:val="0"/>
        <w:autoSpaceDN w:val="0"/>
        <w:adjustRightInd w:val="0"/>
        <w:spacing w:after="0" w:line="240" w:lineRule="auto"/>
        <w:jc w:val="both"/>
        <w:rPr>
          <w:rFonts w:ascii="Times New Roman" w:hAnsi="Times New Roman" w:cs="Times New Roman"/>
          <w:b/>
          <w:bCs/>
          <w:color w:val="000000"/>
          <w:sz w:val="24"/>
          <w:szCs w:val="24"/>
          <w:u w:color="0000FF"/>
          <w:lang w:val="en-GB"/>
        </w:rPr>
      </w:pPr>
    </w:p>
    <w:p w:rsidR="00D46093" w:rsidRPr="0076243F" w:rsidRDefault="00D46093" w:rsidP="0076243F">
      <w:pPr>
        <w:widowControl w:val="0"/>
        <w:numPr>
          <w:ilvl w:val="0"/>
          <w:numId w:val="27"/>
        </w:numPr>
        <w:tabs>
          <w:tab w:val="left" w:pos="360"/>
          <w:tab w:val="left" w:pos="818"/>
        </w:tabs>
        <w:autoSpaceDE w:val="0"/>
        <w:autoSpaceDN w:val="0"/>
        <w:adjustRightInd w:val="0"/>
        <w:spacing w:after="0" w:line="240" w:lineRule="auto"/>
        <w:ind w:left="818" w:hanging="819"/>
        <w:jc w:val="both"/>
        <w:rPr>
          <w:rFonts w:ascii="Times New Roman" w:hAnsi="Times New Roman" w:cs="Times New Roman"/>
          <w:color w:val="000000"/>
          <w:sz w:val="24"/>
          <w:szCs w:val="24"/>
          <w:u w:color="0000FF"/>
          <w:lang w:val="en-GB"/>
        </w:rPr>
      </w:pPr>
      <w:r w:rsidRPr="0076243F">
        <w:rPr>
          <w:rFonts w:ascii="Times New Roman" w:hAnsi="Times New Roman" w:cs="Times New Roman"/>
          <w:b/>
          <w:bCs/>
          <w:color w:val="000000"/>
          <w:sz w:val="24"/>
          <w:szCs w:val="24"/>
          <w:u w:color="0000FF"/>
          <w:lang w:val="en-GB"/>
        </w:rPr>
        <w:t>Prevention</w:t>
      </w:r>
      <w:r w:rsidRPr="0076243F">
        <w:rPr>
          <w:rFonts w:ascii="Times New Roman" w:hAnsi="Times New Roman" w:cs="Times New Roman"/>
          <w:color w:val="000000"/>
          <w:sz w:val="24"/>
          <w:szCs w:val="24"/>
          <w:u w:color="0000FF"/>
          <w:lang w:val="en-GB"/>
        </w:rPr>
        <w:t xml:space="preserve"> - </w:t>
      </w:r>
    </w:p>
    <w:p w:rsidR="00D46093" w:rsidRPr="0076243F" w:rsidRDefault="00D46093" w:rsidP="0076243F">
      <w:pPr>
        <w:widowControl w:val="0"/>
        <w:numPr>
          <w:ilvl w:val="0"/>
          <w:numId w:val="27"/>
        </w:numPr>
        <w:tabs>
          <w:tab w:val="left" w:pos="360"/>
          <w:tab w:val="left" w:pos="818"/>
        </w:tabs>
        <w:autoSpaceDE w:val="0"/>
        <w:autoSpaceDN w:val="0"/>
        <w:adjustRightInd w:val="0"/>
        <w:spacing w:after="0" w:line="240" w:lineRule="auto"/>
        <w:ind w:left="818" w:hanging="819"/>
        <w:jc w:val="both"/>
        <w:rPr>
          <w:rFonts w:ascii="Times New Roman" w:hAnsi="Times New Roman" w:cs="Times New Roman"/>
          <w:color w:val="000000"/>
          <w:sz w:val="24"/>
          <w:szCs w:val="24"/>
          <w:u w:color="0000FF"/>
          <w:lang w:val="en-GB"/>
        </w:rPr>
      </w:pPr>
      <w:r w:rsidRPr="0076243F">
        <w:rPr>
          <w:rFonts w:ascii="Times New Roman" w:hAnsi="Times New Roman" w:cs="Times New Roman"/>
          <w:b/>
          <w:bCs/>
          <w:color w:val="000000"/>
          <w:sz w:val="24"/>
          <w:szCs w:val="24"/>
          <w:u w:color="0000FF"/>
          <w:lang w:val="en-GB"/>
        </w:rPr>
        <w:t>Preparedness</w:t>
      </w:r>
      <w:r w:rsidRPr="0076243F">
        <w:rPr>
          <w:rFonts w:ascii="Times New Roman" w:hAnsi="Times New Roman" w:cs="Times New Roman"/>
          <w:color w:val="000000"/>
          <w:sz w:val="24"/>
          <w:szCs w:val="24"/>
          <w:u w:color="0000FF"/>
          <w:lang w:val="en-GB"/>
        </w:rPr>
        <w:t xml:space="preserve"> - this is a continuous cycle of planning, organising training on activities on response to disaster</w:t>
      </w:r>
    </w:p>
    <w:p w:rsidR="00D46093" w:rsidRPr="0076243F" w:rsidRDefault="00D46093" w:rsidP="0076243F">
      <w:pPr>
        <w:widowControl w:val="0"/>
        <w:numPr>
          <w:ilvl w:val="0"/>
          <w:numId w:val="27"/>
        </w:numPr>
        <w:tabs>
          <w:tab w:val="left" w:pos="360"/>
          <w:tab w:val="left" w:pos="818"/>
        </w:tabs>
        <w:autoSpaceDE w:val="0"/>
        <w:autoSpaceDN w:val="0"/>
        <w:adjustRightInd w:val="0"/>
        <w:spacing w:after="0" w:line="240" w:lineRule="auto"/>
        <w:ind w:left="818" w:hanging="819"/>
        <w:jc w:val="both"/>
        <w:rPr>
          <w:rFonts w:ascii="Times New Roman" w:hAnsi="Times New Roman" w:cs="Times New Roman"/>
          <w:color w:val="000000"/>
          <w:sz w:val="24"/>
          <w:szCs w:val="24"/>
          <w:u w:color="0000FF"/>
          <w:lang w:val="en-GB"/>
        </w:rPr>
      </w:pPr>
      <w:r w:rsidRPr="0076243F">
        <w:rPr>
          <w:rFonts w:ascii="Times New Roman" w:hAnsi="Times New Roman" w:cs="Times New Roman"/>
          <w:b/>
          <w:bCs/>
          <w:color w:val="000000"/>
          <w:sz w:val="24"/>
          <w:szCs w:val="24"/>
          <w:u w:color="0000FF"/>
          <w:lang w:val="en-GB"/>
        </w:rPr>
        <w:t>Response</w:t>
      </w:r>
      <w:r w:rsidRPr="0076243F">
        <w:rPr>
          <w:rFonts w:ascii="Times New Roman" w:hAnsi="Times New Roman" w:cs="Times New Roman"/>
          <w:color w:val="000000"/>
          <w:sz w:val="24"/>
          <w:szCs w:val="24"/>
          <w:u w:color="0000FF"/>
          <w:lang w:val="en-GB"/>
        </w:rPr>
        <w:t xml:space="preserve"> -It includes mobilisation of necessary emergency services and respond to the disaster</w:t>
      </w:r>
    </w:p>
    <w:p w:rsidR="00D46093" w:rsidRPr="0076243F" w:rsidRDefault="00D46093" w:rsidP="0076243F">
      <w:pPr>
        <w:widowControl w:val="0"/>
        <w:numPr>
          <w:ilvl w:val="0"/>
          <w:numId w:val="27"/>
        </w:numPr>
        <w:tabs>
          <w:tab w:val="left" w:pos="360"/>
          <w:tab w:val="left" w:pos="818"/>
        </w:tabs>
        <w:autoSpaceDE w:val="0"/>
        <w:autoSpaceDN w:val="0"/>
        <w:adjustRightInd w:val="0"/>
        <w:spacing w:after="0" w:line="240" w:lineRule="auto"/>
        <w:ind w:left="818" w:hanging="819"/>
        <w:jc w:val="both"/>
        <w:rPr>
          <w:rFonts w:ascii="Times New Roman" w:hAnsi="Times New Roman" w:cs="Times New Roman"/>
          <w:color w:val="000000"/>
          <w:sz w:val="24"/>
          <w:szCs w:val="24"/>
          <w:u w:color="0000FF"/>
          <w:lang w:val="en-GB"/>
        </w:rPr>
      </w:pPr>
      <w:r w:rsidRPr="0076243F">
        <w:rPr>
          <w:rFonts w:ascii="Times New Roman" w:hAnsi="Times New Roman" w:cs="Times New Roman"/>
          <w:b/>
          <w:bCs/>
          <w:color w:val="000000"/>
          <w:sz w:val="24"/>
          <w:szCs w:val="24"/>
          <w:u w:color="0000FF"/>
          <w:lang w:val="en-GB"/>
        </w:rPr>
        <w:t>Recovery</w:t>
      </w:r>
      <w:r w:rsidRPr="0076243F">
        <w:rPr>
          <w:rFonts w:ascii="Times New Roman" w:hAnsi="Times New Roman" w:cs="Times New Roman"/>
          <w:color w:val="000000"/>
          <w:sz w:val="24"/>
          <w:szCs w:val="24"/>
          <w:u w:color="0000FF"/>
          <w:lang w:val="en-GB"/>
        </w:rPr>
        <w:t xml:space="preserve"> - The </w:t>
      </w:r>
      <w:r w:rsidR="0076243F" w:rsidRPr="0076243F">
        <w:rPr>
          <w:rFonts w:ascii="Times New Roman" w:hAnsi="Times New Roman" w:cs="Times New Roman"/>
          <w:color w:val="000000"/>
          <w:sz w:val="24"/>
          <w:szCs w:val="24"/>
          <w:u w:color="0000FF"/>
          <w:lang w:val="en-GB"/>
        </w:rPr>
        <w:t>aim</w:t>
      </w:r>
      <w:r w:rsidRPr="0076243F">
        <w:rPr>
          <w:rFonts w:ascii="Times New Roman" w:hAnsi="Times New Roman" w:cs="Times New Roman"/>
          <w:color w:val="000000"/>
          <w:sz w:val="24"/>
          <w:szCs w:val="24"/>
          <w:u w:color="0000FF"/>
          <w:lang w:val="en-GB"/>
        </w:rPr>
        <w:t xml:space="preserve"> is to recover and restore the affected area to its previous state.</w:t>
      </w:r>
    </w:p>
    <w:p w:rsidR="00D46093" w:rsidRPr="0076243F" w:rsidRDefault="00D46093" w:rsidP="0076243F">
      <w:pPr>
        <w:widowControl w:val="0"/>
        <w:numPr>
          <w:ilvl w:val="0"/>
          <w:numId w:val="27"/>
        </w:numPr>
        <w:tabs>
          <w:tab w:val="left" w:pos="360"/>
          <w:tab w:val="left" w:pos="818"/>
        </w:tabs>
        <w:autoSpaceDE w:val="0"/>
        <w:autoSpaceDN w:val="0"/>
        <w:adjustRightInd w:val="0"/>
        <w:spacing w:after="0" w:line="240" w:lineRule="auto"/>
        <w:ind w:left="818" w:hanging="819"/>
        <w:jc w:val="both"/>
        <w:rPr>
          <w:rFonts w:ascii="Times New Roman" w:hAnsi="Times New Roman" w:cs="Times New Roman"/>
          <w:color w:val="000000"/>
          <w:sz w:val="24"/>
          <w:szCs w:val="24"/>
          <w:u w:color="0000FF"/>
          <w:lang w:val="en-GB"/>
        </w:rPr>
      </w:pPr>
      <w:r w:rsidRPr="0076243F">
        <w:rPr>
          <w:rFonts w:ascii="Times New Roman" w:hAnsi="Times New Roman" w:cs="Times New Roman"/>
          <w:b/>
          <w:bCs/>
          <w:color w:val="000000"/>
          <w:sz w:val="24"/>
          <w:szCs w:val="24"/>
          <w:u w:color="0000FF"/>
          <w:lang w:val="en-GB"/>
        </w:rPr>
        <w:t>Mitigation</w:t>
      </w:r>
      <w:r w:rsidRPr="0076243F">
        <w:rPr>
          <w:rFonts w:ascii="Times New Roman" w:hAnsi="Times New Roman" w:cs="Times New Roman"/>
          <w:color w:val="000000"/>
          <w:sz w:val="24"/>
          <w:szCs w:val="24"/>
          <w:u w:color="0000FF"/>
          <w:lang w:val="en-GB"/>
        </w:rPr>
        <w:t xml:space="preserve"> - Efforts taken to prevent hazards from developing into disasters</w:t>
      </w:r>
    </w:p>
    <w:p w:rsidR="00C6478D" w:rsidRPr="0076243F" w:rsidRDefault="00C6478D" w:rsidP="00C6478D">
      <w:pPr>
        <w:widowControl w:val="0"/>
        <w:tabs>
          <w:tab w:val="left" w:pos="360"/>
          <w:tab w:val="left" w:pos="818"/>
        </w:tabs>
        <w:autoSpaceDE w:val="0"/>
        <w:autoSpaceDN w:val="0"/>
        <w:adjustRightInd w:val="0"/>
        <w:spacing w:after="0" w:line="240" w:lineRule="auto"/>
        <w:jc w:val="both"/>
        <w:rPr>
          <w:rFonts w:ascii="Times New Roman" w:hAnsi="Times New Roman" w:cs="Times New Roman"/>
          <w:color w:val="000000"/>
          <w:sz w:val="24"/>
          <w:szCs w:val="24"/>
          <w:u w:color="0000FF"/>
          <w:lang w:val="en-GB"/>
        </w:rPr>
      </w:pPr>
    </w:p>
    <w:p w:rsidR="00D46093" w:rsidRPr="0076243F" w:rsidRDefault="00D46093" w:rsidP="0076243F">
      <w:pPr>
        <w:widowControl w:val="0"/>
        <w:numPr>
          <w:ilvl w:val="0"/>
          <w:numId w:val="28"/>
        </w:numPr>
        <w:tabs>
          <w:tab w:val="left" w:pos="20"/>
          <w:tab w:val="left" w:pos="458"/>
        </w:tabs>
        <w:autoSpaceDE w:val="0"/>
        <w:autoSpaceDN w:val="0"/>
        <w:adjustRightInd w:val="0"/>
        <w:spacing w:after="0" w:line="240" w:lineRule="auto"/>
        <w:ind w:left="458" w:hanging="459"/>
        <w:jc w:val="both"/>
        <w:rPr>
          <w:rFonts w:ascii="Times New Roman" w:hAnsi="Times New Roman" w:cs="Times New Roman"/>
          <w:b/>
          <w:color w:val="000000"/>
          <w:sz w:val="24"/>
          <w:szCs w:val="24"/>
          <w:u w:color="0000FF"/>
          <w:lang w:val="en-GB"/>
        </w:rPr>
      </w:pPr>
      <w:r w:rsidRPr="0076243F">
        <w:rPr>
          <w:rFonts w:ascii="Times New Roman" w:hAnsi="Times New Roman" w:cs="Times New Roman"/>
          <w:b/>
          <w:color w:val="000000"/>
          <w:sz w:val="24"/>
          <w:szCs w:val="24"/>
          <w:u w:color="0000FF"/>
          <w:lang w:val="en-GB"/>
        </w:rPr>
        <w:t xml:space="preserve">What is the disaster management cycle? </w:t>
      </w:r>
      <w:r w:rsidR="0076243F" w:rsidRPr="0076243F">
        <w:rPr>
          <w:rFonts w:ascii="Times New Roman" w:hAnsi="Times New Roman" w:cs="Times New Roman"/>
          <w:b/>
          <w:color w:val="000000"/>
          <w:sz w:val="24"/>
          <w:szCs w:val="24"/>
          <w:u w:color="0000FF"/>
          <w:lang w:val="en-GB"/>
        </w:rPr>
        <w:t>Explain</w:t>
      </w:r>
      <w:r w:rsidRPr="0076243F">
        <w:rPr>
          <w:rFonts w:ascii="Times New Roman" w:hAnsi="Times New Roman" w:cs="Times New Roman"/>
          <w:b/>
          <w:color w:val="000000"/>
          <w:sz w:val="24"/>
          <w:szCs w:val="24"/>
          <w:u w:color="0000FF"/>
          <w:lang w:val="en-GB"/>
        </w:rPr>
        <w:t xml:space="preserve"> each cycle.</w:t>
      </w:r>
    </w:p>
    <w:p w:rsidR="00D46093" w:rsidRPr="0076243F" w:rsidRDefault="00D46093" w:rsidP="00D46093">
      <w:pPr>
        <w:widowControl w:val="0"/>
        <w:autoSpaceDE w:val="0"/>
        <w:autoSpaceDN w:val="0"/>
        <w:adjustRightInd w:val="0"/>
        <w:jc w:val="both"/>
        <w:rPr>
          <w:rFonts w:ascii="Times New Roman" w:hAnsi="Times New Roman" w:cs="Times New Roman"/>
          <w:b/>
          <w:color w:val="000000"/>
          <w:sz w:val="24"/>
          <w:szCs w:val="24"/>
          <w:u w:color="0000FF"/>
          <w:lang w:val="en-GB"/>
        </w:rPr>
      </w:pPr>
    </w:p>
    <w:p w:rsidR="00D46093" w:rsidRPr="0076243F" w:rsidRDefault="00D46093" w:rsidP="00D46093">
      <w:pPr>
        <w:widowControl w:val="0"/>
        <w:autoSpaceDE w:val="0"/>
        <w:autoSpaceDN w:val="0"/>
        <w:adjustRightInd w:val="0"/>
        <w:jc w:val="both"/>
        <w:rPr>
          <w:rFonts w:ascii="Times New Roman" w:hAnsi="Times New Roman" w:cs="Times New Roman"/>
          <w:b/>
          <w:color w:val="000000"/>
          <w:sz w:val="24"/>
          <w:szCs w:val="24"/>
          <w:u w:color="0000FF"/>
          <w:lang w:val="en-GB"/>
        </w:rPr>
      </w:pPr>
    </w:p>
    <w:p w:rsidR="00D46093" w:rsidRPr="0076243F" w:rsidRDefault="00D46093" w:rsidP="0076243F">
      <w:pPr>
        <w:widowControl w:val="0"/>
        <w:numPr>
          <w:ilvl w:val="0"/>
          <w:numId w:val="29"/>
        </w:numPr>
        <w:tabs>
          <w:tab w:val="left" w:pos="20"/>
          <w:tab w:val="left" w:pos="458"/>
        </w:tabs>
        <w:autoSpaceDE w:val="0"/>
        <w:autoSpaceDN w:val="0"/>
        <w:adjustRightInd w:val="0"/>
        <w:spacing w:after="0" w:line="240" w:lineRule="auto"/>
        <w:ind w:left="458" w:hanging="459"/>
        <w:jc w:val="both"/>
        <w:rPr>
          <w:rFonts w:ascii="Times New Roman" w:hAnsi="Times New Roman" w:cs="Times New Roman"/>
          <w:color w:val="000000"/>
          <w:sz w:val="24"/>
          <w:szCs w:val="24"/>
          <w:u w:color="0000FF"/>
          <w:lang w:val="en-GB"/>
        </w:rPr>
      </w:pPr>
      <w:r w:rsidRPr="0076243F">
        <w:rPr>
          <w:rFonts w:ascii="Times New Roman" w:hAnsi="Times New Roman" w:cs="Times New Roman"/>
          <w:b/>
          <w:color w:val="000000"/>
          <w:sz w:val="24"/>
          <w:szCs w:val="24"/>
          <w:u w:color="0000FF"/>
          <w:lang w:val="en-GB"/>
        </w:rPr>
        <w:t>Disaster prevention measures</w:t>
      </w:r>
    </w:p>
    <w:p w:rsidR="00D46093" w:rsidRPr="0076243F" w:rsidRDefault="00D46093" w:rsidP="00D46093">
      <w:pPr>
        <w:widowControl w:val="0"/>
        <w:autoSpaceDE w:val="0"/>
        <w:autoSpaceDN w:val="0"/>
        <w:adjustRightInd w:val="0"/>
        <w:jc w:val="both"/>
        <w:rPr>
          <w:rFonts w:ascii="Times New Roman" w:hAnsi="Times New Roman" w:cs="Times New Roman"/>
          <w:color w:val="000000"/>
          <w:sz w:val="24"/>
          <w:szCs w:val="24"/>
          <w:u w:color="0000FF"/>
          <w:lang w:val="en-GB"/>
        </w:rPr>
      </w:pPr>
    </w:p>
    <w:p w:rsidR="00D46093" w:rsidRPr="0076243F" w:rsidRDefault="00D46093" w:rsidP="00D46093">
      <w:pPr>
        <w:widowControl w:val="0"/>
        <w:autoSpaceDE w:val="0"/>
        <w:autoSpaceDN w:val="0"/>
        <w:adjustRightInd w:val="0"/>
        <w:jc w:val="both"/>
        <w:rPr>
          <w:rFonts w:ascii="Times New Roman" w:hAnsi="Times New Roman" w:cs="Times New Roman"/>
          <w:color w:val="000000"/>
          <w:sz w:val="24"/>
          <w:szCs w:val="24"/>
          <w:u w:color="0000FF"/>
          <w:lang w:val="en-GB"/>
        </w:rPr>
      </w:pPr>
    </w:p>
    <w:p w:rsidR="00D46093" w:rsidRPr="0076243F" w:rsidRDefault="00D46093" w:rsidP="0076243F">
      <w:pPr>
        <w:widowControl w:val="0"/>
        <w:numPr>
          <w:ilvl w:val="0"/>
          <w:numId w:val="30"/>
        </w:numPr>
        <w:tabs>
          <w:tab w:val="left" w:pos="20"/>
          <w:tab w:val="left" w:pos="458"/>
        </w:tabs>
        <w:autoSpaceDE w:val="0"/>
        <w:autoSpaceDN w:val="0"/>
        <w:adjustRightInd w:val="0"/>
        <w:spacing w:after="0" w:line="240" w:lineRule="auto"/>
        <w:ind w:left="458" w:hanging="459"/>
        <w:jc w:val="both"/>
        <w:rPr>
          <w:rFonts w:ascii="Times New Roman" w:hAnsi="Times New Roman" w:cs="Times New Roman"/>
          <w:b/>
          <w:bCs/>
          <w:color w:val="000000"/>
          <w:sz w:val="24"/>
          <w:szCs w:val="24"/>
          <w:u w:color="0000FF"/>
          <w:lang w:val="en-GB"/>
        </w:rPr>
      </w:pPr>
      <w:r w:rsidRPr="0076243F">
        <w:rPr>
          <w:rFonts w:ascii="Times New Roman" w:hAnsi="Times New Roman" w:cs="Times New Roman"/>
          <w:b/>
          <w:bCs/>
          <w:color w:val="000000"/>
          <w:sz w:val="24"/>
          <w:szCs w:val="24"/>
          <w:u w:color="0000FF"/>
          <w:lang w:val="en-GB"/>
        </w:rPr>
        <w:t>Four forms of discrimination:</w:t>
      </w:r>
    </w:p>
    <w:p w:rsidR="00D46093" w:rsidRPr="0076243F" w:rsidRDefault="00D46093" w:rsidP="0076243F">
      <w:pPr>
        <w:widowControl w:val="0"/>
        <w:numPr>
          <w:ilvl w:val="0"/>
          <w:numId w:val="31"/>
        </w:numPr>
        <w:tabs>
          <w:tab w:val="left" w:pos="360"/>
          <w:tab w:val="left" w:pos="589"/>
        </w:tabs>
        <w:autoSpaceDE w:val="0"/>
        <w:autoSpaceDN w:val="0"/>
        <w:adjustRightInd w:val="0"/>
        <w:spacing w:after="0" w:line="240" w:lineRule="auto"/>
        <w:ind w:left="589" w:hanging="590"/>
        <w:jc w:val="both"/>
        <w:rPr>
          <w:rFonts w:ascii="Times New Roman" w:hAnsi="Times New Roman" w:cs="Times New Roman"/>
          <w:color w:val="000000"/>
          <w:sz w:val="24"/>
          <w:szCs w:val="24"/>
          <w:u w:color="0000FF"/>
          <w:lang w:val="en-GB"/>
        </w:rPr>
      </w:pPr>
      <w:r w:rsidRPr="0076243F">
        <w:rPr>
          <w:rFonts w:ascii="Times New Roman" w:hAnsi="Times New Roman" w:cs="Times New Roman"/>
          <w:color w:val="000000"/>
          <w:sz w:val="24"/>
          <w:szCs w:val="24"/>
          <w:u w:color="0000FF"/>
          <w:lang w:val="en-GB"/>
        </w:rPr>
        <w:t>Direct discrimination</w:t>
      </w:r>
    </w:p>
    <w:p w:rsidR="00D46093" w:rsidRPr="0076243F" w:rsidRDefault="00D46093" w:rsidP="0076243F">
      <w:pPr>
        <w:widowControl w:val="0"/>
        <w:numPr>
          <w:ilvl w:val="0"/>
          <w:numId w:val="31"/>
        </w:numPr>
        <w:tabs>
          <w:tab w:val="left" w:pos="360"/>
          <w:tab w:val="left" w:pos="589"/>
        </w:tabs>
        <w:autoSpaceDE w:val="0"/>
        <w:autoSpaceDN w:val="0"/>
        <w:adjustRightInd w:val="0"/>
        <w:spacing w:after="0" w:line="240" w:lineRule="auto"/>
        <w:ind w:left="589" w:hanging="590"/>
        <w:jc w:val="both"/>
        <w:rPr>
          <w:rFonts w:ascii="Times New Roman" w:hAnsi="Times New Roman" w:cs="Times New Roman"/>
          <w:color w:val="000000"/>
          <w:sz w:val="24"/>
          <w:szCs w:val="24"/>
          <w:u w:color="0000FF"/>
          <w:lang w:val="en-GB"/>
        </w:rPr>
      </w:pPr>
      <w:r w:rsidRPr="0076243F">
        <w:rPr>
          <w:rFonts w:ascii="Times New Roman" w:hAnsi="Times New Roman" w:cs="Times New Roman"/>
          <w:color w:val="000000"/>
          <w:sz w:val="24"/>
          <w:szCs w:val="24"/>
          <w:u w:color="0000FF"/>
          <w:lang w:val="en-GB"/>
        </w:rPr>
        <w:t>Indirect discrimination</w:t>
      </w:r>
    </w:p>
    <w:p w:rsidR="00D46093" w:rsidRPr="0076243F" w:rsidRDefault="00D46093" w:rsidP="0076243F">
      <w:pPr>
        <w:widowControl w:val="0"/>
        <w:numPr>
          <w:ilvl w:val="0"/>
          <w:numId w:val="31"/>
        </w:numPr>
        <w:tabs>
          <w:tab w:val="left" w:pos="360"/>
          <w:tab w:val="left" w:pos="589"/>
        </w:tabs>
        <w:autoSpaceDE w:val="0"/>
        <w:autoSpaceDN w:val="0"/>
        <w:adjustRightInd w:val="0"/>
        <w:spacing w:after="0" w:line="240" w:lineRule="auto"/>
        <w:ind w:left="589" w:hanging="590"/>
        <w:jc w:val="both"/>
        <w:rPr>
          <w:rFonts w:ascii="Times New Roman" w:hAnsi="Times New Roman" w:cs="Times New Roman"/>
          <w:color w:val="000000"/>
          <w:sz w:val="24"/>
          <w:szCs w:val="24"/>
          <w:u w:color="0000FF"/>
          <w:lang w:val="en-GB"/>
        </w:rPr>
      </w:pPr>
      <w:r w:rsidRPr="0076243F">
        <w:rPr>
          <w:rFonts w:ascii="Times New Roman" w:hAnsi="Times New Roman" w:cs="Times New Roman"/>
          <w:color w:val="000000"/>
          <w:sz w:val="24"/>
          <w:szCs w:val="24"/>
          <w:u w:color="0000FF"/>
          <w:lang w:val="en-GB"/>
        </w:rPr>
        <w:t>Multiple discrimination</w:t>
      </w:r>
    </w:p>
    <w:p w:rsidR="00D46093" w:rsidRPr="0076243F" w:rsidRDefault="00D46093" w:rsidP="0076243F">
      <w:pPr>
        <w:widowControl w:val="0"/>
        <w:numPr>
          <w:ilvl w:val="0"/>
          <w:numId w:val="31"/>
        </w:numPr>
        <w:tabs>
          <w:tab w:val="left" w:pos="360"/>
          <w:tab w:val="left" w:pos="589"/>
        </w:tabs>
        <w:autoSpaceDE w:val="0"/>
        <w:autoSpaceDN w:val="0"/>
        <w:adjustRightInd w:val="0"/>
        <w:spacing w:after="0" w:line="240" w:lineRule="auto"/>
        <w:ind w:left="589" w:hanging="590"/>
        <w:jc w:val="both"/>
        <w:rPr>
          <w:rFonts w:ascii="Times New Roman" w:hAnsi="Times New Roman" w:cs="Times New Roman"/>
          <w:color w:val="000000"/>
          <w:sz w:val="24"/>
          <w:szCs w:val="24"/>
          <w:u w:color="0000FF"/>
          <w:lang w:val="en-GB"/>
        </w:rPr>
      </w:pPr>
      <w:r w:rsidRPr="0076243F">
        <w:rPr>
          <w:rFonts w:ascii="Times New Roman" w:hAnsi="Times New Roman" w:cs="Times New Roman"/>
          <w:color w:val="000000"/>
          <w:sz w:val="24"/>
          <w:szCs w:val="24"/>
          <w:u w:color="0000FF"/>
          <w:lang w:val="en-GB"/>
        </w:rPr>
        <w:t>Equal opportunity and differential treatment.</w:t>
      </w:r>
    </w:p>
    <w:p w:rsidR="00C6478D" w:rsidRPr="0076243F" w:rsidRDefault="00C6478D" w:rsidP="00C6478D">
      <w:pPr>
        <w:widowControl w:val="0"/>
        <w:tabs>
          <w:tab w:val="left" w:pos="360"/>
          <w:tab w:val="left" w:pos="589"/>
        </w:tabs>
        <w:autoSpaceDE w:val="0"/>
        <w:autoSpaceDN w:val="0"/>
        <w:adjustRightInd w:val="0"/>
        <w:spacing w:after="0" w:line="240" w:lineRule="auto"/>
        <w:jc w:val="both"/>
        <w:rPr>
          <w:rFonts w:ascii="Times New Roman" w:hAnsi="Times New Roman" w:cs="Times New Roman"/>
          <w:color w:val="000000"/>
          <w:sz w:val="24"/>
          <w:szCs w:val="24"/>
          <w:u w:color="0000FF"/>
          <w:lang w:val="en-GB"/>
        </w:rPr>
      </w:pPr>
    </w:p>
    <w:p w:rsidR="00D46093" w:rsidRPr="0076243F" w:rsidRDefault="00D46093" w:rsidP="0076243F">
      <w:pPr>
        <w:widowControl w:val="0"/>
        <w:numPr>
          <w:ilvl w:val="0"/>
          <w:numId w:val="32"/>
        </w:numPr>
        <w:tabs>
          <w:tab w:val="left" w:pos="20"/>
          <w:tab w:val="left" w:pos="458"/>
        </w:tabs>
        <w:autoSpaceDE w:val="0"/>
        <w:autoSpaceDN w:val="0"/>
        <w:adjustRightInd w:val="0"/>
        <w:spacing w:after="0" w:line="240" w:lineRule="auto"/>
        <w:ind w:left="458" w:hanging="459"/>
        <w:jc w:val="both"/>
        <w:rPr>
          <w:rFonts w:ascii="Times New Roman" w:hAnsi="Times New Roman" w:cs="Times New Roman"/>
          <w:b/>
          <w:bCs/>
          <w:color w:val="000000"/>
          <w:sz w:val="24"/>
          <w:szCs w:val="24"/>
          <w:u w:color="0000FF"/>
          <w:lang w:val="en-GB"/>
        </w:rPr>
      </w:pPr>
      <w:r w:rsidRPr="0076243F">
        <w:rPr>
          <w:rFonts w:ascii="Times New Roman" w:hAnsi="Times New Roman" w:cs="Times New Roman"/>
          <w:b/>
          <w:bCs/>
          <w:color w:val="000000"/>
          <w:sz w:val="24"/>
          <w:szCs w:val="24"/>
          <w:u w:color="0000FF"/>
          <w:lang w:val="en-GB"/>
        </w:rPr>
        <w:t>What is sexual harassment, forms of it and causes?</w:t>
      </w:r>
    </w:p>
    <w:p w:rsidR="00C6478D" w:rsidRPr="0076243F" w:rsidRDefault="00C6478D" w:rsidP="00C6478D">
      <w:pPr>
        <w:widowControl w:val="0"/>
        <w:tabs>
          <w:tab w:val="left" w:pos="20"/>
          <w:tab w:val="left" w:pos="458"/>
        </w:tabs>
        <w:autoSpaceDE w:val="0"/>
        <w:autoSpaceDN w:val="0"/>
        <w:adjustRightInd w:val="0"/>
        <w:spacing w:after="0" w:line="240" w:lineRule="auto"/>
        <w:jc w:val="both"/>
        <w:rPr>
          <w:rFonts w:ascii="Times New Roman" w:hAnsi="Times New Roman" w:cs="Times New Roman"/>
          <w:b/>
          <w:bCs/>
          <w:color w:val="000000"/>
          <w:sz w:val="24"/>
          <w:szCs w:val="24"/>
          <w:u w:color="0000FF"/>
          <w:lang w:val="en-GB"/>
        </w:rPr>
      </w:pPr>
    </w:p>
    <w:p w:rsidR="00D46093" w:rsidRPr="0076243F" w:rsidRDefault="00D46093" w:rsidP="00D46093">
      <w:pPr>
        <w:widowControl w:val="0"/>
        <w:autoSpaceDE w:val="0"/>
        <w:autoSpaceDN w:val="0"/>
        <w:adjustRightInd w:val="0"/>
        <w:jc w:val="both"/>
        <w:rPr>
          <w:rFonts w:ascii="Times New Roman" w:hAnsi="Times New Roman" w:cs="Times New Roman"/>
          <w:color w:val="000000"/>
          <w:sz w:val="24"/>
          <w:szCs w:val="24"/>
          <w:u w:color="0000FF"/>
          <w:lang w:val="en-GB"/>
        </w:rPr>
      </w:pPr>
      <w:r w:rsidRPr="0076243F">
        <w:rPr>
          <w:rFonts w:ascii="Times New Roman" w:hAnsi="Times New Roman" w:cs="Times New Roman"/>
          <w:color w:val="000000"/>
          <w:sz w:val="24"/>
          <w:szCs w:val="24"/>
          <w:u w:color="0000FF"/>
          <w:lang w:val="en-GB"/>
        </w:rPr>
        <w:t>The term sexual harassment describes unwelcome sexual advances, requests for sexual favours, and other verbal or physical conduct of a sexual nature. The conduct is made as a term or condition of an individual's employment with implied or express promises of preferential treatment, threat of detrimental treatment or threat about the present or future employment status.</w:t>
      </w:r>
    </w:p>
    <w:p w:rsidR="00D46093" w:rsidRPr="0076243F" w:rsidRDefault="00D46093" w:rsidP="00D46093">
      <w:pPr>
        <w:widowControl w:val="0"/>
        <w:autoSpaceDE w:val="0"/>
        <w:autoSpaceDN w:val="0"/>
        <w:adjustRightInd w:val="0"/>
        <w:jc w:val="both"/>
        <w:rPr>
          <w:rFonts w:ascii="Times New Roman" w:hAnsi="Times New Roman" w:cs="Times New Roman"/>
          <w:b/>
          <w:color w:val="000000"/>
          <w:sz w:val="24"/>
          <w:szCs w:val="24"/>
          <w:u w:color="0000FF"/>
          <w:lang w:val="en-GB"/>
        </w:rPr>
      </w:pPr>
      <w:r w:rsidRPr="0076243F">
        <w:rPr>
          <w:rFonts w:ascii="Times New Roman" w:hAnsi="Times New Roman" w:cs="Times New Roman"/>
          <w:b/>
          <w:color w:val="000000"/>
          <w:sz w:val="24"/>
          <w:szCs w:val="24"/>
          <w:u w:color="0000FF"/>
          <w:lang w:val="en-GB"/>
        </w:rPr>
        <w:t>Forms of sexual harassment includes</w:t>
      </w:r>
    </w:p>
    <w:p w:rsidR="00D46093" w:rsidRPr="0076243F" w:rsidRDefault="00D46093" w:rsidP="0076243F">
      <w:pPr>
        <w:widowControl w:val="0"/>
        <w:numPr>
          <w:ilvl w:val="0"/>
          <w:numId w:val="33"/>
        </w:numPr>
        <w:tabs>
          <w:tab w:val="left" w:pos="20"/>
          <w:tab w:val="left" w:pos="229"/>
        </w:tabs>
        <w:autoSpaceDE w:val="0"/>
        <w:autoSpaceDN w:val="0"/>
        <w:adjustRightInd w:val="0"/>
        <w:spacing w:after="0" w:line="240" w:lineRule="auto"/>
        <w:ind w:left="229" w:hanging="230"/>
        <w:jc w:val="both"/>
        <w:rPr>
          <w:rFonts w:ascii="Times New Roman" w:hAnsi="Times New Roman" w:cs="Times New Roman"/>
          <w:color w:val="000000"/>
          <w:sz w:val="24"/>
          <w:szCs w:val="24"/>
          <w:u w:color="0000FF"/>
          <w:lang w:val="en-GB"/>
        </w:rPr>
      </w:pPr>
      <w:r w:rsidRPr="0076243F">
        <w:rPr>
          <w:rFonts w:ascii="Times New Roman" w:hAnsi="Times New Roman" w:cs="Times New Roman"/>
          <w:color w:val="000000"/>
          <w:sz w:val="24"/>
          <w:szCs w:val="24"/>
          <w:u w:color="0000FF"/>
          <w:lang w:val="en-GB"/>
        </w:rPr>
        <w:t>Language of a sexual nature (written or spoken)</w:t>
      </w:r>
    </w:p>
    <w:p w:rsidR="00D46093" w:rsidRPr="0076243F" w:rsidRDefault="00D46093" w:rsidP="0076243F">
      <w:pPr>
        <w:widowControl w:val="0"/>
        <w:numPr>
          <w:ilvl w:val="0"/>
          <w:numId w:val="33"/>
        </w:numPr>
        <w:tabs>
          <w:tab w:val="left" w:pos="20"/>
          <w:tab w:val="left" w:pos="229"/>
        </w:tabs>
        <w:autoSpaceDE w:val="0"/>
        <w:autoSpaceDN w:val="0"/>
        <w:adjustRightInd w:val="0"/>
        <w:spacing w:after="0" w:line="240" w:lineRule="auto"/>
        <w:ind w:left="229" w:hanging="230"/>
        <w:jc w:val="both"/>
        <w:rPr>
          <w:rFonts w:ascii="Times New Roman" w:hAnsi="Times New Roman" w:cs="Times New Roman"/>
          <w:color w:val="000000"/>
          <w:sz w:val="24"/>
          <w:szCs w:val="24"/>
          <w:u w:color="0000FF"/>
          <w:lang w:val="en-GB"/>
        </w:rPr>
      </w:pPr>
      <w:r w:rsidRPr="0076243F">
        <w:rPr>
          <w:rFonts w:ascii="Times New Roman" w:hAnsi="Times New Roman" w:cs="Times New Roman"/>
          <w:color w:val="000000"/>
          <w:sz w:val="24"/>
          <w:szCs w:val="24"/>
          <w:u w:color="0000FF"/>
          <w:lang w:val="en-GB"/>
        </w:rPr>
        <w:t>Use of visual material of a sexual nature.</w:t>
      </w:r>
    </w:p>
    <w:p w:rsidR="00D46093" w:rsidRPr="0076243F" w:rsidRDefault="00D46093" w:rsidP="0076243F">
      <w:pPr>
        <w:widowControl w:val="0"/>
        <w:numPr>
          <w:ilvl w:val="0"/>
          <w:numId w:val="33"/>
        </w:numPr>
        <w:tabs>
          <w:tab w:val="left" w:pos="20"/>
          <w:tab w:val="left" w:pos="229"/>
        </w:tabs>
        <w:autoSpaceDE w:val="0"/>
        <w:autoSpaceDN w:val="0"/>
        <w:adjustRightInd w:val="0"/>
        <w:spacing w:after="0" w:line="240" w:lineRule="auto"/>
        <w:ind w:left="229" w:hanging="230"/>
        <w:jc w:val="both"/>
        <w:rPr>
          <w:rFonts w:ascii="Times New Roman" w:hAnsi="Times New Roman" w:cs="Times New Roman"/>
          <w:color w:val="000000"/>
          <w:sz w:val="24"/>
          <w:szCs w:val="24"/>
          <w:u w:color="0000FF"/>
          <w:lang w:val="en-GB"/>
        </w:rPr>
      </w:pPr>
      <w:r w:rsidRPr="0076243F">
        <w:rPr>
          <w:rFonts w:ascii="Times New Roman" w:hAnsi="Times New Roman" w:cs="Times New Roman"/>
          <w:color w:val="000000"/>
          <w:sz w:val="24"/>
          <w:szCs w:val="24"/>
          <w:u w:color="0000FF"/>
          <w:lang w:val="en-GB"/>
        </w:rPr>
        <w:t>Use of visual material of sexual nature.</w:t>
      </w:r>
    </w:p>
    <w:p w:rsidR="00D46093" w:rsidRPr="0076243F" w:rsidRDefault="00D46093" w:rsidP="0076243F">
      <w:pPr>
        <w:widowControl w:val="0"/>
        <w:numPr>
          <w:ilvl w:val="0"/>
          <w:numId w:val="33"/>
        </w:numPr>
        <w:tabs>
          <w:tab w:val="left" w:pos="20"/>
          <w:tab w:val="left" w:pos="229"/>
        </w:tabs>
        <w:autoSpaceDE w:val="0"/>
        <w:autoSpaceDN w:val="0"/>
        <w:adjustRightInd w:val="0"/>
        <w:spacing w:after="0" w:line="240" w:lineRule="auto"/>
        <w:ind w:left="229" w:hanging="230"/>
        <w:jc w:val="both"/>
        <w:rPr>
          <w:rFonts w:ascii="Times New Roman" w:hAnsi="Times New Roman" w:cs="Times New Roman"/>
          <w:color w:val="000000"/>
          <w:sz w:val="24"/>
          <w:szCs w:val="24"/>
          <w:u w:color="0000FF"/>
          <w:lang w:val="en-GB"/>
        </w:rPr>
      </w:pPr>
      <w:r w:rsidRPr="0076243F">
        <w:rPr>
          <w:rFonts w:ascii="Times New Roman" w:hAnsi="Times New Roman" w:cs="Times New Roman"/>
          <w:color w:val="000000"/>
          <w:sz w:val="24"/>
          <w:szCs w:val="24"/>
          <w:u w:color="0000FF"/>
          <w:lang w:val="en-GB"/>
        </w:rPr>
        <w:t>Show of sexual behaviour of a sexual nature.</w:t>
      </w:r>
    </w:p>
    <w:p w:rsidR="00C6478D" w:rsidRPr="0076243F" w:rsidRDefault="00C6478D" w:rsidP="00C6478D">
      <w:pPr>
        <w:widowControl w:val="0"/>
        <w:tabs>
          <w:tab w:val="left" w:pos="20"/>
          <w:tab w:val="left" w:pos="229"/>
        </w:tabs>
        <w:autoSpaceDE w:val="0"/>
        <w:autoSpaceDN w:val="0"/>
        <w:adjustRightInd w:val="0"/>
        <w:spacing w:after="0" w:line="240" w:lineRule="auto"/>
        <w:jc w:val="both"/>
        <w:rPr>
          <w:rFonts w:ascii="Times New Roman" w:hAnsi="Times New Roman" w:cs="Times New Roman"/>
          <w:color w:val="000000"/>
          <w:sz w:val="24"/>
          <w:szCs w:val="24"/>
          <w:u w:color="0000FF"/>
          <w:lang w:val="en-GB"/>
        </w:rPr>
      </w:pPr>
    </w:p>
    <w:p w:rsidR="00D46093" w:rsidRPr="0076243F" w:rsidRDefault="00D46093" w:rsidP="00D46093">
      <w:pPr>
        <w:widowControl w:val="0"/>
        <w:autoSpaceDE w:val="0"/>
        <w:autoSpaceDN w:val="0"/>
        <w:adjustRightInd w:val="0"/>
        <w:jc w:val="both"/>
        <w:rPr>
          <w:rFonts w:ascii="Times New Roman" w:hAnsi="Times New Roman" w:cs="Times New Roman"/>
          <w:color w:val="FB0207"/>
          <w:sz w:val="24"/>
          <w:szCs w:val="24"/>
          <w:u w:color="0000FF"/>
          <w:lang w:val="en-GB"/>
        </w:rPr>
      </w:pPr>
      <w:r w:rsidRPr="0076243F">
        <w:rPr>
          <w:rFonts w:ascii="Times New Roman" w:hAnsi="Times New Roman" w:cs="Times New Roman"/>
          <w:color w:val="FB0207"/>
          <w:sz w:val="24"/>
          <w:szCs w:val="24"/>
          <w:u w:color="0000FF"/>
          <w:lang w:val="en-GB"/>
        </w:rPr>
        <w:t>Section 6 Employment Act</w:t>
      </w:r>
    </w:p>
    <w:p w:rsidR="00D46093" w:rsidRPr="0076243F" w:rsidRDefault="00D46093" w:rsidP="00D46093">
      <w:pPr>
        <w:widowControl w:val="0"/>
        <w:autoSpaceDE w:val="0"/>
        <w:autoSpaceDN w:val="0"/>
        <w:adjustRightInd w:val="0"/>
        <w:jc w:val="both"/>
        <w:rPr>
          <w:rFonts w:ascii="Times New Roman" w:hAnsi="Times New Roman" w:cs="Times New Roman"/>
          <w:b/>
          <w:color w:val="000000"/>
          <w:sz w:val="24"/>
          <w:szCs w:val="24"/>
          <w:u w:color="0000FF"/>
          <w:lang w:val="en-GB"/>
        </w:rPr>
      </w:pPr>
      <w:r w:rsidRPr="0076243F">
        <w:rPr>
          <w:rFonts w:ascii="Times New Roman" w:hAnsi="Times New Roman" w:cs="Times New Roman"/>
          <w:b/>
          <w:color w:val="000000"/>
          <w:sz w:val="24"/>
          <w:szCs w:val="24"/>
          <w:u w:color="0000FF"/>
          <w:lang w:val="en-GB"/>
        </w:rPr>
        <w:t>Causes of sexual harassment:</w:t>
      </w:r>
    </w:p>
    <w:p w:rsidR="00D46093" w:rsidRPr="0076243F" w:rsidRDefault="00D46093" w:rsidP="0076243F">
      <w:pPr>
        <w:widowControl w:val="0"/>
        <w:numPr>
          <w:ilvl w:val="0"/>
          <w:numId w:val="34"/>
        </w:numPr>
        <w:tabs>
          <w:tab w:val="left" w:pos="20"/>
          <w:tab w:val="left" w:pos="229"/>
        </w:tabs>
        <w:autoSpaceDE w:val="0"/>
        <w:autoSpaceDN w:val="0"/>
        <w:adjustRightInd w:val="0"/>
        <w:spacing w:after="0" w:line="240" w:lineRule="auto"/>
        <w:ind w:left="229" w:hanging="230"/>
        <w:jc w:val="both"/>
        <w:rPr>
          <w:rFonts w:ascii="Times New Roman" w:hAnsi="Times New Roman" w:cs="Times New Roman"/>
          <w:color w:val="000000"/>
          <w:sz w:val="24"/>
          <w:szCs w:val="24"/>
          <w:u w:color="0000FF"/>
          <w:lang w:val="en-GB"/>
        </w:rPr>
      </w:pPr>
      <w:r w:rsidRPr="0076243F">
        <w:rPr>
          <w:rFonts w:ascii="Times New Roman" w:hAnsi="Times New Roman" w:cs="Times New Roman"/>
          <w:color w:val="000000"/>
          <w:sz w:val="24"/>
          <w:szCs w:val="24"/>
          <w:u w:color="0000FF"/>
          <w:lang w:val="en-GB"/>
        </w:rPr>
        <w:t>Reliance on supervisors for career success / progression.</w:t>
      </w:r>
    </w:p>
    <w:p w:rsidR="00D46093" w:rsidRPr="0076243F" w:rsidRDefault="00D46093" w:rsidP="0076243F">
      <w:pPr>
        <w:widowControl w:val="0"/>
        <w:numPr>
          <w:ilvl w:val="0"/>
          <w:numId w:val="34"/>
        </w:numPr>
        <w:tabs>
          <w:tab w:val="left" w:pos="20"/>
          <w:tab w:val="left" w:pos="229"/>
        </w:tabs>
        <w:autoSpaceDE w:val="0"/>
        <w:autoSpaceDN w:val="0"/>
        <w:adjustRightInd w:val="0"/>
        <w:spacing w:after="0" w:line="240" w:lineRule="auto"/>
        <w:ind w:left="229" w:hanging="230"/>
        <w:jc w:val="both"/>
        <w:rPr>
          <w:rFonts w:ascii="Times New Roman" w:hAnsi="Times New Roman" w:cs="Times New Roman"/>
          <w:color w:val="000000"/>
          <w:sz w:val="24"/>
          <w:szCs w:val="24"/>
          <w:u w:color="0000FF"/>
          <w:lang w:val="en-GB"/>
        </w:rPr>
      </w:pPr>
      <w:r w:rsidRPr="0076243F">
        <w:rPr>
          <w:rFonts w:ascii="Times New Roman" w:hAnsi="Times New Roman" w:cs="Times New Roman"/>
          <w:color w:val="000000"/>
          <w:sz w:val="24"/>
          <w:szCs w:val="24"/>
          <w:u w:color="0000FF"/>
          <w:lang w:val="en-GB"/>
        </w:rPr>
        <w:t>Abuse of authority</w:t>
      </w:r>
    </w:p>
    <w:p w:rsidR="00D46093" w:rsidRPr="0076243F" w:rsidRDefault="00D46093" w:rsidP="0076243F">
      <w:pPr>
        <w:widowControl w:val="0"/>
        <w:numPr>
          <w:ilvl w:val="0"/>
          <w:numId w:val="34"/>
        </w:numPr>
        <w:tabs>
          <w:tab w:val="left" w:pos="20"/>
          <w:tab w:val="left" w:pos="229"/>
        </w:tabs>
        <w:autoSpaceDE w:val="0"/>
        <w:autoSpaceDN w:val="0"/>
        <w:adjustRightInd w:val="0"/>
        <w:spacing w:after="0" w:line="240" w:lineRule="auto"/>
        <w:ind w:left="229" w:hanging="230"/>
        <w:jc w:val="both"/>
        <w:rPr>
          <w:rFonts w:ascii="Times New Roman" w:hAnsi="Times New Roman" w:cs="Times New Roman"/>
          <w:color w:val="000000"/>
          <w:sz w:val="24"/>
          <w:szCs w:val="24"/>
          <w:u w:color="0000FF"/>
          <w:lang w:val="en-GB"/>
        </w:rPr>
      </w:pPr>
      <w:r w:rsidRPr="0076243F">
        <w:rPr>
          <w:rFonts w:ascii="Times New Roman" w:hAnsi="Times New Roman" w:cs="Times New Roman"/>
          <w:color w:val="000000"/>
          <w:sz w:val="24"/>
          <w:szCs w:val="24"/>
          <w:u w:color="0000FF"/>
          <w:lang w:val="en-GB"/>
        </w:rPr>
        <w:t>Poor management</w:t>
      </w:r>
    </w:p>
    <w:p w:rsidR="00D46093" w:rsidRPr="0076243F" w:rsidRDefault="00D46093" w:rsidP="0076243F">
      <w:pPr>
        <w:widowControl w:val="0"/>
        <w:numPr>
          <w:ilvl w:val="0"/>
          <w:numId w:val="34"/>
        </w:numPr>
        <w:tabs>
          <w:tab w:val="left" w:pos="20"/>
          <w:tab w:val="left" w:pos="229"/>
        </w:tabs>
        <w:autoSpaceDE w:val="0"/>
        <w:autoSpaceDN w:val="0"/>
        <w:adjustRightInd w:val="0"/>
        <w:spacing w:after="0" w:line="240" w:lineRule="auto"/>
        <w:ind w:left="229" w:hanging="230"/>
        <w:jc w:val="both"/>
        <w:rPr>
          <w:rFonts w:ascii="Times New Roman" w:hAnsi="Times New Roman" w:cs="Times New Roman"/>
          <w:color w:val="000000"/>
          <w:sz w:val="24"/>
          <w:szCs w:val="24"/>
          <w:u w:color="0000FF"/>
          <w:lang w:val="en-GB"/>
        </w:rPr>
      </w:pPr>
      <w:r w:rsidRPr="0076243F">
        <w:rPr>
          <w:rFonts w:ascii="Times New Roman" w:hAnsi="Times New Roman" w:cs="Times New Roman"/>
          <w:color w:val="000000"/>
          <w:sz w:val="24"/>
          <w:szCs w:val="24"/>
          <w:u w:color="0000FF"/>
          <w:lang w:val="en-GB"/>
        </w:rPr>
        <w:t>Job instability</w:t>
      </w:r>
    </w:p>
    <w:p w:rsidR="00D46093" w:rsidRPr="0076243F" w:rsidRDefault="00D46093" w:rsidP="0076243F">
      <w:pPr>
        <w:widowControl w:val="0"/>
        <w:numPr>
          <w:ilvl w:val="0"/>
          <w:numId w:val="34"/>
        </w:numPr>
        <w:tabs>
          <w:tab w:val="left" w:pos="20"/>
          <w:tab w:val="left" w:pos="229"/>
        </w:tabs>
        <w:autoSpaceDE w:val="0"/>
        <w:autoSpaceDN w:val="0"/>
        <w:adjustRightInd w:val="0"/>
        <w:spacing w:after="0" w:line="240" w:lineRule="auto"/>
        <w:ind w:left="229" w:hanging="230"/>
        <w:jc w:val="both"/>
        <w:rPr>
          <w:rFonts w:ascii="Times New Roman" w:hAnsi="Times New Roman" w:cs="Times New Roman"/>
          <w:color w:val="000000"/>
          <w:sz w:val="24"/>
          <w:szCs w:val="24"/>
          <w:u w:color="0000FF"/>
          <w:lang w:val="en-GB"/>
        </w:rPr>
      </w:pPr>
      <w:r w:rsidRPr="0076243F">
        <w:rPr>
          <w:rFonts w:ascii="Times New Roman" w:hAnsi="Times New Roman" w:cs="Times New Roman"/>
          <w:color w:val="000000"/>
          <w:sz w:val="24"/>
          <w:szCs w:val="24"/>
          <w:u w:color="0000FF"/>
          <w:lang w:val="en-GB"/>
        </w:rPr>
        <w:t>Personal problems such as divorce, separation etc.</w:t>
      </w:r>
    </w:p>
    <w:p w:rsidR="00C6478D" w:rsidRPr="0076243F" w:rsidRDefault="00C6478D" w:rsidP="00C6478D">
      <w:pPr>
        <w:widowControl w:val="0"/>
        <w:tabs>
          <w:tab w:val="left" w:pos="20"/>
          <w:tab w:val="left" w:pos="229"/>
        </w:tabs>
        <w:autoSpaceDE w:val="0"/>
        <w:autoSpaceDN w:val="0"/>
        <w:adjustRightInd w:val="0"/>
        <w:spacing w:after="0" w:line="240" w:lineRule="auto"/>
        <w:jc w:val="both"/>
        <w:rPr>
          <w:rFonts w:ascii="Times New Roman" w:hAnsi="Times New Roman" w:cs="Times New Roman"/>
          <w:color w:val="000000"/>
          <w:sz w:val="24"/>
          <w:szCs w:val="24"/>
          <w:u w:color="0000FF"/>
          <w:lang w:val="en-GB"/>
        </w:rPr>
      </w:pPr>
    </w:p>
    <w:p w:rsidR="00D46093" w:rsidRPr="0076243F" w:rsidRDefault="00D46093" w:rsidP="0076243F">
      <w:pPr>
        <w:widowControl w:val="0"/>
        <w:numPr>
          <w:ilvl w:val="0"/>
          <w:numId w:val="35"/>
        </w:numPr>
        <w:tabs>
          <w:tab w:val="left" w:pos="20"/>
          <w:tab w:val="left" w:pos="458"/>
        </w:tabs>
        <w:autoSpaceDE w:val="0"/>
        <w:autoSpaceDN w:val="0"/>
        <w:adjustRightInd w:val="0"/>
        <w:spacing w:after="0" w:line="240" w:lineRule="auto"/>
        <w:ind w:left="458" w:hanging="459"/>
        <w:jc w:val="both"/>
        <w:rPr>
          <w:rFonts w:ascii="Times New Roman" w:hAnsi="Times New Roman" w:cs="Times New Roman"/>
          <w:b/>
          <w:bCs/>
          <w:color w:val="000000"/>
          <w:sz w:val="24"/>
          <w:szCs w:val="24"/>
          <w:u w:color="0000FF"/>
          <w:lang w:val="en-GB"/>
        </w:rPr>
      </w:pPr>
      <w:r w:rsidRPr="0076243F">
        <w:rPr>
          <w:rFonts w:ascii="Times New Roman" w:hAnsi="Times New Roman" w:cs="Times New Roman"/>
          <w:b/>
          <w:bCs/>
          <w:color w:val="000000"/>
          <w:sz w:val="24"/>
          <w:szCs w:val="24"/>
          <w:u w:color="0000FF"/>
          <w:lang w:val="en-GB"/>
        </w:rPr>
        <w:t>7 C’s of effective communication?</w:t>
      </w:r>
    </w:p>
    <w:p w:rsidR="00D46093" w:rsidRPr="0076243F" w:rsidRDefault="00D46093" w:rsidP="00D46093">
      <w:pPr>
        <w:widowControl w:val="0"/>
        <w:autoSpaceDE w:val="0"/>
        <w:autoSpaceDN w:val="0"/>
        <w:adjustRightInd w:val="0"/>
        <w:jc w:val="both"/>
        <w:rPr>
          <w:rFonts w:ascii="Times New Roman" w:hAnsi="Times New Roman" w:cs="Times New Roman"/>
          <w:color w:val="000000"/>
          <w:sz w:val="24"/>
          <w:szCs w:val="24"/>
          <w:u w:color="0000FF"/>
          <w:lang w:val="en-GB"/>
        </w:rPr>
      </w:pPr>
    </w:p>
    <w:p w:rsidR="00D46093" w:rsidRPr="0076243F" w:rsidRDefault="00D46093" w:rsidP="0076243F">
      <w:pPr>
        <w:widowControl w:val="0"/>
        <w:numPr>
          <w:ilvl w:val="0"/>
          <w:numId w:val="36"/>
        </w:numPr>
        <w:tabs>
          <w:tab w:val="left" w:pos="360"/>
          <w:tab w:val="left" w:pos="818"/>
        </w:tabs>
        <w:autoSpaceDE w:val="0"/>
        <w:autoSpaceDN w:val="0"/>
        <w:adjustRightInd w:val="0"/>
        <w:spacing w:after="0" w:line="240" w:lineRule="auto"/>
        <w:ind w:left="818" w:hanging="819"/>
        <w:jc w:val="both"/>
        <w:rPr>
          <w:rFonts w:ascii="Times New Roman" w:hAnsi="Times New Roman" w:cs="Times New Roman"/>
          <w:color w:val="000000"/>
          <w:sz w:val="24"/>
          <w:szCs w:val="24"/>
          <w:u w:color="0000FF"/>
          <w:lang w:val="en-GB"/>
        </w:rPr>
      </w:pPr>
      <w:r w:rsidRPr="0076243F">
        <w:rPr>
          <w:rFonts w:ascii="Times New Roman" w:hAnsi="Times New Roman" w:cs="Times New Roman"/>
          <w:color w:val="000000"/>
          <w:sz w:val="24"/>
          <w:szCs w:val="24"/>
          <w:u w:color="0000FF"/>
          <w:lang w:val="en-GB"/>
        </w:rPr>
        <w:t>Clear</w:t>
      </w:r>
    </w:p>
    <w:p w:rsidR="00D46093" w:rsidRPr="0076243F" w:rsidRDefault="00D46093" w:rsidP="0076243F">
      <w:pPr>
        <w:widowControl w:val="0"/>
        <w:numPr>
          <w:ilvl w:val="0"/>
          <w:numId w:val="36"/>
        </w:numPr>
        <w:tabs>
          <w:tab w:val="left" w:pos="360"/>
          <w:tab w:val="left" w:pos="818"/>
        </w:tabs>
        <w:autoSpaceDE w:val="0"/>
        <w:autoSpaceDN w:val="0"/>
        <w:adjustRightInd w:val="0"/>
        <w:spacing w:after="0" w:line="240" w:lineRule="auto"/>
        <w:ind w:left="818" w:hanging="819"/>
        <w:jc w:val="both"/>
        <w:rPr>
          <w:rFonts w:ascii="Times New Roman" w:hAnsi="Times New Roman" w:cs="Times New Roman"/>
          <w:color w:val="000000"/>
          <w:sz w:val="24"/>
          <w:szCs w:val="24"/>
          <w:u w:color="0000FF"/>
          <w:lang w:val="en-GB"/>
        </w:rPr>
      </w:pPr>
      <w:r w:rsidRPr="0076243F">
        <w:rPr>
          <w:rFonts w:ascii="Times New Roman" w:hAnsi="Times New Roman" w:cs="Times New Roman"/>
          <w:color w:val="000000"/>
          <w:sz w:val="24"/>
          <w:szCs w:val="24"/>
          <w:u w:color="0000FF"/>
          <w:lang w:val="en-GB"/>
        </w:rPr>
        <w:t>Concise</w:t>
      </w:r>
    </w:p>
    <w:p w:rsidR="00D46093" w:rsidRPr="0076243F" w:rsidRDefault="00D46093" w:rsidP="0076243F">
      <w:pPr>
        <w:widowControl w:val="0"/>
        <w:numPr>
          <w:ilvl w:val="0"/>
          <w:numId w:val="36"/>
        </w:numPr>
        <w:tabs>
          <w:tab w:val="left" w:pos="360"/>
          <w:tab w:val="left" w:pos="818"/>
        </w:tabs>
        <w:autoSpaceDE w:val="0"/>
        <w:autoSpaceDN w:val="0"/>
        <w:adjustRightInd w:val="0"/>
        <w:spacing w:after="0" w:line="240" w:lineRule="auto"/>
        <w:ind w:left="818" w:hanging="819"/>
        <w:jc w:val="both"/>
        <w:rPr>
          <w:rFonts w:ascii="Times New Roman" w:hAnsi="Times New Roman" w:cs="Times New Roman"/>
          <w:color w:val="000000"/>
          <w:sz w:val="24"/>
          <w:szCs w:val="24"/>
          <w:u w:color="0000FF"/>
          <w:lang w:val="en-GB"/>
        </w:rPr>
      </w:pPr>
      <w:r w:rsidRPr="0076243F">
        <w:rPr>
          <w:rFonts w:ascii="Times New Roman" w:hAnsi="Times New Roman" w:cs="Times New Roman"/>
          <w:color w:val="000000"/>
          <w:sz w:val="24"/>
          <w:szCs w:val="24"/>
          <w:u w:color="0000FF"/>
          <w:lang w:val="en-GB"/>
        </w:rPr>
        <w:t>Concrete</w:t>
      </w:r>
    </w:p>
    <w:p w:rsidR="00D46093" w:rsidRPr="0076243F" w:rsidRDefault="00D46093" w:rsidP="0076243F">
      <w:pPr>
        <w:widowControl w:val="0"/>
        <w:numPr>
          <w:ilvl w:val="0"/>
          <w:numId w:val="36"/>
        </w:numPr>
        <w:tabs>
          <w:tab w:val="left" w:pos="360"/>
          <w:tab w:val="left" w:pos="818"/>
        </w:tabs>
        <w:autoSpaceDE w:val="0"/>
        <w:autoSpaceDN w:val="0"/>
        <w:adjustRightInd w:val="0"/>
        <w:spacing w:after="0" w:line="240" w:lineRule="auto"/>
        <w:ind w:left="818" w:hanging="819"/>
        <w:jc w:val="both"/>
        <w:rPr>
          <w:rFonts w:ascii="Times New Roman" w:hAnsi="Times New Roman" w:cs="Times New Roman"/>
          <w:color w:val="000000"/>
          <w:sz w:val="24"/>
          <w:szCs w:val="24"/>
          <w:u w:color="0000FF"/>
          <w:lang w:val="en-GB"/>
        </w:rPr>
      </w:pPr>
      <w:r w:rsidRPr="0076243F">
        <w:rPr>
          <w:rFonts w:ascii="Times New Roman" w:hAnsi="Times New Roman" w:cs="Times New Roman"/>
          <w:color w:val="000000"/>
          <w:sz w:val="24"/>
          <w:szCs w:val="24"/>
          <w:u w:color="0000FF"/>
          <w:lang w:val="en-GB"/>
        </w:rPr>
        <w:t>Correct</w:t>
      </w:r>
    </w:p>
    <w:p w:rsidR="00D46093" w:rsidRPr="0076243F" w:rsidRDefault="00D46093" w:rsidP="0076243F">
      <w:pPr>
        <w:widowControl w:val="0"/>
        <w:numPr>
          <w:ilvl w:val="0"/>
          <w:numId w:val="36"/>
        </w:numPr>
        <w:tabs>
          <w:tab w:val="left" w:pos="360"/>
          <w:tab w:val="left" w:pos="818"/>
        </w:tabs>
        <w:autoSpaceDE w:val="0"/>
        <w:autoSpaceDN w:val="0"/>
        <w:adjustRightInd w:val="0"/>
        <w:spacing w:after="0" w:line="240" w:lineRule="auto"/>
        <w:ind w:left="818" w:hanging="819"/>
        <w:jc w:val="both"/>
        <w:rPr>
          <w:rFonts w:ascii="Times New Roman" w:hAnsi="Times New Roman" w:cs="Times New Roman"/>
          <w:color w:val="000000"/>
          <w:sz w:val="24"/>
          <w:szCs w:val="24"/>
          <w:u w:color="0000FF"/>
          <w:lang w:val="en-GB"/>
        </w:rPr>
      </w:pPr>
      <w:r w:rsidRPr="0076243F">
        <w:rPr>
          <w:rFonts w:ascii="Times New Roman" w:hAnsi="Times New Roman" w:cs="Times New Roman"/>
          <w:color w:val="000000"/>
          <w:sz w:val="24"/>
          <w:szCs w:val="24"/>
          <w:u w:color="0000FF"/>
          <w:lang w:val="en-GB"/>
        </w:rPr>
        <w:t>Coherent</w:t>
      </w:r>
    </w:p>
    <w:p w:rsidR="00D46093" w:rsidRPr="0076243F" w:rsidRDefault="00D46093" w:rsidP="0076243F">
      <w:pPr>
        <w:widowControl w:val="0"/>
        <w:numPr>
          <w:ilvl w:val="0"/>
          <w:numId w:val="36"/>
        </w:numPr>
        <w:tabs>
          <w:tab w:val="left" w:pos="360"/>
          <w:tab w:val="left" w:pos="818"/>
        </w:tabs>
        <w:autoSpaceDE w:val="0"/>
        <w:autoSpaceDN w:val="0"/>
        <w:adjustRightInd w:val="0"/>
        <w:spacing w:after="0" w:line="240" w:lineRule="auto"/>
        <w:ind w:left="818" w:hanging="819"/>
        <w:jc w:val="both"/>
        <w:rPr>
          <w:rFonts w:ascii="Times New Roman" w:hAnsi="Times New Roman" w:cs="Times New Roman"/>
          <w:color w:val="000000"/>
          <w:sz w:val="24"/>
          <w:szCs w:val="24"/>
          <w:u w:color="0000FF"/>
          <w:lang w:val="en-GB"/>
        </w:rPr>
      </w:pPr>
      <w:r w:rsidRPr="0076243F">
        <w:rPr>
          <w:rFonts w:ascii="Times New Roman" w:hAnsi="Times New Roman" w:cs="Times New Roman"/>
          <w:color w:val="000000"/>
          <w:sz w:val="24"/>
          <w:szCs w:val="24"/>
          <w:u w:color="0000FF"/>
          <w:lang w:val="en-GB"/>
        </w:rPr>
        <w:t>Complete</w:t>
      </w:r>
    </w:p>
    <w:p w:rsidR="00D46093" w:rsidRPr="0076243F" w:rsidRDefault="00D46093" w:rsidP="0076243F">
      <w:pPr>
        <w:widowControl w:val="0"/>
        <w:numPr>
          <w:ilvl w:val="0"/>
          <w:numId w:val="36"/>
        </w:numPr>
        <w:tabs>
          <w:tab w:val="left" w:pos="360"/>
          <w:tab w:val="left" w:pos="818"/>
        </w:tabs>
        <w:autoSpaceDE w:val="0"/>
        <w:autoSpaceDN w:val="0"/>
        <w:adjustRightInd w:val="0"/>
        <w:spacing w:after="0" w:line="240" w:lineRule="auto"/>
        <w:ind w:left="818" w:hanging="819"/>
        <w:jc w:val="both"/>
        <w:rPr>
          <w:rFonts w:ascii="Times New Roman" w:hAnsi="Times New Roman" w:cs="Times New Roman"/>
          <w:color w:val="000000"/>
          <w:sz w:val="24"/>
          <w:szCs w:val="24"/>
          <w:u w:color="0000FF"/>
          <w:lang w:val="en-GB"/>
        </w:rPr>
      </w:pPr>
      <w:r w:rsidRPr="0076243F">
        <w:rPr>
          <w:rFonts w:ascii="Times New Roman" w:hAnsi="Times New Roman" w:cs="Times New Roman"/>
          <w:color w:val="000000"/>
          <w:sz w:val="24"/>
          <w:szCs w:val="24"/>
          <w:u w:color="0000FF"/>
          <w:lang w:val="en-GB"/>
        </w:rPr>
        <w:t>Courteous</w:t>
      </w:r>
    </w:p>
    <w:p w:rsidR="00D46093" w:rsidRPr="0076243F" w:rsidRDefault="00D46093" w:rsidP="00D46093">
      <w:pPr>
        <w:widowControl w:val="0"/>
        <w:autoSpaceDE w:val="0"/>
        <w:autoSpaceDN w:val="0"/>
        <w:adjustRightInd w:val="0"/>
        <w:jc w:val="both"/>
        <w:rPr>
          <w:rFonts w:ascii="Times New Roman" w:hAnsi="Times New Roman" w:cs="Times New Roman"/>
          <w:color w:val="000000"/>
          <w:sz w:val="24"/>
          <w:szCs w:val="24"/>
          <w:u w:color="0000FF"/>
          <w:lang w:val="en-GB"/>
        </w:rPr>
      </w:pPr>
    </w:p>
    <w:p w:rsidR="00D46093" w:rsidRPr="0076243F" w:rsidRDefault="00D46093" w:rsidP="0076243F">
      <w:pPr>
        <w:widowControl w:val="0"/>
        <w:numPr>
          <w:ilvl w:val="0"/>
          <w:numId w:val="37"/>
        </w:numPr>
        <w:tabs>
          <w:tab w:val="left" w:pos="20"/>
          <w:tab w:val="left" w:pos="458"/>
        </w:tabs>
        <w:autoSpaceDE w:val="0"/>
        <w:autoSpaceDN w:val="0"/>
        <w:adjustRightInd w:val="0"/>
        <w:spacing w:after="0" w:line="240" w:lineRule="auto"/>
        <w:ind w:left="458" w:hanging="459"/>
        <w:jc w:val="both"/>
        <w:rPr>
          <w:rFonts w:ascii="Times New Roman" w:hAnsi="Times New Roman" w:cs="Times New Roman"/>
          <w:b/>
          <w:color w:val="000000"/>
          <w:sz w:val="24"/>
          <w:szCs w:val="24"/>
          <w:u w:color="0000FF"/>
          <w:lang w:val="en-GB"/>
        </w:rPr>
      </w:pPr>
      <w:r w:rsidRPr="0076243F">
        <w:rPr>
          <w:rFonts w:ascii="Times New Roman" w:hAnsi="Times New Roman" w:cs="Times New Roman"/>
          <w:b/>
          <w:color w:val="000000"/>
          <w:sz w:val="24"/>
          <w:szCs w:val="24"/>
          <w:u w:color="0000FF"/>
          <w:lang w:val="en-GB"/>
        </w:rPr>
        <w:t xml:space="preserve">What </w:t>
      </w:r>
      <w:r w:rsidR="0076243F" w:rsidRPr="0076243F">
        <w:rPr>
          <w:rFonts w:ascii="Times New Roman" w:hAnsi="Times New Roman" w:cs="Times New Roman"/>
          <w:b/>
          <w:color w:val="000000"/>
          <w:sz w:val="24"/>
          <w:szCs w:val="24"/>
          <w:u w:color="0000FF"/>
          <w:lang w:val="en-GB"/>
        </w:rPr>
        <w:t>provision of Occupational Health and Safety Act has</w:t>
      </w:r>
      <w:r w:rsidRPr="0076243F">
        <w:rPr>
          <w:rFonts w:ascii="Times New Roman" w:hAnsi="Times New Roman" w:cs="Times New Roman"/>
          <w:b/>
          <w:color w:val="000000"/>
          <w:sz w:val="24"/>
          <w:szCs w:val="24"/>
          <w:u w:color="0000FF"/>
          <w:lang w:val="en-GB"/>
        </w:rPr>
        <w:t xml:space="preserve"> on safety and security?</w:t>
      </w:r>
    </w:p>
    <w:p w:rsidR="00C6478D" w:rsidRPr="0076243F" w:rsidRDefault="00D46093" w:rsidP="00C6478D">
      <w:pPr>
        <w:spacing w:after="0" w:line="240" w:lineRule="auto"/>
        <w:jc w:val="both"/>
        <w:rPr>
          <w:rFonts w:ascii="Times New Roman" w:hAnsi="Times New Roman" w:cs="Times New Roman"/>
          <w:sz w:val="24"/>
          <w:szCs w:val="24"/>
          <w:lang w:val="en-GB"/>
        </w:rPr>
      </w:pPr>
      <w:r w:rsidRPr="0076243F">
        <w:rPr>
          <w:rFonts w:ascii="Times New Roman" w:hAnsi="Times New Roman" w:cs="Times New Roman"/>
          <w:sz w:val="24"/>
          <w:szCs w:val="24"/>
          <w:lang w:val="en-GB"/>
        </w:rPr>
        <w:t>Section 74 of the Occupational Health and Safety Act provides for safety with regard to storage. In summary that section states how goods should be stored in a work place.</w:t>
      </w:r>
    </w:p>
    <w:p w:rsidR="00D46093" w:rsidRPr="0076243F" w:rsidRDefault="00D46093" w:rsidP="00C6478D">
      <w:pPr>
        <w:spacing w:after="0" w:line="240" w:lineRule="auto"/>
        <w:jc w:val="both"/>
        <w:rPr>
          <w:rFonts w:ascii="Times New Roman" w:hAnsi="Times New Roman" w:cs="Times New Roman"/>
          <w:sz w:val="24"/>
          <w:szCs w:val="24"/>
          <w:lang w:val="en-GB"/>
        </w:rPr>
      </w:pPr>
      <w:r w:rsidRPr="0076243F">
        <w:rPr>
          <w:rFonts w:ascii="Times New Roman" w:hAnsi="Times New Roman" w:cs="Times New Roman"/>
          <w:sz w:val="24"/>
          <w:szCs w:val="24"/>
          <w:lang w:val="en-GB"/>
        </w:rPr>
        <w:t>The goods are to be stored in such a manner that will ensure their stability and prevent any fall or collapse of the stack.</w:t>
      </w:r>
    </w:p>
    <w:p w:rsidR="00D46093" w:rsidRPr="0076243F" w:rsidRDefault="00D46093" w:rsidP="00C6478D">
      <w:pPr>
        <w:spacing w:after="0" w:line="240" w:lineRule="auto"/>
        <w:jc w:val="both"/>
        <w:rPr>
          <w:rFonts w:ascii="Times New Roman" w:hAnsi="Times New Roman" w:cs="Times New Roman"/>
          <w:sz w:val="24"/>
          <w:szCs w:val="24"/>
          <w:lang w:val="en-GB"/>
        </w:rPr>
      </w:pPr>
      <w:r w:rsidRPr="0076243F">
        <w:rPr>
          <w:rFonts w:ascii="Times New Roman" w:hAnsi="Times New Roman" w:cs="Times New Roman"/>
          <w:sz w:val="24"/>
          <w:szCs w:val="24"/>
          <w:lang w:val="en-GB"/>
        </w:rPr>
        <w:t>The goods should be stored in such a manner that as not to interfere with the adequate distribution of natural and artificial light, natural ventilation systems and the proper operation of machines or other equipments, the goods should be stored in such a way that they do not obstruct passage ways, gang ways or traffic lanes and the efficient functioning of the sprinkler system, the goods should not obstruct the fire extinguishing systems within the work place.</w:t>
      </w:r>
    </w:p>
    <w:p w:rsidR="00D46093" w:rsidRPr="0076243F" w:rsidRDefault="00D46093" w:rsidP="00C6478D">
      <w:pPr>
        <w:spacing w:after="0" w:line="240" w:lineRule="auto"/>
        <w:jc w:val="both"/>
        <w:rPr>
          <w:rFonts w:ascii="Times New Roman" w:hAnsi="Times New Roman" w:cs="Times New Roman"/>
          <w:sz w:val="24"/>
          <w:szCs w:val="24"/>
          <w:lang w:val="en-GB"/>
        </w:rPr>
      </w:pPr>
      <w:r w:rsidRPr="0076243F">
        <w:rPr>
          <w:rFonts w:ascii="Times New Roman" w:hAnsi="Times New Roman" w:cs="Times New Roman"/>
          <w:sz w:val="24"/>
          <w:szCs w:val="24"/>
          <w:lang w:val="en-GB"/>
        </w:rPr>
        <w:t>It also provides that no goods shall be stack against wall or partition, unless the wall or partition can withstand the pressure of the goods.</w:t>
      </w:r>
    </w:p>
    <w:p w:rsidR="00D46093" w:rsidRPr="0076243F" w:rsidRDefault="00D46093" w:rsidP="00C6478D">
      <w:pPr>
        <w:spacing w:after="0" w:line="240" w:lineRule="auto"/>
        <w:jc w:val="both"/>
        <w:rPr>
          <w:rFonts w:ascii="Times New Roman" w:hAnsi="Times New Roman" w:cs="Times New Roman"/>
          <w:sz w:val="24"/>
          <w:szCs w:val="24"/>
          <w:lang w:val="en-GB"/>
        </w:rPr>
      </w:pPr>
      <w:r w:rsidRPr="0076243F">
        <w:rPr>
          <w:rFonts w:ascii="Times New Roman" w:hAnsi="Times New Roman" w:cs="Times New Roman"/>
          <w:sz w:val="24"/>
          <w:szCs w:val="24"/>
          <w:lang w:val="en-GB"/>
        </w:rPr>
        <w:t>The above relates to our field in terms of how we arrange our files, furniture and electronics in the law firms.</w:t>
      </w:r>
    </w:p>
    <w:p w:rsidR="00C6478D" w:rsidRPr="0076243F" w:rsidRDefault="00C6478D" w:rsidP="00C6478D">
      <w:pPr>
        <w:spacing w:after="0" w:line="240" w:lineRule="auto"/>
        <w:jc w:val="both"/>
        <w:rPr>
          <w:rFonts w:ascii="Times New Roman" w:hAnsi="Times New Roman" w:cs="Times New Roman"/>
          <w:sz w:val="24"/>
          <w:szCs w:val="24"/>
          <w:lang w:val="en-GB"/>
        </w:rPr>
      </w:pPr>
    </w:p>
    <w:p w:rsidR="00D46093" w:rsidRPr="0076243F" w:rsidRDefault="00D46093" w:rsidP="0076243F">
      <w:pPr>
        <w:widowControl w:val="0"/>
        <w:numPr>
          <w:ilvl w:val="0"/>
          <w:numId w:val="38"/>
        </w:numPr>
        <w:tabs>
          <w:tab w:val="left" w:pos="20"/>
          <w:tab w:val="left" w:pos="458"/>
        </w:tabs>
        <w:autoSpaceDE w:val="0"/>
        <w:autoSpaceDN w:val="0"/>
        <w:adjustRightInd w:val="0"/>
        <w:spacing w:after="0" w:line="240" w:lineRule="auto"/>
        <w:ind w:left="458" w:hanging="459"/>
        <w:jc w:val="both"/>
        <w:rPr>
          <w:rFonts w:ascii="Times New Roman" w:hAnsi="Times New Roman" w:cs="Times New Roman"/>
          <w:b/>
          <w:bCs/>
          <w:color w:val="000000"/>
          <w:sz w:val="24"/>
          <w:szCs w:val="24"/>
          <w:u w:color="0000FF"/>
          <w:lang w:val="en-GB"/>
        </w:rPr>
      </w:pPr>
      <w:r w:rsidRPr="0076243F">
        <w:rPr>
          <w:rFonts w:ascii="Times New Roman" w:hAnsi="Times New Roman" w:cs="Times New Roman"/>
          <w:b/>
          <w:bCs/>
          <w:color w:val="000000"/>
          <w:sz w:val="24"/>
          <w:szCs w:val="24"/>
          <w:u w:color="0000FF"/>
          <w:lang w:val="en-GB"/>
        </w:rPr>
        <w:t>Explain the procurement process</w:t>
      </w:r>
    </w:p>
    <w:p w:rsidR="00C6478D" w:rsidRPr="0076243F" w:rsidRDefault="00C6478D" w:rsidP="00C6478D">
      <w:pPr>
        <w:widowControl w:val="0"/>
        <w:tabs>
          <w:tab w:val="left" w:pos="20"/>
          <w:tab w:val="left" w:pos="458"/>
        </w:tabs>
        <w:autoSpaceDE w:val="0"/>
        <w:autoSpaceDN w:val="0"/>
        <w:adjustRightInd w:val="0"/>
        <w:spacing w:after="0" w:line="240" w:lineRule="auto"/>
        <w:jc w:val="both"/>
        <w:rPr>
          <w:rFonts w:ascii="Times New Roman" w:hAnsi="Times New Roman" w:cs="Times New Roman"/>
          <w:b/>
          <w:bCs/>
          <w:color w:val="000000"/>
          <w:sz w:val="24"/>
          <w:szCs w:val="24"/>
          <w:u w:color="0000FF"/>
          <w:lang w:val="en-GB"/>
        </w:rPr>
      </w:pPr>
    </w:p>
    <w:p w:rsidR="00D46093" w:rsidRPr="0076243F" w:rsidRDefault="00D46093" w:rsidP="00D46093">
      <w:pPr>
        <w:widowControl w:val="0"/>
        <w:autoSpaceDE w:val="0"/>
        <w:autoSpaceDN w:val="0"/>
        <w:adjustRightInd w:val="0"/>
        <w:jc w:val="both"/>
        <w:rPr>
          <w:rFonts w:ascii="Times New Roman" w:hAnsi="Times New Roman" w:cs="Times New Roman"/>
          <w:color w:val="000000"/>
          <w:sz w:val="24"/>
          <w:szCs w:val="24"/>
          <w:u w:color="0000FF"/>
          <w:lang w:val="en-GB"/>
        </w:rPr>
      </w:pPr>
      <w:r w:rsidRPr="0076243F">
        <w:rPr>
          <w:rFonts w:ascii="Times New Roman" w:hAnsi="Times New Roman" w:cs="Times New Roman"/>
          <w:color w:val="000000"/>
          <w:sz w:val="24"/>
          <w:szCs w:val="24"/>
          <w:u w:color="0000FF"/>
          <w:lang w:val="en-GB"/>
        </w:rPr>
        <w:t>Procurement is the act of obtaining or acquiring goods and services by an institution.</w:t>
      </w:r>
    </w:p>
    <w:p w:rsidR="00D46093" w:rsidRPr="0076243F" w:rsidRDefault="00D46093" w:rsidP="00D46093">
      <w:pPr>
        <w:widowControl w:val="0"/>
        <w:autoSpaceDE w:val="0"/>
        <w:autoSpaceDN w:val="0"/>
        <w:adjustRightInd w:val="0"/>
        <w:jc w:val="both"/>
        <w:rPr>
          <w:rFonts w:ascii="Times New Roman" w:hAnsi="Times New Roman" w:cs="Times New Roman"/>
          <w:color w:val="000000"/>
          <w:sz w:val="24"/>
          <w:szCs w:val="24"/>
          <w:u w:color="0000FF"/>
          <w:lang w:val="en-GB"/>
        </w:rPr>
      </w:pPr>
      <w:r w:rsidRPr="0076243F">
        <w:rPr>
          <w:rFonts w:ascii="Times New Roman" w:hAnsi="Times New Roman" w:cs="Times New Roman"/>
          <w:color w:val="000000"/>
          <w:sz w:val="24"/>
          <w:szCs w:val="24"/>
          <w:u w:color="0000FF"/>
          <w:lang w:val="en-GB"/>
        </w:rPr>
        <w:t>The procurement cycle entails the following:</w:t>
      </w:r>
    </w:p>
    <w:p w:rsidR="00D46093" w:rsidRPr="0076243F" w:rsidRDefault="00D46093" w:rsidP="0076243F">
      <w:pPr>
        <w:pStyle w:val="ListParagraph"/>
        <w:numPr>
          <w:ilvl w:val="0"/>
          <w:numId w:val="4"/>
        </w:numPr>
        <w:jc w:val="both"/>
        <w:rPr>
          <w:rFonts w:ascii="Times New Roman" w:hAnsi="Times New Roman" w:cs="Times New Roman"/>
          <w:sz w:val="24"/>
          <w:szCs w:val="24"/>
          <w:lang w:val="en-GB"/>
        </w:rPr>
      </w:pPr>
      <w:r w:rsidRPr="0076243F">
        <w:rPr>
          <w:rFonts w:ascii="Times New Roman" w:hAnsi="Times New Roman" w:cs="Times New Roman"/>
          <w:sz w:val="24"/>
          <w:szCs w:val="24"/>
          <w:lang w:val="en-GB"/>
        </w:rPr>
        <w:t>Identification of a requirement or need in the organization.</w:t>
      </w:r>
    </w:p>
    <w:p w:rsidR="00D46093" w:rsidRPr="0076243F" w:rsidRDefault="00D46093" w:rsidP="0076243F">
      <w:pPr>
        <w:pStyle w:val="ListParagraph"/>
        <w:numPr>
          <w:ilvl w:val="0"/>
          <w:numId w:val="4"/>
        </w:numPr>
        <w:jc w:val="both"/>
        <w:rPr>
          <w:rFonts w:ascii="Times New Roman" w:hAnsi="Times New Roman" w:cs="Times New Roman"/>
          <w:sz w:val="24"/>
          <w:szCs w:val="24"/>
          <w:lang w:val="en-GB"/>
        </w:rPr>
      </w:pPr>
      <w:r w:rsidRPr="0076243F">
        <w:rPr>
          <w:rFonts w:ascii="Times New Roman" w:hAnsi="Times New Roman" w:cs="Times New Roman"/>
          <w:sz w:val="24"/>
          <w:szCs w:val="24"/>
          <w:lang w:val="en-GB"/>
        </w:rPr>
        <w:t>A plan is put in place emphasizing how to obtain the specific need.</w:t>
      </w:r>
    </w:p>
    <w:p w:rsidR="00D46093" w:rsidRPr="0076243F" w:rsidRDefault="00D46093" w:rsidP="0076243F">
      <w:pPr>
        <w:pStyle w:val="ListParagraph"/>
        <w:numPr>
          <w:ilvl w:val="0"/>
          <w:numId w:val="4"/>
        </w:numPr>
        <w:jc w:val="both"/>
        <w:rPr>
          <w:rFonts w:ascii="Times New Roman" w:hAnsi="Times New Roman" w:cs="Times New Roman"/>
          <w:sz w:val="24"/>
          <w:szCs w:val="24"/>
          <w:lang w:val="en-GB"/>
        </w:rPr>
      </w:pPr>
      <w:r w:rsidRPr="0076243F">
        <w:rPr>
          <w:rFonts w:ascii="Times New Roman" w:hAnsi="Times New Roman" w:cs="Times New Roman"/>
          <w:sz w:val="24"/>
          <w:szCs w:val="24"/>
          <w:lang w:val="en-GB"/>
        </w:rPr>
        <w:t>The organization involved then checks on the availability of funds before proceeding to check the sourcing options.</w:t>
      </w:r>
    </w:p>
    <w:p w:rsidR="00D46093" w:rsidRPr="0076243F" w:rsidRDefault="00D46093" w:rsidP="0076243F">
      <w:pPr>
        <w:pStyle w:val="ListParagraph"/>
        <w:numPr>
          <w:ilvl w:val="0"/>
          <w:numId w:val="4"/>
        </w:numPr>
        <w:jc w:val="both"/>
        <w:rPr>
          <w:rFonts w:ascii="Times New Roman" w:hAnsi="Times New Roman" w:cs="Times New Roman"/>
          <w:sz w:val="24"/>
          <w:szCs w:val="24"/>
          <w:lang w:val="en-GB"/>
        </w:rPr>
      </w:pPr>
      <w:r w:rsidRPr="0076243F">
        <w:rPr>
          <w:rFonts w:ascii="Times New Roman" w:hAnsi="Times New Roman" w:cs="Times New Roman"/>
          <w:sz w:val="24"/>
          <w:szCs w:val="24"/>
          <w:lang w:val="en-GB"/>
        </w:rPr>
        <w:t>Checking the sourcing options.</w:t>
      </w:r>
    </w:p>
    <w:p w:rsidR="00D46093" w:rsidRPr="0076243F" w:rsidRDefault="00D46093" w:rsidP="0076243F">
      <w:pPr>
        <w:pStyle w:val="ListParagraph"/>
        <w:numPr>
          <w:ilvl w:val="0"/>
          <w:numId w:val="4"/>
        </w:numPr>
        <w:jc w:val="both"/>
        <w:rPr>
          <w:rFonts w:ascii="Times New Roman" w:hAnsi="Times New Roman" w:cs="Times New Roman"/>
          <w:sz w:val="24"/>
          <w:szCs w:val="24"/>
          <w:lang w:val="en-GB"/>
        </w:rPr>
      </w:pPr>
      <w:r w:rsidRPr="0076243F">
        <w:rPr>
          <w:rFonts w:ascii="Times New Roman" w:hAnsi="Times New Roman" w:cs="Times New Roman"/>
          <w:sz w:val="24"/>
          <w:szCs w:val="24"/>
          <w:lang w:val="en-GB"/>
        </w:rPr>
        <w:t>An advertisement on the procurement is then made. (This depends on the company again. A company could choose the open tendering approach or the restrictive approach)</w:t>
      </w:r>
    </w:p>
    <w:p w:rsidR="00D46093" w:rsidRPr="0076243F" w:rsidRDefault="00D46093" w:rsidP="0076243F">
      <w:pPr>
        <w:pStyle w:val="ListParagraph"/>
        <w:numPr>
          <w:ilvl w:val="0"/>
          <w:numId w:val="4"/>
        </w:numPr>
        <w:jc w:val="both"/>
        <w:rPr>
          <w:rFonts w:ascii="Times New Roman" w:hAnsi="Times New Roman" w:cs="Times New Roman"/>
          <w:sz w:val="24"/>
          <w:szCs w:val="24"/>
          <w:lang w:val="en-GB"/>
        </w:rPr>
      </w:pPr>
      <w:r w:rsidRPr="0076243F">
        <w:rPr>
          <w:rFonts w:ascii="Times New Roman" w:hAnsi="Times New Roman" w:cs="Times New Roman"/>
          <w:sz w:val="24"/>
          <w:szCs w:val="24"/>
          <w:lang w:val="en-GB"/>
        </w:rPr>
        <w:t>The organization receives and opens the bids.</w:t>
      </w:r>
    </w:p>
    <w:p w:rsidR="00D46093" w:rsidRPr="0076243F" w:rsidRDefault="00D46093" w:rsidP="0076243F">
      <w:pPr>
        <w:pStyle w:val="ListParagraph"/>
        <w:numPr>
          <w:ilvl w:val="0"/>
          <w:numId w:val="4"/>
        </w:numPr>
        <w:jc w:val="both"/>
        <w:rPr>
          <w:rFonts w:ascii="Times New Roman" w:hAnsi="Times New Roman" w:cs="Times New Roman"/>
          <w:sz w:val="24"/>
          <w:szCs w:val="24"/>
          <w:lang w:val="en-GB"/>
        </w:rPr>
      </w:pPr>
      <w:r w:rsidRPr="0076243F">
        <w:rPr>
          <w:rFonts w:ascii="Times New Roman" w:hAnsi="Times New Roman" w:cs="Times New Roman"/>
          <w:sz w:val="24"/>
          <w:szCs w:val="24"/>
          <w:lang w:val="en-GB"/>
        </w:rPr>
        <w:t>Evaluating the bids using a checklist and carry out eliminations. (The vendor identified and a report on the same is put down)</w:t>
      </w:r>
    </w:p>
    <w:p w:rsidR="00D46093" w:rsidRPr="0076243F" w:rsidRDefault="00D46093" w:rsidP="0076243F">
      <w:pPr>
        <w:pStyle w:val="ListParagraph"/>
        <w:numPr>
          <w:ilvl w:val="0"/>
          <w:numId w:val="4"/>
        </w:numPr>
        <w:jc w:val="both"/>
        <w:rPr>
          <w:rFonts w:ascii="Times New Roman" w:hAnsi="Times New Roman" w:cs="Times New Roman"/>
          <w:sz w:val="24"/>
          <w:szCs w:val="24"/>
          <w:lang w:val="en-GB"/>
        </w:rPr>
      </w:pPr>
      <w:r w:rsidRPr="0076243F">
        <w:rPr>
          <w:rFonts w:ascii="Times New Roman" w:hAnsi="Times New Roman" w:cs="Times New Roman"/>
          <w:sz w:val="24"/>
          <w:szCs w:val="24"/>
          <w:lang w:val="en-GB"/>
        </w:rPr>
        <w:t>The vendor is then notified of the contract award.</w:t>
      </w:r>
    </w:p>
    <w:p w:rsidR="00D46093" w:rsidRPr="0076243F" w:rsidRDefault="00D46093" w:rsidP="0076243F">
      <w:pPr>
        <w:pStyle w:val="ListParagraph"/>
        <w:numPr>
          <w:ilvl w:val="0"/>
          <w:numId w:val="4"/>
        </w:numPr>
        <w:jc w:val="both"/>
        <w:rPr>
          <w:rFonts w:ascii="Times New Roman" w:hAnsi="Times New Roman" w:cs="Times New Roman"/>
          <w:sz w:val="24"/>
          <w:szCs w:val="24"/>
          <w:lang w:val="en-GB"/>
        </w:rPr>
      </w:pPr>
      <w:r w:rsidRPr="0076243F">
        <w:rPr>
          <w:rFonts w:ascii="Times New Roman" w:hAnsi="Times New Roman" w:cs="Times New Roman"/>
          <w:sz w:val="24"/>
          <w:szCs w:val="24"/>
          <w:lang w:val="en-GB"/>
        </w:rPr>
        <w:t>A purchase order is issued to that effect either via mail, fax or personally. (The order addresses on the terms of service of the contract, the conditions of product of service, price, timelines for delivery etc)</w:t>
      </w:r>
    </w:p>
    <w:p w:rsidR="00D46093" w:rsidRPr="0076243F" w:rsidRDefault="00D46093" w:rsidP="0076243F">
      <w:pPr>
        <w:pStyle w:val="ListParagraph"/>
        <w:numPr>
          <w:ilvl w:val="0"/>
          <w:numId w:val="4"/>
        </w:numPr>
        <w:jc w:val="both"/>
        <w:rPr>
          <w:rFonts w:ascii="Times New Roman" w:hAnsi="Times New Roman" w:cs="Times New Roman"/>
          <w:sz w:val="24"/>
          <w:szCs w:val="24"/>
          <w:lang w:val="en-GB"/>
        </w:rPr>
      </w:pPr>
      <w:r w:rsidRPr="0076243F">
        <w:rPr>
          <w:rFonts w:ascii="Times New Roman" w:hAnsi="Times New Roman" w:cs="Times New Roman"/>
          <w:sz w:val="24"/>
          <w:szCs w:val="24"/>
          <w:lang w:val="en-GB"/>
        </w:rPr>
        <w:t>Administration of the contract (delivery of goods)</w:t>
      </w:r>
    </w:p>
    <w:p w:rsidR="00D46093" w:rsidRPr="0076243F" w:rsidRDefault="00D46093" w:rsidP="0076243F">
      <w:pPr>
        <w:pStyle w:val="ListParagraph"/>
        <w:numPr>
          <w:ilvl w:val="0"/>
          <w:numId w:val="4"/>
        </w:numPr>
        <w:jc w:val="both"/>
        <w:rPr>
          <w:rFonts w:ascii="Times New Roman" w:hAnsi="Times New Roman" w:cs="Times New Roman"/>
          <w:sz w:val="24"/>
          <w:szCs w:val="24"/>
          <w:lang w:val="en-GB"/>
        </w:rPr>
      </w:pPr>
      <w:r w:rsidRPr="0076243F">
        <w:rPr>
          <w:rFonts w:ascii="Times New Roman" w:hAnsi="Times New Roman" w:cs="Times New Roman"/>
          <w:sz w:val="24"/>
          <w:szCs w:val="24"/>
          <w:lang w:val="en-GB"/>
        </w:rPr>
        <w:t>Inspection of purchases (could result to acceptance or rejection of goods depending on whether the products conform to the prescribed order)</w:t>
      </w:r>
    </w:p>
    <w:p w:rsidR="00D46093" w:rsidRPr="0076243F" w:rsidRDefault="00D46093" w:rsidP="0076243F">
      <w:pPr>
        <w:pStyle w:val="ListParagraph"/>
        <w:numPr>
          <w:ilvl w:val="0"/>
          <w:numId w:val="4"/>
        </w:numPr>
        <w:jc w:val="both"/>
        <w:rPr>
          <w:rFonts w:ascii="Times New Roman" w:hAnsi="Times New Roman" w:cs="Times New Roman"/>
          <w:sz w:val="24"/>
          <w:szCs w:val="24"/>
          <w:lang w:val="en-GB"/>
        </w:rPr>
      </w:pPr>
      <w:r w:rsidRPr="0076243F">
        <w:rPr>
          <w:rFonts w:ascii="Times New Roman" w:hAnsi="Times New Roman" w:cs="Times New Roman"/>
          <w:sz w:val="24"/>
          <w:szCs w:val="24"/>
          <w:lang w:val="en-GB"/>
        </w:rPr>
        <w:t xml:space="preserve">Issuance of an invoice (which as a receiving document </w:t>
      </w:r>
      <w:r w:rsidR="0076243F" w:rsidRPr="0076243F">
        <w:rPr>
          <w:rFonts w:ascii="Times New Roman" w:hAnsi="Times New Roman" w:cs="Times New Roman"/>
          <w:sz w:val="24"/>
          <w:szCs w:val="24"/>
          <w:lang w:val="en-GB"/>
        </w:rPr>
        <w:t>that</w:t>
      </w:r>
      <w:r w:rsidRPr="0076243F">
        <w:rPr>
          <w:rFonts w:ascii="Times New Roman" w:hAnsi="Times New Roman" w:cs="Times New Roman"/>
          <w:sz w:val="24"/>
          <w:szCs w:val="24"/>
          <w:lang w:val="en-GB"/>
        </w:rPr>
        <w:t xml:space="preserve"> indicates completion of contract)</w:t>
      </w:r>
    </w:p>
    <w:p w:rsidR="00D46093" w:rsidRPr="0076243F" w:rsidRDefault="00D46093" w:rsidP="0076243F">
      <w:pPr>
        <w:pStyle w:val="ListParagraph"/>
        <w:numPr>
          <w:ilvl w:val="0"/>
          <w:numId w:val="4"/>
        </w:numPr>
        <w:jc w:val="both"/>
        <w:rPr>
          <w:rFonts w:ascii="Times New Roman" w:hAnsi="Times New Roman" w:cs="Times New Roman"/>
          <w:sz w:val="24"/>
          <w:szCs w:val="24"/>
          <w:lang w:val="en-GB"/>
        </w:rPr>
      </w:pPr>
      <w:r w:rsidRPr="0076243F">
        <w:rPr>
          <w:rFonts w:ascii="Times New Roman" w:hAnsi="Times New Roman" w:cs="Times New Roman"/>
          <w:sz w:val="24"/>
          <w:szCs w:val="24"/>
          <w:lang w:val="en-GB"/>
        </w:rPr>
        <w:t>Storing and management of goods.</w:t>
      </w:r>
    </w:p>
    <w:p w:rsidR="00D46093" w:rsidRPr="0076243F" w:rsidRDefault="00D46093" w:rsidP="00C6478D">
      <w:pPr>
        <w:jc w:val="both"/>
        <w:rPr>
          <w:rFonts w:ascii="Times New Roman" w:hAnsi="Times New Roman" w:cs="Times New Roman"/>
          <w:sz w:val="24"/>
          <w:szCs w:val="24"/>
          <w:lang w:val="en-GB"/>
        </w:rPr>
      </w:pPr>
      <w:r w:rsidRPr="0076243F">
        <w:rPr>
          <w:rFonts w:ascii="Times New Roman" w:hAnsi="Times New Roman" w:cs="Times New Roman"/>
          <w:sz w:val="24"/>
          <w:szCs w:val="24"/>
          <w:lang w:val="en-GB"/>
        </w:rPr>
        <w:t>All this is subject to the Public Procurement and Asset Disposal Act.</w:t>
      </w:r>
    </w:p>
    <w:p w:rsidR="00D46093" w:rsidRPr="0076243F" w:rsidRDefault="00D46093" w:rsidP="0076243F">
      <w:pPr>
        <w:widowControl w:val="0"/>
        <w:numPr>
          <w:ilvl w:val="0"/>
          <w:numId w:val="39"/>
        </w:numPr>
        <w:tabs>
          <w:tab w:val="left" w:pos="20"/>
          <w:tab w:val="left" w:pos="458"/>
        </w:tabs>
        <w:autoSpaceDE w:val="0"/>
        <w:autoSpaceDN w:val="0"/>
        <w:adjustRightInd w:val="0"/>
        <w:spacing w:after="0" w:line="240" w:lineRule="auto"/>
        <w:ind w:left="458" w:hanging="459"/>
        <w:jc w:val="both"/>
        <w:rPr>
          <w:rFonts w:ascii="Times New Roman" w:hAnsi="Times New Roman" w:cs="Times New Roman"/>
          <w:b/>
          <w:bCs/>
          <w:color w:val="000000"/>
          <w:sz w:val="24"/>
          <w:szCs w:val="24"/>
          <w:u w:color="0000FF"/>
          <w:lang w:val="en-GB"/>
        </w:rPr>
      </w:pPr>
      <w:r w:rsidRPr="0076243F">
        <w:rPr>
          <w:rFonts w:ascii="Times New Roman" w:hAnsi="Times New Roman" w:cs="Times New Roman"/>
          <w:b/>
          <w:bCs/>
          <w:color w:val="000000"/>
          <w:sz w:val="24"/>
          <w:szCs w:val="24"/>
          <w:u w:color="0000FF"/>
          <w:lang w:val="en-GB"/>
        </w:rPr>
        <w:t>Principles of a good filing system</w:t>
      </w:r>
    </w:p>
    <w:p w:rsidR="00D46093" w:rsidRPr="0076243F" w:rsidRDefault="00D46093" w:rsidP="0076243F">
      <w:pPr>
        <w:widowControl w:val="0"/>
        <w:numPr>
          <w:ilvl w:val="0"/>
          <w:numId w:val="40"/>
        </w:numPr>
        <w:tabs>
          <w:tab w:val="left" w:pos="360"/>
          <w:tab w:val="left" w:pos="818"/>
        </w:tabs>
        <w:autoSpaceDE w:val="0"/>
        <w:autoSpaceDN w:val="0"/>
        <w:adjustRightInd w:val="0"/>
        <w:spacing w:after="0" w:line="240" w:lineRule="auto"/>
        <w:ind w:left="818" w:hanging="819"/>
        <w:jc w:val="both"/>
        <w:rPr>
          <w:rFonts w:ascii="Times New Roman" w:hAnsi="Times New Roman" w:cs="Times New Roman"/>
          <w:color w:val="000000"/>
          <w:sz w:val="24"/>
          <w:szCs w:val="24"/>
          <w:u w:color="0000FF"/>
          <w:lang w:val="en-GB"/>
        </w:rPr>
      </w:pPr>
      <w:r w:rsidRPr="0076243F">
        <w:rPr>
          <w:rFonts w:ascii="Times New Roman" w:hAnsi="Times New Roman" w:cs="Times New Roman"/>
          <w:color w:val="000000"/>
          <w:sz w:val="24"/>
          <w:szCs w:val="24"/>
          <w:u w:color="0000FF"/>
          <w:lang w:val="en-GB"/>
        </w:rPr>
        <w:t>Cost effective</w:t>
      </w:r>
    </w:p>
    <w:p w:rsidR="00D46093" w:rsidRPr="0076243F" w:rsidRDefault="00D46093" w:rsidP="0076243F">
      <w:pPr>
        <w:widowControl w:val="0"/>
        <w:numPr>
          <w:ilvl w:val="0"/>
          <w:numId w:val="40"/>
        </w:numPr>
        <w:tabs>
          <w:tab w:val="left" w:pos="360"/>
          <w:tab w:val="left" w:pos="818"/>
        </w:tabs>
        <w:autoSpaceDE w:val="0"/>
        <w:autoSpaceDN w:val="0"/>
        <w:adjustRightInd w:val="0"/>
        <w:spacing w:after="0" w:line="240" w:lineRule="auto"/>
        <w:ind w:left="818" w:hanging="819"/>
        <w:jc w:val="both"/>
        <w:rPr>
          <w:rFonts w:ascii="Times New Roman" w:hAnsi="Times New Roman" w:cs="Times New Roman"/>
          <w:color w:val="000000"/>
          <w:sz w:val="24"/>
          <w:szCs w:val="24"/>
          <w:u w:color="0000FF"/>
          <w:lang w:val="en-GB"/>
        </w:rPr>
      </w:pPr>
      <w:r w:rsidRPr="0076243F">
        <w:rPr>
          <w:rFonts w:ascii="Times New Roman" w:hAnsi="Times New Roman" w:cs="Times New Roman"/>
          <w:color w:val="000000"/>
          <w:sz w:val="24"/>
          <w:szCs w:val="24"/>
          <w:u w:color="0000FF"/>
          <w:lang w:val="en-GB"/>
        </w:rPr>
        <w:t>Compactness</w:t>
      </w:r>
    </w:p>
    <w:p w:rsidR="00D46093" w:rsidRPr="0076243F" w:rsidRDefault="00D46093" w:rsidP="0076243F">
      <w:pPr>
        <w:widowControl w:val="0"/>
        <w:numPr>
          <w:ilvl w:val="0"/>
          <w:numId w:val="40"/>
        </w:numPr>
        <w:tabs>
          <w:tab w:val="left" w:pos="360"/>
          <w:tab w:val="left" w:pos="818"/>
        </w:tabs>
        <w:autoSpaceDE w:val="0"/>
        <w:autoSpaceDN w:val="0"/>
        <w:adjustRightInd w:val="0"/>
        <w:spacing w:after="0" w:line="240" w:lineRule="auto"/>
        <w:ind w:left="818" w:hanging="819"/>
        <w:jc w:val="both"/>
        <w:rPr>
          <w:rFonts w:ascii="Times New Roman" w:hAnsi="Times New Roman" w:cs="Times New Roman"/>
          <w:color w:val="000000"/>
          <w:sz w:val="24"/>
          <w:szCs w:val="24"/>
          <w:u w:color="0000FF"/>
          <w:lang w:val="en-GB"/>
        </w:rPr>
      </w:pPr>
      <w:r w:rsidRPr="0076243F">
        <w:rPr>
          <w:rFonts w:ascii="Times New Roman" w:hAnsi="Times New Roman" w:cs="Times New Roman"/>
          <w:color w:val="000000"/>
          <w:sz w:val="24"/>
          <w:szCs w:val="24"/>
          <w:u w:color="0000FF"/>
          <w:lang w:val="en-GB"/>
        </w:rPr>
        <w:t>Simplicity</w:t>
      </w:r>
    </w:p>
    <w:p w:rsidR="00D46093" w:rsidRPr="0076243F" w:rsidRDefault="00D46093" w:rsidP="0076243F">
      <w:pPr>
        <w:widowControl w:val="0"/>
        <w:numPr>
          <w:ilvl w:val="0"/>
          <w:numId w:val="40"/>
        </w:numPr>
        <w:tabs>
          <w:tab w:val="left" w:pos="360"/>
          <w:tab w:val="left" w:pos="818"/>
        </w:tabs>
        <w:autoSpaceDE w:val="0"/>
        <w:autoSpaceDN w:val="0"/>
        <w:adjustRightInd w:val="0"/>
        <w:spacing w:after="0" w:line="240" w:lineRule="auto"/>
        <w:ind w:left="818" w:hanging="819"/>
        <w:jc w:val="both"/>
        <w:rPr>
          <w:rFonts w:ascii="Times New Roman" w:hAnsi="Times New Roman" w:cs="Times New Roman"/>
          <w:color w:val="000000"/>
          <w:sz w:val="24"/>
          <w:szCs w:val="24"/>
          <w:u w:color="0000FF"/>
          <w:lang w:val="en-GB"/>
        </w:rPr>
      </w:pPr>
      <w:r w:rsidRPr="0076243F">
        <w:rPr>
          <w:rFonts w:ascii="Times New Roman" w:hAnsi="Times New Roman" w:cs="Times New Roman"/>
          <w:color w:val="000000"/>
          <w:sz w:val="24"/>
          <w:szCs w:val="24"/>
          <w:u w:color="0000FF"/>
          <w:lang w:val="en-GB"/>
        </w:rPr>
        <w:t>Accessibility</w:t>
      </w:r>
    </w:p>
    <w:p w:rsidR="00D46093" w:rsidRPr="0076243F" w:rsidRDefault="00D46093" w:rsidP="0076243F">
      <w:pPr>
        <w:widowControl w:val="0"/>
        <w:numPr>
          <w:ilvl w:val="0"/>
          <w:numId w:val="40"/>
        </w:numPr>
        <w:tabs>
          <w:tab w:val="left" w:pos="360"/>
          <w:tab w:val="left" w:pos="818"/>
        </w:tabs>
        <w:autoSpaceDE w:val="0"/>
        <w:autoSpaceDN w:val="0"/>
        <w:adjustRightInd w:val="0"/>
        <w:spacing w:after="0" w:line="240" w:lineRule="auto"/>
        <w:ind w:left="818" w:hanging="819"/>
        <w:jc w:val="both"/>
        <w:rPr>
          <w:rFonts w:ascii="Times New Roman" w:hAnsi="Times New Roman" w:cs="Times New Roman"/>
          <w:color w:val="000000"/>
          <w:sz w:val="24"/>
          <w:szCs w:val="24"/>
          <w:u w:color="0000FF"/>
          <w:lang w:val="en-GB"/>
        </w:rPr>
      </w:pPr>
      <w:r w:rsidRPr="0076243F">
        <w:rPr>
          <w:rFonts w:ascii="Times New Roman" w:hAnsi="Times New Roman" w:cs="Times New Roman"/>
          <w:color w:val="000000"/>
          <w:sz w:val="24"/>
          <w:szCs w:val="24"/>
          <w:u w:color="0000FF"/>
          <w:lang w:val="en-GB"/>
        </w:rPr>
        <w:t>Flexibility</w:t>
      </w:r>
    </w:p>
    <w:p w:rsidR="00D46093" w:rsidRPr="0076243F" w:rsidRDefault="00D46093" w:rsidP="0076243F">
      <w:pPr>
        <w:widowControl w:val="0"/>
        <w:numPr>
          <w:ilvl w:val="0"/>
          <w:numId w:val="40"/>
        </w:numPr>
        <w:tabs>
          <w:tab w:val="left" w:pos="360"/>
          <w:tab w:val="left" w:pos="818"/>
        </w:tabs>
        <w:autoSpaceDE w:val="0"/>
        <w:autoSpaceDN w:val="0"/>
        <w:adjustRightInd w:val="0"/>
        <w:spacing w:after="0" w:line="240" w:lineRule="auto"/>
        <w:ind w:left="818" w:hanging="819"/>
        <w:jc w:val="both"/>
        <w:rPr>
          <w:rFonts w:ascii="Times New Roman" w:hAnsi="Times New Roman" w:cs="Times New Roman"/>
          <w:color w:val="000000"/>
          <w:sz w:val="24"/>
          <w:szCs w:val="24"/>
          <w:u w:color="0000FF"/>
          <w:lang w:val="en-GB"/>
        </w:rPr>
      </w:pPr>
      <w:r w:rsidRPr="0076243F">
        <w:rPr>
          <w:rFonts w:ascii="Times New Roman" w:hAnsi="Times New Roman" w:cs="Times New Roman"/>
          <w:color w:val="000000"/>
          <w:sz w:val="24"/>
          <w:szCs w:val="24"/>
          <w:u w:color="0000FF"/>
          <w:lang w:val="en-GB"/>
        </w:rPr>
        <w:t>Accuracy</w:t>
      </w:r>
    </w:p>
    <w:p w:rsidR="00D46093" w:rsidRPr="0076243F" w:rsidRDefault="00D46093" w:rsidP="0076243F">
      <w:pPr>
        <w:widowControl w:val="0"/>
        <w:numPr>
          <w:ilvl w:val="0"/>
          <w:numId w:val="40"/>
        </w:numPr>
        <w:tabs>
          <w:tab w:val="left" w:pos="360"/>
          <w:tab w:val="left" w:pos="818"/>
        </w:tabs>
        <w:autoSpaceDE w:val="0"/>
        <w:autoSpaceDN w:val="0"/>
        <w:adjustRightInd w:val="0"/>
        <w:spacing w:after="0" w:line="240" w:lineRule="auto"/>
        <w:ind w:left="818" w:hanging="819"/>
        <w:jc w:val="both"/>
        <w:rPr>
          <w:rFonts w:ascii="Times New Roman" w:hAnsi="Times New Roman" w:cs="Times New Roman"/>
          <w:color w:val="000000"/>
          <w:sz w:val="24"/>
          <w:szCs w:val="24"/>
          <w:u w:color="0000FF"/>
          <w:lang w:val="en-GB"/>
        </w:rPr>
      </w:pPr>
      <w:r w:rsidRPr="0076243F">
        <w:rPr>
          <w:rFonts w:ascii="Times New Roman" w:hAnsi="Times New Roman" w:cs="Times New Roman"/>
          <w:color w:val="000000"/>
          <w:sz w:val="24"/>
          <w:szCs w:val="24"/>
          <w:u w:color="0000FF"/>
          <w:lang w:val="en-GB"/>
        </w:rPr>
        <w:t>Suitability</w:t>
      </w:r>
    </w:p>
    <w:p w:rsidR="00D46093" w:rsidRPr="0076243F" w:rsidRDefault="00D46093" w:rsidP="0076243F">
      <w:pPr>
        <w:widowControl w:val="0"/>
        <w:numPr>
          <w:ilvl w:val="0"/>
          <w:numId w:val="40"/>
        </w:numPr>
        <w:tabs>
          <w:tab w:val="left" w:pos="360"/>
          <w:tab w:val="left" w:pos="818"/>
        </w:tabs>
        <w:autoSpaceDE w:val="0"/>
        <w:autoSpaceDN w:val="0"/>
        <w:adjustRightInd w:val="0"/>
        <w:spacing w:after="0" w:line="240" w:lineRule="auto"/>
        <w:ind w:left="818" w:hanging="819"/>
        <w:jc w:val="both"/>
        <w:rPr>
          <w:rFonts w:ascii="Times New Roman" w:hAnsi="Times New Roman" w:cs="Times New Roman"/>
          <w:color w:val="000000"/>
          <w:sz w:val="24"/>
          <w:szCs w:val="24"/>
          <w:u w:color="0000FF"/>
          <w:lang w:val="en-GB"/>
        </w:rPr>
      </w:pPr>
      <w:r w:rsidRPr="0076243F">
        <w:rPr>
          <w:rFonts w:ascii="Times New Roman" w:hAnsi="Times New Roman" w:cs="Times New Roman"/>
          <w:color w:val="000000"/>
          <w:sz w:val="24"/>
          <w:szCs w:val="24"/>
          <w:u w:color="0000FF"/>
          <w:lang w:val="en-GB"/>
        </w:rPr>
        <w:t>Safety and security</w:t>
      </w:r>
    </w:p>
    <w:p w:rsidR="00D46093" w:rsidRPr="0076243F" w:rsidRDefault="00D46093" w:rsidP="0076243F">
      <w:pPr>
        <w:widowControl w:val="0"/>
        <w:numPr>
          <w:ilvl w:val="0"/>
          <w:numId w:val="40"/>
        </w:numPr>
        <w:tabs>
          <w:tab w:val="left" w:pos="360"/>
          <w:tab w:val="left" w:pos="818"/>
        </w:tabs>
        <w:autoSpaceDE w:val="0"/>
        <w:autoSpaceDN w:val="0"/>
        <w:adjustRightInd w:val="0"/>
        <w:spacing w:after="0" w:line="240" w:lineRule="auto"/>
        <w:ind w:left="818" w:hanging="819"/>
        <w:jc w:val="both"/>
        <w:rPr>
          <w:rFonts w:ascii="Times New Roman" w:hAnsi="Times New Roman" w:cs="Times New Roman"/>
          <w:color w:val="000000"/>
          <w:sz w:val="24"/>
          <w:szCs w:val="24"/>
          <w:u w:color="0000FF"/>
          <w:lang w:val="en-GB"/>
        </w:rPr>
      </w:pPr>
      <w:r w:rsidRPr="0076243F">
        <w:rPr>
          <w:rFonts w:ascii="Times New Roman" w:hAnsi="Times New Roman" w:cs="Times New Roman"/>
          <w:color w:val="000000"/>
          <w:sz w:val="24"/>
          <w:szCs w:val="24"/>
          <w:u w:color="0000FF"/>
          <w:lang w:val="en-GB"/>
        </w:rPr>
        <w:t xml:space="preserve"> Cross reference</w:t>
      </w:r>
    </w:p>
    <w:p w:rsidR="00C6478D" w:rsidRPr="0076243F" w:rsidRDefault="00C6478D" w:rsidP="00C6478D">
      <w:pPr>
        <w:widowControl w:val="0"/>
        <w:tabs>
          <w:tab w:val="left" w:pos="360"/>
          <w:tab w:val="left" w:pos="818"/>
        </w:tabs>
        <w:autoSpaceDE w:val="0"/>
        <w:autoSpaceDN w:val="0"/>
        <w:adjustRightInd w:val="0"/>
        <w:spacing w:after="0" w:line="240" w:lineRule="auto"/>
        <w:jc w:val="both"/>
        <w:rPr>
          <w:rFonts w:ascii="Times New Roman" w:hAnsi="Times New Roman" w:cs="Times New Roman"/>
          <w:color w:val="000000"/>
          <w:sz w:val="24"/>
          <w:szCs w:val="24"/>
          <w:u w:color="0000FF"/>
          <w:lang w:val="en-GB"/>
        </w:rPr>
      </w:pPr>
    </w:p>
    <w:p w:rsidR="00D46093" w:rsidRPr="0076243F" w:rsidRDefault="00D46093" w:rsidP="0076243F">
      <w:pPr>
        <w:widowControl w:val="0"/>
        <w:numPr>
          <w:ilvl w:val="0"/>
          <w:numId w:val="41"/>
        </w:numPr>
        <w:tabs>
          <w:tab w:val="left" w:pos="20"/>
          <w:tab w:val="left" w:pos="458"/>
        </w:tabs>
        <w:autoSpaceDE w:val="0"/>
        <w:autoSpaceDN w:val="0"/>
        <w:adjustRightInd w:val="0"/>
        <w:spacing w:after="0" w:line="240" w:lineRule="auto"/>
        <w:ind w:left="458" w:hanging="459"/>
        <w:jc w:val="both"/>
        <w:rPr>
          <w:rFonts w:ascii="Times New Roman" w:hAnsi="Times New Roman" w:cs="Times New Roman"/>
          <w:b/>
          <w:bCs/>
          <w:color w:val="000000"/>
          <w:sz w:val="24"/>
          <w:szCs w:val="24"/>
          <w:u w:color="0000FF"/>
          <w:lang w:val="en-GB"/>
        </w:rPr>
      </w:pPr>
      <w:r w:rsidRPr="0076243F">
        <w:rPr>
          <w:rFonts w:ascii="Times New Roman" w:hAnsi="Times New Roman" w:cs="Times New Roman"/>
          <w:b/>
          <w:bCs/>
          <w:color w:val="000000"/>
          <w:sz w:val="24"/>
          <w:szCs w:val="24"/>
          <w:u w:color="0000FF"/>
          <w:lang w:val="en-GB"/>
        </w:rPr>
        <w:t>Advantages and disadvantages of centralised and decentralised office functions.</w:t>
      </w:r>
    </w:p>
    <w:p w:rsidR="00D46093" w:rsidRPr="0076243F" w:rsidRDefault="00D46093" w:rsidP="00D46093">
      <w:pPr>
        <w:widowControl w:val="0"/>
        <w:autoSpaceDE w:val="0"/>
        <w:autoSpaceDN w:val="0"/>
        <w:adjustRightInd w:val="0"/>
        <w:jc w:val="both"/>
        <w:rPr>
          <w:rFonts w:ascii="Times New Roman" w:hAnsi="Times New Roman" w:cs="Times New Roman"/>
          <w:color w:val="000000"/>
          <w:sz w:val="24"/>
          <w:szCs w:val="24"/>
          <w:u w:color="0000FF"/>
          <w:lang w:val="en-GB"/>
        </w:rPr>
      </w:pPr>
    </w:p>
    <w:p w:rsidR="00D46093" w:rsidRPr="0076243F" w:rsidRDefault="00D46093" w:rsidP="00D46093">
      <w:pPr>
        <w:jc w:val="both"/>
        <w:rPr>
          <w:rFonts w:ascii="Times New Roman" w:hAnsi="Times New Roman" w:cs="Times New Roman"/>
          <w:sz w:val="24"/>
          <w:szCs w:val="24"/>
          <w:lang w:val="en-GB"/>
        </w:rPr>
      </w:pPr>
      <w:r w:rsidRPr="0076243F">
        <w:rPr>
          <w:rFonts w:ascii="Times New Roman" w:hAnsi="Times New Roman" w:cs="Times New Roman"/>
          <w:sz w:val="24"/>
          <w:szCs w:val="24"/>
          <w:lang w:val="en-GB"/>
        </w:rPr>
        <w:t>Centralized office all services are done at the designated</w:t>
      </w:r>
    </w:p>
    <w:p w:rsidR="00D46093" w:rsidRPr="0076243F" w:rsidRDefault="00D46093" w:rsidP="00D46093">
      <w:pPr>
        <w:jc w:val="both"/>
        <w:rPr>
          <w:rFonts w:ascii="Times New Roman" w:hAnsi="Times New Roman" w:cs="Times New Roman"/>
          <w:sz w:val="24"/>
          <w:szCs w:val="24"/>
          <w:lang w:val="en-GB"/>
        </w:rPr>
      </w:pPr>
      <w:r w:rsidRPr="0076243F">
        <w:rPr>
          <w:rFonts w:ascii="Times New Roman" w:hAnsi="Times New Roman" w:cs="Times New Roman"/>
          <w:sz w:val="24"/>
          <w:szCs w:val="24"/>
          <w:lang w:val="en-GB"/>
        </w:rPr>
        <w:t xml:space="preserve">Centralized. </w:t>
      </w:r>
    </w:p>
    <w:p w:rsidR="00D46093" w:rsidRPr="0076243F" w:rsidRDefault="00D46093" w:rsidP="00D46093">
      <w:pPr>
        <w:jc w:val="both"/>
        <w:rPr>
          <w:rFonts w:ascii="Times New Roman" w:hAnsi="Times New Roman" w:cs="Times New Roman"/>
          <w:b/>
          <w:sz w:val="24"/>
          <w:szCs w:val="24"/>
          <w:lang w:val="en-GB"/>
        </w:rPr>
      </w:pPr>
      <w:r w:rsidRPr="0076243F">
        <w:rPr>
          <w:rFonts w:ascii="Times New Roman" w:hAnsi="Times New Roman" w:cs="Times New Roman"/>
          <w:b/>
          <w:sz w:val="24"/>
          <w:szCs w:val="24"/>
          <w:lang w:val="en-GB"/>
        </w:rPr>
        <w:t>Advantages</w:t>
      </w:r>
    </w:p>
    <w:p w:rsidR="00D46093" w:rsidRPr="0076243F" w:rsidRDefault="00D46093" w:rsidP="00D46093">
      <w:pPr>
        <w:jc w:val="both"/>
        <w:rPr>
          <w:rFonts w:ascii="Times New Roman" w:hAnsi="Times New Roman" w:cs="Times New Roman"/>
          <w:sz w:val="24"/>
          <w:szCs w:val="24"/>
          <w:lang w:val="en-GB"/>
        </w:rPr>
      </w:pPr>
      <w:r w:rsidRPr="0076243F">
        <w:rPr>
          <w:rFonts w:ascii="Times New Roman" w:hAnsi="Times New Roman" w:cs="Times New Roman"/>
          <w:sz w:val="24"/>
          <w:szCs w:val="24"/>
          <w:lang w:val="en-GB"/>
        </w:rPr>
        <w:t>1. Smooth flow of work and easy supervision since staff sit in a pool.</w:t>
      </w:r>
    </w:p>
    <w:p w:rsidR="00D46093" w:rsidRPr="0076243F" w:rsidRDefault="00D46093" w:rsidP="00D46093">
      <w:pPr>
        <w:jc w:val="both"/>
        <w:rPr>
          <w:rFonts w:ascii="Times New Roman" w:hAnsi="Times New Roman" w:cs="Times New Roman"/>
          <w:sz w:val="24"/>
          <w:szCs w:val="24"/>
          <w:lang w:val="en-GB"/>
        </w:rPr>
      </w:pPr>
      <w:r w:rsidRPr="0076243F">
        <w:rPr>
          <w:rFonts w:ascii="Times New Roman" w:hAnsi="Times New Roman" w:cs="Times New Roman"/>
          <w:sz w:val="24"/>
          <w:szCs w:val="24"/>
          <w:lang w:val="en-GB"/>
        </w:rPr>
        <w:t>2. Work for absent staff is easily distributed to the pool of staff.</w:t>
      </w:r>
    </w:p>
    <w:p w:rsidR="00D46093" w:rsidRPr="0076243F" w:rsidRDefault="00D46093" w:rsidP="00D46093">
      <w:pPr>
        <w:jc w:val="both"/>
        <w:rPr>
          <w:rFonts w:ascii="Times New Roman" w:hAnsi="Times New Roman" w:cs="Times New Roman"/>
          <w:sz w:val="24"/>
          <w:szCs w:val="24"/>
          <w:lang w:val="en-GB"/>
        </w:rPr>
      </w:pPr>
      <w:r w:rsidRPr="0076243F">
        <w:rPr>
          <w:rFonts w:ascii="Times New Roman" w:hAnsi="Times New Roman" w:cs="Times New Roman"/>
          <w:sz w:val="24"/>
          <w:szCs w:val="24"/>
          <w:lang w:val="en-GB"/>
        </w:rPr>
        <w:t>3. Equal distribution of work at the pool</w:t>
      </w:r>
    </w:p>
    <w:p w:rsidR="00D46093" w:rsidRPr="0076243F" w:rsidRDefault="00D46093" w:rsidP="00D46093">
      <w:pPr>
        <w:jc w:val="both"/>
        <w:rPr>
          <w:rFonts w:ascii="Times New Roman" w:hAnsi="Times New Roman" w:cs="Times New Roman"/>
          <w:sz w:val="24"/>
          <w:szCs w:val="24"/>
          <w:lang w:val="en-GB"/>
        </w:rPr>
      </w:pPr>
      <w:r w:rsidRPr="0076243F">
        <w:rPr>
          <w:rFonts w:ascii="Times New Roman" w:hAnsi="Times New Roman" w:cs="Times New Roman"/>
          <w:sz w:val="24"/>
          <w:szCs w:val="24"/>
          <w:lang w:val="en-GB"/>
        </w:rPr>
        <w:t>4. Fewer workers thus cost effective.</w:t>
      </w:r>
    </w:p>
    <w:p w:rsidR="00D46093" w:rsidRPr="0076243F" w:rsidRDefault="00D46093" w:rsidP="00D46093">
      <w:pPr>
        <w:jc w:val="both"/>
        <w:rPr>
          <w:rFonts w:ascii="Times New Roman" w:hAnsi="Times New Roman" w:cs="Times New Roman"/>
          <w:sz w:val="24"/>
          <w:szCs w:val="24"/>
          <w:lang w:val="en-GB"/>
        </w:rPr>
      </w:pPr>
      <w:r w:rsidRPr="0076243F">
        <w:rPr>
          <w:rFonts w:ascii="Times New Roman" w:hAnsi="Times New Roman" w:cs="Times New Roman"/>
          <w:sz w:val="24"/>
          <w:szCs w:val="24"/>
          <w:lang w:val="en-GB"/>
        </w:rPr>
        <w:t>5. Uniformity of work.</w:t>
      </w:r>
    </w:p>
    <w:p w:rsidR="00D46093" w:rsidRPr="0076243F" w:rsidRDefault="00D46093" w:rsidP="00D46093">
      <w:pPr>
        <w:jc w:val="both"/>
        <w:rPr>
          <w:rFonts w:ascii="Times New Roman" w:hAnsi="Times New Roman" w:cs="Times New Roman"/>
          <w:sz w:val="24"/>
          <w:szCs w:val="24"/>
          <w:lang w:val="en-GB"/>
        </w:rPr>
      </w:pPr>
      <w:r w:rsidRPr="0076243F">
        <w:rPr>
          <w:rFonts w:ascii="Times New Roman" w:hAnsi="Times New Roman" w:cs="Times New Roman"/>
          <w:sz w:val="24"/>
          <w:szCs w:val="24"/>
          <w:lang w:val="en-GB"/>
        </w:rPr>
        <w:t>6. Encourages specialization - efficiency of qualified people</w:t>
      </w:r>
    </w:p>
    <w:p w:rsidR="00D46093" w:rsidRPr="0076243F" w:rsidRDefault="00D46093" w:rsidP="00D46093">
      <w:pPr>
        <w:jc w:val="both"/>
        <w:rPr>
          <w:rFonts w:ascii="Times New Roman" w:hAnsi="Times New Roman" w:cs="Times New Roman"/>
          <w:sz w:val="24"/>
          <w:szCs w:val="24"/>
          <w:lang w:val="en-GB"/>
        </w:rPr>
      </w:pPr>
      <w:r w:rsidRPr="0076243F">
        <w:rPr>
          <w:rFonts w:ascii="Times New Roman" w:hAnsi="Times New Roman" w:cs="Times New Roman"/>
          <w:sz w:val="24"/>
          <w:szCs w:val="24"/>
          <w:lang w:val="en-GB"/>
        </w:rPr>
        <w:t>7. No duplication of work.</w:t>
      </w:r>
    </w:p>
    <w:p w:rsidR="00D46093" w:rsidRPr="0076243F" w:rsidRDefault="00D46093" w:rsidP="00D46093">
      <w:pPr>
        <w:jc w:val="both"/>
        <w:rPr>
          <w:rFonts w:ascii="Times New Roman" w:hAnsi="Times New Roman" w:cs="Times New Roman"/>
          <w:sz w:val="24"/>
          <w:szCs w:val="24"/>
          <w:lang w:val="en-GB"/>
        </w:rPr>
      </w:pPr>
      <w:r w:rsidRPr="0076243F">
        <w:rPr>
          <w:rFonts w:ascii="Times New Roman" w:hAnsi="Times New Roman" w:cs="Times New Roman"/>
          <w:sz w:val="24"/>
          <w:szCs w:val="24"/>
          <w:lang w:val="en-GB"/>
        </w:rPr>
        <w:t>8. Easy training of new staff by the pool staff.</w:t>
      </w:r>
    </w:p>
    <w:p w:rsidR="00D46093" w:rsidRPr="0076243F" w:rsidRDefault="00D46093" w:rsidP="00D46093">
      <w:pPr>
        <w:jc w:val="both"/>
        <w:rPr>
          <w:rFonts w:ascii="Times New Roman" w:hAnsi="Times New Roman" w:cs="Times New Roman"/>
          <w:sz w:val="24"/>
          <w:szCs w:val="24"/>
          <w:lang w:val="en-GB"/>
        </w:rPr>
      </w:pPr>
      <w:r w:rsidRPr="0076243F">
        <w:rPr>
          <w:rFonts w:ascii="Times New Roman" w:hAnsi="Times New Roman" w:cs="Times New Roman"/>
          <w:sz w:val="24"/>
          <w:szCs w:val="24"/>
          <w:lang w:val="en-GB"/>
        </w:rPr>
        <w:t>9. Flexibility on job since staff are rotated to do various jobs in the department.</w:t>
      </w:r>
    </w:p>
    <w:p w:rsidR="00D46093" w:rsidRPr="0076243F" w:rsidRDefault="00D46093" w:rsidP="00D46093">
      <w:pPr>
        <w:jc w:val="both"/>
        <w:rPr>
          <w:rFonts w:ascii="Times New Roman" w:hAnsi="Times New Roman" w:cs="Times New Roman"/>
          <w:sz w:val="24"/>
          <w:szCs w:val="24"/>
          <w:lang w:val="en-GB"/>
        </w:rPr>
      </w:pPr>
      <w:r w:rsidRPr="0076243F">
        <w:rPr>
          <w:rFonts w:ascii="Times New Roman" w:hAnsi="Times New Roman" w:cs="Times New Roman"/>
          <w:sz w:val="24"/>
          <w:szCs w:val="24"/>
          <w:lang w:val="en-GB"/>
        </w:rPr>
        <w:t>10. Better control of office resources and records due to close monitoring.</w:t>
      </w:r>
    </w:p>
    <w:p w:rsidR="00D46093" w:rsidRPr="0076243F" w:rsidRDefault="00D46093" w:rsidP="00D46093">
      <w:pPr>
        <w:jc w:val="both"/>
        <w:rPr>
          <w:rFonts w:ascii="Times New Roman" w:hAnsi="Times New Roman" w:cs="Times New Roman"/>
          <w:b/>
          <w:sz w:val="24"/>
          <w:szCs w:val="24"/>
          <w:lang w:val="en-GB"/>
        </w:rPr>
      </w:pPr>
      <w:r w:rsidRPr="0076243F">
        <w:rPr>
          <w:rFonts w:ascii="Times New Roman" w:hAnsi="Times New Roman" w:cs="Times New Roman"/>
          <w:b/>
          <w:sz w:val="24"/>
          <w:szCs w:val="24"/>
          <w:lang w:val="en-GB"/>
        </w:rPr>
        <w:t>Disadvantages</w:t>
      </w:r>
    </w:p>
    <w:p w:rsidR="00D46093" w:rsidRPr="0076243F" w:rsidRDefault="00D46093" w:rsidP="00D46093">
      <w:pPr>
        <w:jc w:val="both"/>
        <w:rPr>
          <w:rFonts w:ascii="Times New Roman" w:hAnsi="Times New Roman" w:cs="Times New Roman"/>
          <w:sz w:val="24"/>
          <w:szCs w:val="24"/>
          <w:lang w:val="en-GB"/>
        </w:rPr>
      </w:pPr>
      <w:r w:rsidRPr="0076243F">
        <w:rPr>
          <w:rFonts w:ascii="Times New Roman" w:hAnsi="Times New Roman" w:cs="Times New Roman"/>
          <w:sz w:val="24"/>
          <w:szCs w:val="24"/>
          <w:lang w:val="en-GB"/>
        </w:rPr>
        <w:t>1. Too much movement to the department from other departments in relation to the centralized work.</w:t>
      </w:r>
    </w:p>
    <w:p w:rsidR="00D46093" w:rsidRPr="0076243F" w:rsidRDefault="00D46093" w:rsidP="00D46093">
      <w:pPr>
        <w:jc w:val="both"/>
        <w:rPr>
          <w:rFonts w:ascii="Times New Roman" w:hAnsi="Times New Roman" w:cs="Times New Roman"/>
          <w:sz w:val="24"/>
          <w:szCs w:val="24"/>
          <w:lang w:val="en-GB"/>
        </w:rPr>
      </w:pPr>
      <w:r w:rsidRPr="0076243F">
        <w:rPr>
          <w:rFonts w:ascii="Times New Roman" w:hAnsi="Times New Roman" w:cs="Times New Roman"/>
          <w:sz w:val="24"/>
          <w:szCs w:val="24"/>
          <w:lang w:val="en-GB"/>
        </w:rPr>
        <w:t>2. Boredom and monotony of work.</w:t>
      </w:r>
    </w:p>
    <w:p w:rsidR="00D46093" w:rsidRPr="0076243F" w:rsidRDefault="00D46093" w:rsidP="00D46093">
      <w:pPr>
        <w:jc w:val="both"/>
        <w:rPr>
          <w:rFonts w:ascii="Times New Roman" w:hAnsi="Times New Roman" w:cs="Times New Roman"/>
          <w:sz w:val="24"/>
          <w:szCs w:val="24"/>
          <w:lang w:val="en-GB"/>
        </w:rPr>
      </w:pPr>
      <w:r w:rsidRPr="0076243F">
        <w:rPr>
          <w:rFonts w:ascii="Times New Roman" w:hAnsi="Times New Roman" w:cs="Times New Roman"/>
          <w:sz w:val="24"/>
          <w:szCs w:val="24"/>
          <w:lang w:val="en-GB"/>
        </w:rPr>
        <w:t>3. Uniform procedures encourages lack of flexibility in the work is done.</w:t>
      </w:r>
    </w:p>
    <w:p w:rsidR="00D46093" w:rsidRPr="0076243F" w:rsidRDefault="00D46093" w:rsidP="00D46093">
      <w:pPr>
        <w:jc w:val="both"/>
        <w:rPr>
          <w:rFonts w:ascii="Times New Roman" w:hAnsi="Times New Roman" w:cs="Times New Roman"/>
          <w:sz w:val="24"/>
          <w:szCs w:val="24"/>
          <w:lang w:val="en-GB"/>
        </w:rPr>
      </w:pPr>
      <w:r w:rsidRPr="0076243F">
        <w:rPr>
          <w:rFonts w:ascii="Times New Roman" w:hAnsi="Times New Roman" w:cs="Times New Roman"/>
          <w:sz w:val="24"/>
          <w:szCs w:val="24"/>
          <w:lang w:val="en-GB"/>
        </w:rPr>
        <w:t>4. High no. of messengers needed distribute work to the user offices</w:t>
      </w:r>
    </w:p>
    <w:p w:rsidR="00D46093" w:rsidRPr="0076243F" w:rsidRDefault="00D46093" w:rsidP="00D46093">
      <w:pPr>
        <w:jc w:val="both"/>
        <w:rPr>
          <w:rFonts w:ascii="Times New Roman" w:hAnsi="Times New Roman" w:cs="Times New Roman"/>
          <w:sz w:val="24"/>
          <w:szCs w:val="24"/>
          <w:lang w:val="en-GB"/>
        </w:rPr>
      </w:pPr>
      <w:r w:rsidRPr="0076243F">
        <w:rPr>
          <w:rFonts w:ascii="Times New Roman" w:hAnsi="Times New Roman" w:cs="Times New Roman"/>
          <w:sz w:val="24"/>
          <w:szCs w:val="24"/>
          <w:lang w:val="en-GB"/>
        </w:rPr>
        <w:t>5. It takes long to retrieve documents from a central office.</w:t>
      </w:r>
    </w:p>
    <w:p w:rsidR="00D46093" w:rsidRPr="0076243F" w:rsidRDefault="00D46093" w:rsidP="00D46093">
      <w:pPr>
        <w:jc w:val="both"/>
        <w:rPr>
          <w:rFonts w:ascii="Times New Roman" w:hAnsi="Times New Roman" w:cs="Times New Roman"/>
          <w:sz w:val="24"/>
          <w:szCs w:val="24"/>
          <w:lang w:val="en-GB"/>
        </w:rPr>
      </w:pPr>
      <w:r w:rsidRPr="0076243F">
        <w:rPr>
          <w:rFonts w:ascii="Times New Roman" w:hAnsi="Times New Roman" w:cs="Times New Roman"/>
          <w:sz w:val="24"/>
          <w:szCs w:val="24"/>
          <w:lang w:val="en-GB"/>
        </w:rPr>
        <w:t>6. High probability of misplacing documents due to high volume of records.</w:t>
      </w:r>
    </w:p>
    <w:p w:rsidR="00D46093" w:rsidRPr="0076243F" w:rsidRDefault="00D46093" w:rsidP="00D46093">
      <w:pPr>
        <w:jc w:val="both"/>
        <w:rPr>
          <w:rFonts w:ascii="Times New Roman" w:hAnsi="Times New Roman" w:cs="Times New Roman"/>
          <w:sz w:val="24"/>
          <w:szCs w:val="24"/>
          <w:lang w:val="en-GB"/>
        </w:rPr>
      </w:pPr>
      <w:r w:rsidRPr="0076243F">
        <w:rPr>
          <w:rFonts w:ascii="Times New Roman" w:hAnsi="Times New Roman" w:cs="Times New Roman"/>
          <w:sz w:val="24"/>
          <w:szCs w:val="24"/>
          <w:lang w:val="en-GB"/>
        </w:rPr>
        <w:t>7. There is no accountability in case of mistake.</w:t>
      </w:r>
    </w:p>
    <w:p w:rsidR="00D46093" w:rsidRPr="0076243F" w:rsidRDefault="00D46093" w:rsidP="00D46093">
      <w:pPr>
        <w:jc w:val="both"/>
        <w:rPr>
          <w:rFonts w:ascii="Times New Roman" w:hAnsi="Times New Roman" w:cs="Times New Roman"/>
          <w:sz w:val="24"/>
          <w:szCs w:val="24"/>
          <w:lang w:val="en-GB"/>
        </w:rPr>
      </w:pPr>
      <w:r w:rsidRPr="0076243F">
        <w:rPr>
          <w:rFonts w:ascii="Times New Roman" w:hAnsi="Times New Roman" w:cs="Times New Roman"/>
          <w:sz w:val="24"/>
          <w:szCs w:val="24"/>
          <w:lang w:val="en-GB"/>
        </w:rPr>
        <w:t xml:space="preserve">8. High risk of loss in case of a disaster like fire. </w:t>
      </w:r>
    </w:p>
    <w:p w:rsidR="00D46093" w:rsidRPr="0076243F" w:rsidRDefault="00D46093" w:rsidP="00D46093">
      <w:pPr>
        <w:jc w:val="both"/>
        <w:rPr>
          <w:rFonts w:ascii="Times New Roman" w:hAnsi="Times New Roman" w:cs="Times New Roman"/>
          <w:sz w:val="24"/>
          <w:szCs w:val="24"/>
          <w:lang w:val="en-GB"/>
        </w:rPr>
      </w:pPr>
      <w:r w:rsidRPr="0076243F">
        <w:rPr>
          <w:rFonts w:ascii="Times New Roman" w:hAnsi="Times New Roman" w:cs="Times New Roman"/>
          <w:sz w:val="24"/>
          <w:szCs w:val="24"/>
          <w:lang w:val="en-GB"/>
        </w:rPr>
        <w:t>9. Lack of exposure to other departments and senior executive and may hinder growth</w:t>
      </w:r>
    </w:p>
    <w:p w:rsidR="00D46093" w:rsidRPr="0076243F" w:rsidRDefault="00D46093" w:rsidP="00D46093">
      <w:pPr>
        <w:jc w:val="both"/>
        <w:rPr>
          <w:rFonts w:ascii="Times New Roman" w:hAnsi="Times New Roman" w:cs="Times New Roman"/>
          <w:b/>
          <w:sz w:val="24"/>
          <w:szCs w:val="24"/>
          <w:lang w:val="en-GB"/>
        </w:rPr>
      </w:pPr>
      <w:r w:rsidRPr="0076243F">
        <w:rPr>
          <w:rFonts w:ascii="Times New Roman" w:hAnsi="Times New Roman" w:cs="Times New Roman"/>
          <w:b/>
          <w:sz w:val="24"/>
          <w:szCs w:val="24"/>
          <w:lang w:val="en-GB"/>
        </w:rPr>
        <w:t xml:space="preserve">Decentralized </w:t>
      </w:r>
    </w:p>
    <w:p w:rsidR="00D46093" w:rsidRPr="0076243F" w:rsidRDefault="0076243F" w:rsidP="00D46093">
      <w:pPr>
        <w:jc w:val="both"/>
        <w:rPr>
          <w:rFonts w:ascii="Times New Roman" w:hAnsi="Times New Roman" w:cs="Times New Roman"/>
          <w:b/>
          <w:sz w:val="24"/>
          <w:szCs w:val="24"/>
          <w:lang w:val="en-GB"/>
        </w:rPr>
      </w:pPr>
      <w:r w:rsidRPr="0076243F">
        <w:rPr>
          <w:rFonts w:ascii="Times New Roman" w:hAnsi="Times New Roman" w:cs="Times New Roman"/>
          <w:b/>
          <w:sz w:val="24"/>
          <w:szCs w:val="24"/>
          <w:lang w:val="en-GB"/>
        </w:rPr>
        <w:t>Advantages</w:t>
      </w:r>
    </w:p>
    <w:p w:rsidR="00D46093" w:rsidRPr="0076243F" w:rsidRDefault="00D46093" w:rsidP="00D46093">
      <w:pPr>
        <w:jc w:val="both"/>
        <w:rPr>
          <w:rFonts w:ascii="Times New Roman" w:hAnsi="Times New Roman" w:cs="Times New Roman"/>
          <w:sz w:val="24"/>
          <w:szCs w:val="24"/>
          <w:lang w:val="en-GB"/>
        </w:rPr>
      </w:pPr>
      <w:r w:rsidRPr="0076243F">
        <w:rPr>
          <w:rFonts w:ascii="Times New Roman" w:hAnsi="Times New Roman" w:cs="Times New Roman"/>
          <w:sz w:val="24"/>
          <w:szCs w:val="24"/>
          <w:lang w:val="en-GB"/>
        </w:rPr>
        <w:t>1. More accountable to mistakes.</w:t>
      </w:r>
    </w:p>
    <w:p w:rsidR="00D46093" w:rsidRPr="0076243F" w:rsidRDefault="00D46093" w:rsidP="00D46093">
      <w:pPr>
        <w:jc w:val="both"/>
        <w:rPr>
          <w:rFonts w:ascii="Times New Roman" w:hAnsi="Times New Roman" w:cs="Times New Roman"/>
          <w:sz w:val="24"/>
          <w:szCs w:val="24"/>
          <w:lang w:val="en-GB"/>
        </w:rPr>
      </w:pPr>
      <w:r w:rsidRPr="0076243F">
        <w:rPr>
          <w:rFonts w:ascii="Times New Roman" w:hAnsi="Times New Roman" w:cs="Times New Roman"/>
          <w:sz w:val="24"/>
          <w:szCs w:val="24"/>
          <w:lang w:val="en-GB"/>
        </w:rPr>
        <w:t>2. Suitable for confidential work.</w:t>
      </w:r>
    </w:p>
    <w:p w:rsidR="00D46093" w:rsidRPr="0076243F" w:rsidRDefault="00D46093" w:rsidP="00D46093">
      <w:pPr>
        <w:jc w:val="both"/>
        <w:rPr>
          <w:rFonts w:ascii="Times New Roman" w:hAnsi="Times New Roman" w:cs="Times New Roman"/>
          <w:sz w:val="24"/>
          <w:szCs w:val="24"/>
          <w:lang w:val="en-GB"/>
        </w:rPr>
      </w:pPr>
      <w:r w:rsidRPr="0076243F">
        <w:rPr>
          <w:rFonts w:ascii="Times New Roman" w:hAnsi="Times New Roman" w:cs="Times New Roman"/>
          <w:sz w:val="24"/>
          <w:szCs w:val="24"/>
          <w:lang w:val="en-GB"/>
        </w:rPr>
        <w:t>3. Improves the person's contact with staff of other departments and the executive increasing chances of growth.</w:t>
      </w:r>
    </w:p>
    <w:p w:rsidR="00D46093" w:rsidRPr="0076243F" w:rsidRDefault="00D46093" w:rsidP="00D46093">
      <w:pPr>
        <w:jc w:val="both"/>
        <w:rPr>
          <w:rFonts w:ascii="Times New Roman" w:hAnsi="Times New Roman" w:cs="Times New Roman"/>
          <w:sz w:val="24"/>
          <w:szCs w:val="24"/>
          <w:lang w:val="en-GB"/>
        </w:rPr>
      </w:pPr>
      <w:r w:rsidRPr="0076243F">
        <w:rPr>
          <w:rFonts w:ascii="Times New Roman" w:hAnsi="Times New Roman" w:cs="Times New Roman"/>
          <w:sz w:val="24"/>
          <w:szCs w:val="24"/>
          <w:lang w:val="en-GB"/>
        </w:rPr>
        <w:t>4. There is spreading of risk should a disaster strike</w:t>
      </w:r>
    </w:p>
    <w:p w:rsidR="00D46093" w:rsidRPr="0076243F" w:rsidRDefault="00D46093" w:rsidP="00D46093">
      <w:pPr>
        <w:jc w:val="both"/>
        <w:rPr>
          <w:rFonts w:ascii="Times New Roman" w:hAnsi="Times New Roman" w:cs="Times New Roman"/>
          <w:sz w:val="24"/>
          <w:szCs w:val="24"/>
          <w:lang w:val="en-GB"/>
        </w:rPr>
      </w:pPr>
      <w:r w:rsidRPr="0076243F">
        <w:rPr>
          <w:rFonts w:ascii="Times New Roman" w:hAnsi="Times New Roman" w:cs="Times New Roman"/>
          <w:sz w:val="24"/>
          <w:szCs w:val="24"/>
          <w:lang w:val="en-GB"/>
        </w:rPr>
        <w:t>5. Opportunity to learn new talents because staff have different tasks.</w:t>
      </w:r>
    </w:p>
    <w:p w:rsidR="00D46093" w:rsidRPr="0076243F" w:rsidRDefault="00D46093" w:rsidP="00D46093">
      <w:pPr>
        <w:jc w:val="both"/>
        <w:rPr>
          <w:rFonts w:ascii="Times New Roman" w:hAnsi="Times New Roman" w:cs="Times New Roman"/>
          <w:sz w:val="24"/>
          <w:szCs w:val="24"/>
          <w:lang w:val="en-GB"/>
        </w:rPr>
      </w:pPr>
      <w:r w:rsidRPr="0076243F">
        <w:rPr>
          <w:rFonts w:ascii="Times New Roman" w:hAnsi="Times New Roman" w:cs="Times New Roman"/>
          <w:sz w:val="24"/>
          <w:szCs w:val="24"/>
          <w:lang w:val="en-GB"/>
        </w:rPr>
        <w:t>6. Few messengers required since no work needs to be distributed.</w:t>
      </w:r>
    </w:p>
    <w:p w:rsidR="00D46093" w:rsidRPr="0076243F" w:rsidRDefault="00D46093" w:rsidP="00D46093">
      <w:pPr>
        <w:jc w:val="both"/>
        <w:rPr>
          <w:rFonts w:ascii="Times New Roman" w:hAnsi="Times New Roman" w:cs="Times New Roman"/>
          <w:sz w:val="24"/>
          <w:szCs w:val="24"/>
          <w:lang w:val="en-GB"/>
        </w:rPr>
      </w:pPr>
      <w:r w:rsidRPr="0076243F">
        <w:rPr>
          <w:rFonts w:ascii="Times New Roman" w:hAnsi="Times New Roman" w:cs="Times New Roman"/>
          <w:sz w:val="24"/>
          <w:szCs w:val="24"/>
          <w:lang w:val="en-GB"/>
        </w:rPr>
        <w:t xml:space="preserve">7. Minimizes movement of staff going other departments </w:t>
      </w:r>
    </w:p>
    <w:p w:rsidR="00D46093" w:rsidRPr="0076243F" w:rsidRDefault="00D46093" w:rsidP="00D46093">
      <w:pPr>
        <w:jc w:val="both"/>
        <w:rPr>
          <w:rFonts w:ascii="Times New Roman" w:hAnsi="Times New Roman" w:cs="Times New Roman"/>
          <w:sz w:val="24"/>
          <w:szCs w:val="24"/>
          <w:lang w:val="en-GB"/>
        </w:rPr>
      </w:pPr>
      <w:r w:rsidRPr="0076243F">
        <w:rPr>
          <w:rFonts w:ascii="Times New Roman" w:hAnsi="Times New Roman" w:cs="Times New Roman"/>
          <w:sz w:val="24"/>
          <w:szCs w:val="24"/>
          <w:lang w:val="en-GB"/>
        </w:rPr>
        <w:t>8. It reduces boredom and monotony of work due to a variety of tasks.</w:t>
      </w:r>
    </w:p>
    <w:p w:rsidR="00D46093" w:rsidRPr="0076243F" w:rsidRDefault="00D46093" w:rsidP="00D46093">
      <w:pPr>
        <w:jc w:val="both"/>
        <w:rPr>
          <w:rFonts w:ascii="Times New Roman" w:hAnsi="Times New Roman" w:cs="Times New Roman"/>
          <w:b/>
          <w:sz w:val="24"/>
          <w:szCs w:val="24"/>
          <w:lang w:val="en-GB"/>
        </w:rPr>
      </w:pPr>
      <w:r w:rsidRPr="0076243F">
        <w:rPr>
          <w:rFonts w:ascii="Times New Roman" w:hAnsi="Times New Roman" w:cs="Times New Roman"/>
          <w:b/>
          <w:sz w:val="24"/>
          <w:szCs w:val="24"/>
          <w:lang w:val="en-GB"/>
        </w:rPr>
        <w:t>Disadvantages</w:t>
      </w:r>
    </w:p>
    <w:p w:rsidR="00D46093" w:rsidRPr="0076243F" w:rsidRDefault="00D46093" w:rsidP="00D46093">
      <w:pPr>
        <w:jc w:val="both"/>
        <w:rPr>
          <w:rFonts w:ascii="Times New Roman" w:hAnsi="Times New Roman" w:cs="Times New Roman"/>
          <w:sz w:val="24"/>
          <w:szCs w:val="24"/>
          <w:lang w:val="en-GB"/>
        </w:rPr>
      </w:pPr>
      <w:r w:rsidRPr="0076243F">
        <w:rPr>
          <w:rFonts w:ascii="Times New Roman" w:hAnsi="Times New Roman" w:cs="Times New Roman"/>
          <w:sz w:val="24"/>
          <w:szCs w:val="24"/>
          <w:lang w:val="en-GB"/>
        </w:rPr>
        <w:t>1. Duplication of work.</w:t>
      </w:r>
    </w:p>
    <w:p w:rsidR="00D46093" w:rsidRPr="0076243F" w:rsidRDefault="00D46093" w:rsidP="00D46093">
      <w:pPr>
        <w:jc w:val="both"/>
        <w:rPr>
          <w:rFonts w:ascii="Times New Roman" w:hAnsi="Times New Roman" w:cs="Times New Roman"/>
          <w:sz w:val="24"/>
          <w:szCs w:val="24"/>
          <w:lang w:val="en-GB"/>
        </w:rPr>
      </w:pPr>
      <w:r w:rsidRPr="0076243F">
        <w:rPr>
          <w:rFonts w:ascii="Times New Roman" w:hAnsi="Times New Roman" w:cs="Times New Roman"/>
          <w:sz w:val="24"/>
          <w:szCs w:val="24"/>
          <w:lang w:val="en-GB"/>
        </w:rPr>
        <w:t>2. Lack of flexibility in job rotation</w:t>
      </w:r>
    </w:p>
    <w:p w:rsidR="00D46093" w:rsidRPr="0076243F" w:rsidRDefault="00D46093" w:rsidP="00D46093">
      <w:pPr>
        <w:jc w:val="both"/>
        <w:rPr>
          <w:rFonts w:ascii="Times New Roman" w:hAnsi="Times New Roman" w:cs="Times New Roman"/>
          <w:sz w:val="24"/>
          <w:szCs w:val="24"/>
          <w:lang w:val="en-GB"/>
        </w:rPr>
      </w:pPr>
      <w:r w:rsidRPr="0076243F">
        <w:rPr>
          <w:rFonts w:ascii="Times New Roman" w:hAnsi="Times New Roman" w:cs="Times New Roman"/>
          <w:sz w:val="24"/>
          <w:szCs w:val="24"/>
          <w:lang w:val="en-GB"/>
        </w:rPr>
        <w:t>3. Unequal distribution of work leading to increase over time costs.</w:t>
      </w:r>
    </w:p>
    <w:p w:rsidR="00D46093" w:rsidRPr="0076243F" w:rsidRDefault="00D46093" w:rsidP="00D46093">
      <w:pPr>
        <w:jc w:val="both"/>
        <w:rPr>
          <w:rFonts w:ascii="Times New Roman" w:hAnsi="Times New Roman" w:cs="Times New Roman"/>
          <w:sz w:val="24"/>
          <w:szCs w:val="24"/>
          <w:lang w:val="en-GB"/>
        </w:rPr>
      </w:pPr>
      <w:r w:rsidRPr="0076243F">
        <w:rPr>
          <w:rFonts w:ascii="Times New Roman" w:hAnsi="Times New Roman" w:cs="Times New Roman"/>
          <w:sz w:val="24"/>
          <w:szCs w:val="24"/>
          <w:lang w:val="en-GB"/>
        </w:rPr>
        <w:t>4. Difficult to train new staff.</w:t>
      </w:r>
    </w:p>
    <w:p w:rsidR="00D46093" w:rsidRPr="0076243F" w:rsidRDefault="00D46093" w:rsidP="00D46093">
      <w:pPr>
        <w:jc w:val="both"/>
        <w:rPr>
          <w:rFonts w:ascii="Times New Roman" w:hAnsi="Times New Roman" w:cs="Times New Roman"/>
          <w:sz w:val="24"/>
          <w:szCs w:val="24"/>
          <w:lang w:val="en-GB"/>
        </w:rPr>
      </w:pPr>
      <w:r w:rsidRPr="0076243F">
        <w:rPr>
          <w:rFonts w:ascii="Times New Roman" w:hAnsi="Times New Roman" w:cs="Times New Roman"/>
          <w:sz w:val="24"/>
          <w:szCs w:val="24"/>
          <w:lang w:val="en-GB"/>
        </w:rPr>
        <w:t xml:space="preserve">5. Difficult to handle absenteeism </w:t>
      </w:r>
    </w:p>
    <w:p w:rsidR="00D46093" w:rsidRPr="0076243F" w:rsidRDefault="00D46093" w:rsidP="00D46093">
      <w:pPr>
        <w:jc w:val="both"/>
        <w:rPr>
          <w:rFonts w:ascii="Times New Roman" w:hAnsi="Times New Roman" w:cs="Times New Roman"/>
          <w:sz w:val="24"/>
          <w:szCs w:val="24"/>
          <w:lang w:val="en-GB"/>
        </w:rPr>
      </w:pPr>
      <w:r w:rsidRPr="0076243F">
        <w:rPr>
          <w:rFonts w:ascii="Times New Roman" w:hAnsi="Times New Roman" w:cs="Times New Roman"/>
          <w:sz w:val="24"/>
          <w:szCs w:val="24"/>
          <w:lang w:val="en-GB"/>
        </w:rPr>
        <w:t>6.  Difficult to supervise since each worker has different tasks</w:t>
      </w:r>
    </w:p>
    <w:p w:rsidR="00D46093" w:rsidRPr="0076243F" w:rsidRDefault="00D46093" w:rsidP="00D46093">
      <w:pPr>
        <w:jc w:val="both"/>
        <w:rPr>
          <w:rFonts w:ascii="Times New Roman" w:hAnsi="Times New Roman" w:cs="Times New Roman"/>
          <w:sz w:val="24"/>
          <w:szCs w:val="24"/>
          <w:lang w:val="en-GB"/>
        </w:rPr>
      </w:pPr>
      <w:r w:rsidRPr="0076243F">
        <w:rPr>
          <w:rFonts w:ascii="Times New Roman" w:hAnsi="Times New Roman" w:cs="Times New Roman"/>
          <w:sz w:val="24"/>
          <w:szCs w:val="24"/>
          <w:lang w:val="en-GB"/>
        </w:rPr>
        <w:t>7. Hinders specialization.</w:t>
      </w:r>
    </w:p>
    <w:p w:rsidR="00D46093" w:rsidRPr="0076243F" w:rsidRDefault="00D46093" w:rsidP="00D46093">
      <w:pPr>
        <w:jc w:val="both"/>
        <w:rPr>
          <w:rFonts w:ascii="Times New Roman" w:hAnsi="Times New Roman" w:cs="Times New Roman"/>
          <w:sz w:val="24"/>
          <w:szCs w:val="24"/>
          <w:lang w:val="en-GB"/>
        </w:rPr>
      </w:pPr>
      <w:r w:rsidRPr="0076243F">
        <w:rPr>
          <w:rFonts w:ascii="Times New Roman" w:hAnsi="Times New Roman" w:cs="Times New Roman"/>
          <w:sz w:val="24"/>
          <w:szCs w:val="24"/>
          <w:lang w:val="en-GB"/>
        </w:rPr>
        <w:t>8. Lack of uniformity of work hinders efficiency.</w:t>
      </w:r>
    </w:p>
    <w:p w:rsidR="00D46093" w:rsidRPr="0076243F" w:rsidRDefault="00D46093" w:rsidP="00D46093">
      <w:pPr>
        <w:jc w:val="both"/>
        <w:rPr>
          <w:rFonts w:ascii="Times New Roman" w:hAnsi="Times New Roman" w:cs="Times New Roman"/>
          <w:sz w:val="24"/>
          <w:szCs w:val="24"/>
          <w:lang w:val="en-GB"/>
        </w:rPr>
      </w:pPr>
      <w:r w:rsidRPr="0076243F">
        <w:rPr>
          <w:rFonts w:ascii="Times New Roman" w:hAnsi="Times New Roman" w:cs="Times New Roman"/>
          <w:sz w:val="24"/>
          <w:szCs w:val="24"/>
          <w:lang w:val="en-GB"/>
        </w:rPr>
        <w:t>9.  Uneconomical in staffing since every office will need e.g. a clerk, typist.</w:t>
      </w:r>
    </w:p>
    <w:p w:rsidR="00D46093" w:rsidRPr="0076243F" w:rsidRDefault="00D46093" w:rsidP="00D46093">
      <w:pPr>
        <w:widowControl w:val="0"/>
        <w:autoSpaceDE w:val="0"/>
        <w:autoSpaceDN w:val="0"/>
        <w:adjustRightInd w:val="0"/>
        <w:jc w:val="both"/>
        <w:rPr>
          <w:rFonts w:ascii="Times New Roman" w:hAnsi="Times New Roman" w:cs="Times New Roman"/>
          <w:color w:val="000000"/>
          <w:sz w:val="24"/>
          <w:szCs w:val="24"/>
          <w:u w:color="000000"/>
          <w:lang w:val="en-GB"/>
        </w:rPr>
      </w:pPr>
    </w:p>
    <w:p w:rsidR="00D46093" w:rsidRPr="0076243F" w:rsidRDefault="00C6478D" w:rsidP="00C6478D">
      <w:pPr>
        <w:widowControl w:val="0"/>
        <w:autoSpaceDE w:val="0"/>
        <w:autoSpaceDN w:val="0"/>
        <w:adjustRightInd w:val="0"/>
        <w:jc w:val="center"/>
        <w:rPr>
          <w:rFonts w:ascii="Times New Roman" w:hAnsi="Times New Roman" w:cs="Times New Roman"/>
          <w:b/>
          <w:bCs/>
          <w:color w:val="0000FF"/>
          <w:sz w:val="28"/>
          <w:szCs w:val="28"/>
          <w:u w:val="single" w:color="0000FF"/>
          <w:lang w:val="en-GB"/>
        </w:rPr>
      </w:pPr>
      <w:r w:rsidRPr="0076243F">
        <w:rPr>
          <w:rFonts w:ascii="Times New Roman" w:hAnsi="Times New Roman" w:cs="Times New Roman"/>
          <w:b/>
          <w:bCs/>
          <w:color w:val="0000FF"/>
          <w:sz w:val="28"/>
          <w:szCs w:val="28"/>
          <w:u w:val="single" w:color="0000FF"/>
          <w:lang w:val="en-GB"/>
        </w:rPr>
        <w:t xml:space="preserve">Set 4 </w:t>
      </w:r>
      <w:r w:rsidR="00D46093" w:rsidRPr="0076243F">
        <w:rPr>
          <w:rFonts w:ascii="Times New Roman" w:hAnsi="Times New Roman" w:cs="Times New Roman"/>
          <w:b/>
          <w:bCs/>
          <w:color w:val="0000FF"/>
          <w:sz w:val="28"/>
          <w:szCs w:val="28"/>
          <w:u w:val="single" w:color="0000FF"/>
          <w:lang w:val="en-GB"/>
        </w:rPr>
        <w:t>Questions:</w:t>
      </w:r>
    </w:p>
    <w:p w:rsidR="00D46093" w:rsidRPr="0076243F" w:rsidRDefault="00D46093" w:rsidP="0076243F">
      <w:pPr>
        <w:widowControl w:val="0"/>
        <w:numPr>
          <w:ilvl w:val="0"/>
          <w:numId w:val="42"/>
        </w:numPr>
        <w:tabs>
          <w:tab w:val="left" w:pos="20"/>
          <w:tab w:val="left" w:pos="458"/>
        </w:tabs>
        <w:autoSpaceDE w:val="0"/>
        <w:autoSpaceDN w:val="0"/>
        <w:adjustRightInd w:val="0"/>
        <w:spacing w:after="0" w:line="240" w:lineRule="auto"/>
        <w:ind w:left="458" w:hanging="459"/>
        <w:jc w:val="both"/>
        <w:rPr>
          <w:rFonts w:ascii="Times New Roman" w:hAnsi="Times New Roman" w:cs="Times New Roman"/>
          <w:b/>
          <w:bCs/>
          <w:color w:val="000000"/>
          <w:sz w:val="24"/>
          <w:szCs w:val="24"/>
          <w:u w:color="0000FF"/>
          <w:lang w:val="en-GB"/>
        </w:rPr>
      </w:pPr>
      <w:r w:rsidRPr="0076243F">
        <w:rPr>
          <w:rFonts w:ascii="Times New Roman" w:hAnsi="Times New Roman" w:cs="Times New Roman"/>
          <w:b/>
          <w:bCs/>
          <w:color w:val="000000"/>
          <w:sz w:val="24"/>
          <w:szCs w:val="24"/>
          <w:u w:color="0000FF"/>
          <w:lang w:val="en-GB"/>
        </w:rPr>
        <w:t>What are contracts of ubberimae fidei?</w:t>
      </w:r>
    </w:p>
    <w:p w:rsidR="00C6478D" w:rsidRPr="0076243F" w:rsidRDefault="00C6478D" w:rsidP="00C6478D">
      <w:pPr>
        <w:widowControl w:val="0"/>
        <w:tabs>
          <w:tab w:val="left" w:pos="20"/>
          <w:tab w:val="left" w:pos="458"/>
        </w:tabs>
        <w:autoSpaceDE w:val="0"/>
        <w:autoSpaceDN w:val="0"/>
        <w:adjustRightInd w:val="0"/>
        <w:spacing w:after="0" w:line="240" w:lineRule="auto"/>
        <w:jc w:val="both"/>
        <w:rPr>
          <w:rFonts w:ascii="Times New Roman" w:hAnsi="Times New Roman" w:cs="Times New Roman"/>
          <w:b/>
          <w:bCs/>
          <w:color w:val="000000"/>
          <w:sz w:val="24"/>
          <w:szCs w:val="24"/>
          <w:u w:color="0000FF"/>
          <w:lang w:val="en-GB"/>
        </w:rPr>
      </w:pPr>
    </w:p>
    <w:p w:rsidR="00D46093" w:rsidRPr="0076243F" w:rsidRDefault="00D46093" w:rsidP="00D46093">
      <w:pPr>
        <w:widowControl w:val="0"/>
        <w:autoSpaceDE w:val="0"/>
        <w:autoSpaceDN w:val="0"/>
        <w:adjustRightInd w:val="0"/>
        <w:jc w:val="both"/>
        <w:rPr>
          <w:rFonts w:ascii="Times New Roman" w:hAnsi="Times New Roman" w:cs="Times New Roman"/>
          <w:color w:val="000000"/>
          <w:sz w:val="24"/>
          <w:szCs w:val="24"/>
          <w:u w:color="0000FF"/>
          <w:lang w:val="en-GB"/>
        </w:rPr>
      </w:pPr>
      <w:r w:rsidRPr="0076243F">
        <w:rPr>
          <w:rFonts w:ascii="Times New Roman" w:hAnsi="Times New Roman" w:cs="Times New Roman"/>
          <w:color w:val="000000"/>
          <w:sz w:val="24"/>
          <w:szCs w:val="24"/>
          <w:u w:color="0000FF"/>
          <w:lang w:val="en-GB"/>
        </w:rPr>
        <w:t>Uberrimae fidei contracts are contracts of utmost good faith. The word uberrimae fidei or uberrimae fides is Latin for ‘utmost good faith’. A good example of uberrimae fidei contracts are insurance contracts. At the foundation of these contracts are utmost good faith between the insured and the insurer.</w:t>
      </w:r>
    </w:p>
    <w:p w:rsidR="00D46093" w:rsidRPr="0076243F" w:rsidRDefault="00D46093" w:rsidP="0076243F">
      <w:pPr>
        <w:widowControl w:val="0"/>
        <w:numPr>
          <w:ilvl w:val="0"/>
          <w:numId w:val="43"/>
        </w:numPr>
        <w:tabs>
          <w:tab w:val="left" w:pos="20"/>
          <w:tab w:val="left" w:pos="458"/>
        </w:tabs>
        <w:autoSpaceDE w:val="0"/>
        <w:autoSpaceDN w:val="0"/>
        <w:adjustRightInd w:val="0"/>
        <w:spacing w:after="0" w:line="240" w:lineRule="auto"/>
        <w:ind w:left="458" w:hanging="459"/>
        <w:jc w:val="both"/>
        <w:rPr>
          <w:rFonts w:ascii="Times New Roman" w:hAnsi="Times New Roman" w:cs="Times New Roman"/>
          <w:b/>
          <w:bCs/>
          <w:color w:val="000000"/>
          <w:sz w:val="24"/>
          <w:szCs w:val="24"/>
          <w:u w:color="0000FF"/>
          <w:lang w:val="en-GB"/>
        </w:rPr>
      </w:pPr>
      <w:r w:rsidRPr="0076243F">
        <w:rPr>
          <w:rFonts w:ascii="Times New Roman" w:hAnsi="Times New Roman" w:cs="Times New Roman"/>
          <w:b/>
          <w:bCs/>
          <w:color w:val="000000"/>
          <w:sz w:val="24"/>
          <w:szCs w:val="24"/>
          <w:u w:color="0000FF"/>
          <w:lang w:val="en-GB"/>
        </w:rPr>
        <w:t>What are third party proceedings?</w:t>
      </w:r>
    </w:p>
    <w:p w:rsidR="00C6478D" w:rsidRPr="0076243F" w:rsidRDefault="00C6478D" w:rsidP="00C6478D">
      <w:pPr>
        <w:widowControl w:val="0"/>
        <w:tabs>
          <w:tab w:val="left" w:pos="20"/>
          <w:tab w:val="left" w:pos="458"/>
        </w:tabs>
        <w:autoSpaceDE w:val="0"/>
        <w:autoSpaceDN w:val="0"/>
        <w:adjustRightInd w:val="0"/>
        <w:spacing w:after="0" w:line="240" w:lineRule="auto"/>
        <w:jc w:val="both"/>
        <w:rPr>
          <w:rFonts w:ascii="Times New Roman" w:hAnsi="Times New Roman" w:cs="Times New Roman"/>
          <w:b/>
          <w:bCs/>
          <w:color w:val="000000"/>
          <w:sz w:val="24"/>
          <w:szCs w:val="24"/>
          <w:u w:color="0000FF"/>
          <w:lang w:val="en-GB"/>
        </w:rPr>
      </w:pPr>
    </w:p>
    <w:p w:rsidR="00D46093" w:rsidRPr="0076243F" w:rsidRDefault="00D46093" w:rsidP="00D46093">
      <w:pPr>
        <w:widowControl w:val="0"/>
        <w:autoSpaceDE w:val="0"/>
        <w:autoSpaceDN w:val="0"/>
        <w:adjustRightInd w:val="0"/>
        <w:jc w:val="both"/>
        <w:rPr>
          <w:rFonts w:ascii="Times New Roman" w:hAnsi="Times New Roman" w:cs="Times New Roman"/>
          <w:color w:val="000000"/>
          <w:sz w:val="24"/>
          <w:szCs w:val="24"/>
          <w:u w:color="0000FF"/>
          <w:lang w:val="en-GB"/>
        </w:rPr>
      </w:pPr>
      <w:r w:rsidRPr="0076243F">
        <w:rPr>
          <w:rFonts w:ascii="Times New Roman" w:hAnsi="Times New Roman" w:cs="Times New Roman"/>
          <w:color w:val="000000"/>
          <w:sz w:val="24"/>
          <w:szCs w:val="24"/>
          <w:u w:color="0000FF"/>
          <w:lang w:val="en-GB"/>
        </w:rPr>
        <w:t>Third party proceedings arise where a defendant in a suit claims against any person who is a co-defendant or who is not a party to the proceedings that the latter is or may be liable to the defendant for all or any part of the plaintiff’s claim against the defendant.</w:t>
      </w:r>
    </w:p>
    <w:p w:rsidR="00D46093" w:rsidRPr="0076243F" w:rsidRDefault="00D46093" w:rsidP="0076243F">
      <w:pPr>
        <w:widowControl w:val="0"/>
        <w:numPr>
          <w:ilvl w:val="0"/>
          <w:numId w:val="44"/>
        </w:numPr>
        <w:tabs>
          <w:tab w:val="left" w:pos="20"/>
          <w:tab w:val="left" w:pos="458"/>
        </w:tabs>
        <w:autoSpaceDE w:val="0"/>
        <w:autoSpaceDN w:val="0"/>
        <w:adjustRightInd w:val="0"/>
        <w:spacing w:after="0" w:line="240" w:lineRule="auto"/>
        <w:ind w:left="458" w:hanging="459"/>
        <w:jc w:val="both"/>
        <w:rPr>
          <w:rFonts w:ascii="Times New Roman" w:hAnsi="Times New Roman" w:cs="Times New Roman"/>
          <w:b/>
          <w:bCs/>
          <w:color w:val="000000"/>
          <w:sz w:val="24"/>
          <w:szCs w:val="24"/>
          <w:u w:color="0000FF"/>
          <w:lang w:val="en-GB"/>
        </w:rPr>
      </w:pPr>
      <w:r w:rsidRPr="0076243F">
        <w:rPr>
          <w:rFonts w:ascii="Times New Roman" w:hAnsi="Times New Roman" w:cs="Times New Roman"/>
          <w:b/>
          <w:bCs/>
          <w:color w:val="000000"/>
          <w:sz w:val="24"/>
          <w:szCs w:val="24"/>
          <w:u w:color="0000FF"/>
          <w:lang w:val="en-GB"/>
        </w:rPr>
        <w:t>What is discovery under Civil Procedure and how is it done?</w:t>
      </w:r>
    </w:p>
    <w:p w:rsidR="00C6478D" w:rsidRPr="0076243F" w:rsidRDefault="00C6478D" w:rsidP="00C6478D">
      <w:pPr>
        <w:widowControl w:val="0"/>
        <w:tabs>
          <w:tab w:val="left" w:pos="20"/>
          <w:tab w:val="left" w:pos="458"/>
        </w:tabs>
        <w:autoSpaceDE w:val="0"/>
        <w:autoSpaceDN w:val="0"/>
        <w:adjustRightInd w:val="0"/>
        <w:spacing w:after="0" w:line="240" w:lineRule="auto"/>
        <w:jc w:val="both"/>
        <w:rPr>
          <w:rFonts w:ascii="Times New Roman" w:hAnsi="Times New Roman" w:cs="Times New Roman"/>
          <w:b/>
          <w:bCs/>
          <w:color w:val="000000"/>
          <w:sz w:val="24"/>
          <w:szCs w:val="24"/>
          <w:u w:color="0000FF"/>
          <w:lang w:val="en-GB"/>
        </w:rPr>
      </w:pPr>
    </w:p>
    <w:p w:rsidR="00D46093" w:rsidRPr="0076243F" w:rsidRDefault="00D46093" w:rsidP="00D46093">
      <w:pPr>
        <w:widowControl w:val="0"/>
        <w:autoSpaceDE w:val="0"/>
        <w:autoSpaceDN w:val="0"/>
        <w:adjustRightInd w:val="0"/>
        <w:jc w:val="both"/>
        <w:rPr>
          <w:rFonts w:ascii="Times New Roman" w:hAnsi="Times New Roman" w:cs="Times New Roman"/>
          <w:color w:val="000000"/>
          <w:sz w:val="24"/>
          <w:szCs w:val="24"/>
          <w:u w:color="0000FF"/>
          <w:lang w:val="en-GB"/>
        </w:rPr>
      </w:pPr>
      <w:r w:rsidRPr="0076243F">
        <w:rPr>
          <w:rFonts w:ascii="Times New Roman" w:hAnsi="Times New Roman" w:cs="Times New Roman"/>
          <w:color w:val="FB0207"/>
          <w:sz w:val="24"/>
          <w:szCs w:val="24"/>
          <w:u w:color="0000FF"/>
          <w:lang w:val="en-GB"/>
        </w:rPr>
        <w:t xml:space="preserve">Section 22 Civil Procedure Act </w:t>
      </w:r>
      <w:r w:rsidRPr="0076243F">
        <w:rPr>
          <w:rFonts w:ascii="Times New Roman" w:hAnsi="Times New Roman" w:cs="Times New Roman"/>
          <w:color w:val="000000"/>
          <w:sz w:val="24"/>
          <w:szCs w:val="24"/>
          <w:u w:color="0000FF"/>
          <w:lang w:val="en-GB"/>
        </w:rPr>
        <w:t>- Discovery is a pre-trial procedure whereby each party investigates the facts of the case by obtaining evidence from the opposing party. It can be done through:</w:t>
      </w:r>
    </w:p>
    <w:p w:rsidR="00D46093" w:rsidRPr="0076243F" w:rsidRDefault="00D46093" w:rsidP="0076243F">
      <w:pPr>
        <w:widowControl w:val="0"/>
        <w:numPr>
          <w:ilvl w:val="0"/>
          <w:numId w:val="45"/>
        </w:numPr>
        <w:tabs>
          <w:tab w:val="left" w:pos="20"/>
          <w:tab w:val="left" w:pos="229"/>
        </w:tabs>
        <w:autoSpaceDE w:val="0"/>
        <w:autoSpaceDN w:val="0"/>
        <w:adjustRightInd w:val="0"/>
        <w:spacing w:after="0" w:line="240" w:lineRule="auto"/>
        <w:ind w:left="229" w:hanging="230"/>
        <w:jc w:val="both"/>
        <w:rPr>
          <w:rFonts w:ascii="Times New Roman" w:hAnsi="Times New Roman" w:cs="Times New Roman"/>
          <w:color w:val="000000"/>
          <w:sz w:val="24"/>
          <w:szCs w:val="24"/>
          <w:u w:color="0000FF"/>
          <w:lang w:val="en-GB"/>
        </w:rPr>
      </w:pPr>
      <w:r w:rsidRPr="0076243F">
        <w:rPr>
          <w:rFonts w:ascii="Times New Roman" w:hAnsi="Times New Roman" w:cs="Times New Roman"/>
          <w:color w:val="000000"/>
          <w:sz w:val="24"/>
          <w:szCs w:val="24"/>
          <w:u w:color="0000FF"/>
          <w:lang w:val="en-GB"/>
        </w:rPr>
        <w:t>Delivery and answering of interrogatories</w:t>
      </w:r>
    </w:p>
    <w:p w:rsidR="00D46093" w:rsidRPr="0076243F" w:rsidRDefault="00D46093" w:rsidP="0076243F">
      <w:pPr>
        <w:widowControl w:val="0"/>
        <w:numPr>
          <w:ilvl w:val="0"/>
          <w:numId w:val="45"/>
        </w:numPr>
        <w:tabs>
          <w:tab w:val="left" w:pos="20"/>
          <w:tab w:val="left" w:pos="229"/>
        </w:tabs>
        <w:autoSpaceDE w:val="0"/>
        <w:autoSpaceDN w:val="0"/>
        <w:adjustRightInd w:val="0"/>
        <w:spacing w:after="0" w:line="240" w:lineRule="auto"/>
        <w:ind w:left="229" w:hanging="230"/>
        <w:jc w:val="both"/>
        <w:rPr>
          <w:rFonts w:ascii="Times New Roman" w:hAnsi="Times New Roman" w:cs="Times New Roman"/>
          <w:color w:val="000000"/>
          <w:sz w:val="24"/>
          <w:szCs w:val="24"/>
          <w:u w:color="0000FF"/>
          <w:lang w:val="en-GB"/>
        </w:rPr>
      </w:pPr>
      <w:r w:rsidRPr="0076243F">
        <w:rPr>
          <w:rFonts w:ascii="Times New Roman" w:hAnsi="Times New Roman" w:cs="Times New Roman"/>
          <w:color w:val="000000"/>
          <w:sz w:val="24"/>
          <w:szCs w:val="24"/>
          <w:u w:color="0000FF"/>
          <w:lang w:val="en-GB"/>
        </w:rPr>
        <w:t>Admitting documents and facts</w:t>
      </w:r>
    </w:p>
    <w:p w:rsidR="00D46093" w:rsidRPr="0076243F" w:rsidRDefault="00D46093" w:rsidP="0076243F">
      <w:pPr>
        <w:widowControl w:val="0"/>
        <w:numPr>
          <w:ilvl w:val="0"/>
          <w:numId w:val="45"/>
        </w:numPr>
        <w:tabs>
          <w:tab w:val="left" w:pos="20"/>
          <w:tab w:val="left" w:pos="229"/>
        </w:tabs>
        <w:autoSpaceDE w:val="0"/>
        <w:autoSpaceDN w:val="0"/>
        <w:adjustRightInd w:val="0"/>
        <w:spacing w:after="0" w:line="240" w:lineRule="auto"/>
        <w:ind w:left="229" w:hanging="230"/>
        <w:jc w:val="both"/>
        <w:rPr>
          <w:rFonts w:ascii="Times New Roman" w:hAnsi="Times New Roman" w:cs="Times New Roman"/>
          <w:color w:val="000000"/>
          <w:sz w:val="24"/>
          <w:szCs w:val="24"/>
          <w:u w:color="0000FF"/>
          <w:lang w:val="en-GB"/>
        </w:rPr>
      </w:pPr>
      <w:r w:rsidRPr="0076243F">
        <w:rPr>
          <w:rFonts w:ascii="Times New Roman" w:hAnsi="Times New Roman" w:cs="Times New Roman"/>
          <w:color w:val="000000"/>
          <w:sz w:val="24"/>
          <w:szCs w:val="24"/>
          <w:u w:color="0000FF"/>
          <w:lang w:val="en-GB"/>
        </w:rPr>
        <w:t>Inspection</w:t>
      </w:r>
    </w:p>
    <w:p w:rsidR="00D46093" w:rsidRPr="0076243F" w:rsidRDefault="00D46093" w:rsidP="0076243F">
      <w:pPr>
        <w:widowControl w:val="0"/>
        <w:numPr>
          <w:ilvl w:val="0"/>
          <w:numId w:val="45"/>
        </w:numPr>
        <w:tabs>
          <w:tab w:val="left" w:pos="20"/>
          <w:tab w:val="left" w:pos="229"/>
        </w:tabs>
        <w:autoSpaceDE w:val="0"/>
        <w:autoSpaceDN w:val="0"/>
        <w:adjustRightInd w:val="0"/>
        <w:spacing w:after="0" w:line="240" w:lineRule="auto"/>
        <w:ind w:left="229" w:hanging="230"/>
        <w:jc w:val="both"/>
        <w:rPr>
          <w:rFonts w:ascii="Times New Roman" w:hAnsi="Times New Roman" w:cs="Times New Roman"/>
          <w:color w:val="000000"/>
          <w:sz w:val="24"/>
          <w:szCs w:val="24"/>
          <w:u w:color="0000FF"/>
          <w:lang w:val="en-GB"/>
        </w:rPr>
      </w:pPr>
      <w:r w:rsidRPr="0076243F">
        <w:rPr>
          <w:rFonts w:ascii="Times New Roman" w:hAnsi="Times New Roman" w:cs="Times New Roman"/>
          <w:color w:val="000000"/>
          <w:sz w:val="24"/>
          <w:szCs w:val="24"/>
          <w:u w:color="0000FF"/>
          <w:lang w:val="en-GB"/>
        </w:rPr>
        <w:t>Production</w:t>
      </w:r>
    </w:p>
    <w:p w:rsidR="00D46093" w:rsidRPr="0076243F" w:rsidRDefault="00D46093" w:rsidP="0076243F">
      <w:pPr>
        <w:widowControl w:val="0"/>
        <w:numPr>
          <w:ilvl w:val="0"/>
          <w:numId w:val="45"/>
        </w:numPr>
        <w:tabs>
          <w:tab w:val="left" w:pos="20"/>
          <w:tab w:val="left" w:pos="229"/>
        </w:tabs>
        <w:autoSpaceDE w:val="0"/>
        <w:autoSpaceDN w:val="0"/>
        <w:adjustRightInd w:val="0"/>
        <w:spacing w:after="0" w:line="240" w:lineRule="auto"/>
        <w:ind w:left="229" w:hanging="230"/>
        <w:jc w:val="both"/>
        <w:rPr>
          <w:rFonts w:ascii="Times New Roman" w:hAnsi="Times New Roman" w:cs="Times New Roman"/>
          <w:color w:val="000000"/>
          <w:sz w:val="24"/>
          <w:szCs w:val="24"/>
          <w:u w:color="0000FF"/>
          <w:lang w:val="en-GB"/>
        </w:rPr>
      </w:pPr>
      <w:r w:rsidRPr="0076243F">
        <w:rPr>
          <w:rFonts w:ascii="Times New Roman" w:hAnsi="Times New Roman" w:cs="Times New Roman"/>
          <w:color w:val="000000"/>
          <w:sz w:val="24"/>
          <w:szCs w:val="24"/>
          <w:u w:color="0000FF"/>
          <w:lang w:val="en-GB"/>
        </w:rPr>
        <w:t>Impounding</w:t>
      </w:r>
    </w:p>
    <w:p w:rsidR="00D46093" w:rsidRPr="0076243F" w:rsidRDefault="00D46093" w:rsidP="0076243F">
      <w:pPr>
        <w:widowControl w:val="0"/>
        <w:numPr>
          <w:ilvl w:val="0"/>
          <w:numId w:val="45"/>
        </w:numPr>
        <w:tabs>
          <w:tab w:val="left" w:pos="20"/>
          <w:tab w:val="left" w:pos="229"/>
        </w:tabs>
        <w:autoSpaceDE w:val="0"/>
        <w:autoSpaceDN w:val="0"/>
        <w:adjustRightInd w:val="0"/>
        <w:spacing w:after="0" w:line="240" w:lineRule="auto"/>
        <w:ind w:left="229" w:hanging="230"/>
        <w:jc w:val="both"/>
        <w:rPr>
          <w:rFonts w:ascii="Times New Roman" w:hAnsi="Times New Roman" w:cs="Times New Roman"/>
          <w:color w:val="000000"/>
          <w:sz w:val="24"/>
          <w:szCs w:val="24"/>
          <w:u w:color="0000FF"/>
          <w:lang w:val="en-GB"/>
        </w:rPr>
      </w:pPr>
      <w:r w:rsidRPr="0076243F">
        <w:rPr>
          <w:rFonts w:ascii="Times New Roman" w:hAnsi="Times New Roman" w:cs="Times New Roman"/>
          <w:color w:val="000000"/>
          <w:sz w:val="24"/>
          <w:szCs w:val="24"/>
          <w:u w:color="0000FF"/>
          <w:lang w:val="en-GB"/>
        </w:rPr>
        <w:t>Return of documents to be produced as evidence</w:t>
      </w:r>
    </w:p>
    <w:p w:rsidR="00C6478D" w:rsidRPr="0076243F" w:rsidRDefault="00C6478D" w:rsidP="00C6478D">
      <w:pPr>
        <w:widowControl w:val="0"/>
        <w:tabs>
          <w:tab w:val="left" w:pos="20"/>
          <w:tab w:val="left" w:pos="229"/>
        </w:tabs>
        <w:autoSpaceDE w:val="0"/>
        <w:autoSpaceDN w:val="0"/>
        <w:adjustRightInd w:val="0"/>
        <w:spacing w:after="0" w:line="240" w:lineRule="auto"/>
        <w:jc w:val="both"/>
        <w:rPr>
          <w:rFonts w:ascii="Times New Roman" w:hAnsi="Times New Roman" w:cs="Times New Roman"/>
          <w:color w:val="000000"/>
          <w:sz w:val="24"/>
          <w:szCs w:val="24"/>
          <w:u w:color="0000FF"/>
          <w:lang w:val="en-GB"/>
        </w:rPr>
      </w:pPr>
    </w:p>
    <w:p w:rsidR="00D46093" w:rsidRPr="0076243F" w:rsidRDefault="00D46093" w:rsidP="00D46093">
      <w:pPr>
        <w:widowControl w:val="0"/>
        <w:autoSpaceDE w:val="0"/>
        <w:autoSpaceDN w:val="0"/>
        <w:adjustRightInd w:val="0"/>
        <w:jc w:val="both"/>
        <w:rPr>
          <w:rFonts w:ascii="Times New Roman" w:hAnsi="Times New Roman" w:cs="Times New Roman"/>
          <w:color w:val="000000"/>
          <w:sz w:val="24"/>
          <w:szCs w:val="24"/>
          <w:u w:color="0000FF"/>
          <w:lang w:val="en-GB"/>
        </w:rPr>
      </w:pPr>
      <w:r w:rsidRPr="0076243F">
        <w:rPr>
          <w:rFonts w:ascii="Times New Roman" w:hAnsi="Times New Roman" w:cs="Times New Roman"/>
          <w:color w:val="000000"/>
          <w:sz w:val="24"/>
          <w:szCs w:val="24"/>
          <w:u w:color="0000FF"/>
          <w:lang w:val="en-GB"/>
        </w:rPr>
        <w:t>The court may order such documents to be produced or issue summons to persons to produce the documents or order a fact to be proved by affidavit.</w:t>
      </w:r>
    </w:p>
    <w:p w:rsidR="00D46093" w:rsidRPr="0076243F" w:rsidRDefault="00D46093" w:rsidP="0076243F">
      <w:pPr>
        <w:widowControl w:val="0"/>
        <w:numPr>
          <w:ilvl w:val="0"/>
          <w:numId w:val="46"/>
        </w:numPr>
        <w:tabs>
          <w:tab w:val="left" w:pos="20"/>
          <w:tab w:val="left" w:pos="458"/>
        </w:tabs>
        <w:autoSpaceDE w:val="0"/>
        <w:autoSpaceDN w:val="0"/>
        <w:adjustRightInd w:val="0"/>
        <w:spacing w:after="0" w:line="240" w:lineRule="auto"/>
        <w:ind w:left="458" w:hanging="459"/>
        <w:jc w:val="both"/>
        <w:rPr>
          <w:rFonts w:ascii="Times New Roman" w:hAnsi="Times New Roman" w:cs="Times New Roman"/>
          <w:b/>
          <w:bCs/>
          <w:color w:val="000000"/>
          <w:sz w:val="24"/>
          <w:szCs w:val="24"/>
          <w:u w:color="0000FF"/>
          <w:lang w:val="en-GB"/>
        </w:rPr>
      </w:pPr>
      <w:r w:rsidRPr="0076243F">
        <w:rPr>
          <w:rFonts w:ascii="Times New Roman" w:hAnsi="Times New Roman" w:cs="Times New Roman"/>
          <w:b/>
          <w:bCs/>
          <w:color w:val="000000"/>
          <w:sz w:val="24"/>
          <w:szCs w:val="24"/>
          <w:u w:color="0000FF"/>
          <w:lang w:val="en-GB"/>
        </w:rPr>
        <w:t>Difference between substantive law and procedural law</w:t>
      </w:r>
    </w:p>
    <w:p w:rsidR="00C6478D" w:rsidRPr="0076243F" w:rsidRDefault="00C6478D" w:rsidP="00C6478D">
      <w:pPr>
        <w:widowControl w:val="0"/>
        <w:tabs>
          <w:tab w:val="left" w:pos="20"/>
          <w:tab w:val="left" w:pos="458"/>
        </w:tabs>
        <w:autoSpaceDE w:val="0"/>
        <w:autoSpaceDN w:val="0"/>
        <w:adjustRightInd w:val="0"/>
        <w:spacing w:after="0" w:line="240" w:lineRule="auto"/>
        <w:jc w:val="both"/>
        <w:rPr>
          <w:rFonts w:ascii="Times New Roman" w:hAnsi="Times New Roman" w:cs="Times New Roman"/>
          <w:b/>
          <w:bCs/>
          <w:color w:val="000000"/>
          <w:sz w:val="24"/>
          <w:szCs w:val="24"/>
          <w:u w:color="0000FF"/>
          <w:lang w:val="en-GB"/>
        </w:rPr>
      </w:pPr>
    </w:p>
    <w:p w:rsidR="00D46093" w:rsidRPr="0076243F" w:rsidRDefault="00D46093" w:rsidP="00D46093">
      <w:pPr>
        <w:widowControl w:val="0"/>
        <w:autoSpaceDE w:val="0"/>
        <w:autoSpaceDN w:val="0"/>
        <w:adjustRightInd w:val="0"/>
        <w:jc w:val="both"/>
        <w:rPr>
          <w:rFonts w:ascii="Times New Roman" w:hAnsi="Times New Roman" w:cs="Times New Roman"/>
          <w:color w:val="000000"/>
          <w:sz w:val="24"/>
          <w:szCs w:val="24"/>
          <w:u w:color="0000FF"/>
          <w:lang w:val="en-GB"/>
        </w:rPr>
      </w:pPr>
      <w:r w:rsidRPr="0076243F">
        <w:rPr>
          <w:rFonts w:ascii="Times New Roman" w:hAnsi="Times New Roman" w:cs="Times New Roman"/>
          <w:color w:val="000000"/>
          <w:sz w:val="24"/>
          <w:szCs w:val="24"/>
          <w:u w:color="0000FF"/>
          <w:lang w:val="en-GB"/>
        </w:rPr>
        <w:t>Substantive law details the rights of parties in law whilst procedural law lays down the process by which the right of parties are to be enforced.</w:t>
      </w:r>
    </w:p>
    <w:p w:rsidR="00D46093" w:rsidRPr="0076243F" w:rsidRDefault="00D46093" w:rsidP="0076243F">
      <w:pPr>
        <w:widowControl w:val="0"/>
        <w:numPr>
          <w:ilvl w:val="0"/>
          <w:numId w:val="47"/>
        </w:numPr>
        <w:tabs>
          <w:tab w:val="left" w:pos="20"/>
          <w:tab w:val="left" w:pos="458"/>
        </w:tabs>
        <w:autoSpaceDE w:val="0"/>
        <w:autoSpaceDN w:val="0"/>
        <w:adjustRightInd w:val="0"/>
        <w:spacing w:after="0" w:line="240" w:lineRule="auto"/>
        <w:ind w:left="458" w:hanging="459"/>
        <w:jc w:val="both"/>
        <w:rPr>
          <w:rFonts w:ascii="Times New Roman" w:hAnsi="Times New Roman" w:cs="Times New Roman"/>
          <w:color w:val="000000"/>
          <w:sz w:val="24"/>
          <w:szCs w:val="24"/>
          <w:u w:color="0000FF"/>
          <w:lang w:val="en-GB"/>
        </w:rPr>
      </w:pPr>
      <w:r w:rsidRPr="0076243F">
        <w:rPr>
          <w:rFonts w:ascii="Times New Roman" w:hAnsi="Times New Roman" w:cs="Times New Roman"/>
          <w:b/>
          <w:bCs/>
          <w:color w:val="000000"/>
          <w:sz w:val="24"/>
          <w:szCs w:val="24"/>
          <w:u w:color="0000FF"/>
          <w:lang w:val="en-GB"/>
        </w:rPr>
        <w:t>Judicial Review steps (</w:t>
      </w:r>
      <w:r w:rsidRPr="0076243F">
        <w:rPr>
          <w:rFonts w:ascii="Times New Roman" w:hAnsi="Times New Roman" w:cs="Times New Roman"/>
          <w:color w:val="000000"/>
          <w:sz w:val="24"/>
          <w:szCs w:val="24"/>
          <w:u w:color="0000FF"/>
          <w:lang w:val="en-GB"/>
        </w:rPr>
        <w:t>very examinable in exam and orals, pay special attention to this)</w:t>
      </w:r>
    </w:p>
    <w:p w:rsidR="00D46093" w:rsidRPr="0076243F" w:rsidRDefault="00D46093" w:rsidP="00D46093">
      <w:pPr>
        <w:widowControl w:val="0"/>
        <w:autoSpaceDE w:val="0"/>
        <w:autoSpaceDN w:val="0"/>
        <w:adjustRightInd w:val="0"/>
        <w:jc w:val="both"/>
        <w:rPr>
          <w:rFonts w:ascii="Times New Roman" w:hAnsi="Times New Roman" w:cs="Times New Roman"/>
          <w:b/>
          <w:bCs/>
          <w:color w:val="000000"/>
          <w:sz w:val="24"/>
          <w:szCs w:val="24"/>
          <w:u w:color="0000FF"/>
          <w:lang w:val="en-GB"/>
        </w:rPr>
      </w:pPr>
    </w:p>
    <w:p w:rsidR="00D46093" w:rsidRPr="0076243F" w:rsidRDefault="00D46093" w:rsidP="00D46093">
      <w:pPr>
        <w:widowControl w:val="0"/>
        <w:autoSpaceDE w:val="0"/>
        <w:autoSpaceDN w:val="0"/>
        <w:adjustRightInd w:val="0"/>
        <w:jc w:val="both"/>
        <w:rPr>
          <w:rFonts w:ascii="Times New Roman" w:hAnsi="Times New Roman" w:cs="Times New Roman"/>
          <w:color w:val="000000"/>
          <w:sz w:val="24"/>
          <w:szCs w:val="24"/>
          <w:u w:color="0000FF"/>
          <w:lang w:val="en-GB"/>
        </w:rPr>
      </w:pPr>
      <w:r w:rsidRPr="0076243F">
        <w:rPr>
          <w:rFonts w:ascii="Times New Roman" w:hAnsi="Times New Roman" w:cs="Times New Roman"/>
          <w:color w:val="000000"/>
          <w:sz w:val="24"/>
          <w:szCs w:val="24"/>
          <w:u w:color="0000FF"/>
          <w:lang w:val="en-GB"/>
        </w:rPr>
        <w:t xml:space="preserve">The procedural law relating to judicial review is under </w:t>
      </w:r>
      <w:r w:rsidRPr="0076243F">
        <w:rPr>
          <w:rFonts w:ascii="Times New Roman" w:hAnsi="Times New Roman" w:cs="Times New Roman"/>
          <w:color w:val="E6000E"/>
          <w:sz w:val="24"/>
          <w:szCs w:val="24"/>
          <w:u w:color="0000FF"/>
          <w:lang w:val="en-GB"/>
        </w:rPr>
        <w:t xml:space="preserve">Order 53 CPR </w:t>
      </w:r>
      <w:r w:rsidRPr="0076243F">
        <w:rPr>
          <w:rFonts w:ascii="Times New Roman" w:hAnsi="Times New Roman" w:cs="Times New Roman"/>
          <w:color w:val="000000"/>
          <w:sz w:val="24"/>
          <w:szCs w:val="24"/>
          <w:u w:color="0000FF"/>
          <w:lang w:val="en-GB"/>
        </w:rPr>
        <w:t>and requires an applicant to first apply to the High Court for leave to institute the application for judicial review.</w:t>
      </w:r>
    </w:p>
    <w:p w:rsidR="00D46093" w:rsidRPr="0076243F" w:rsidRDefault="00D46093" w:rsidP="00D46093">
      <w:pPr>
        <w:widowControl w:val="0"/>
        <w:autoSpaceDE w:val="0"/>
        <w:autoSpaceDN w:val="0"/>
        <w:adjustRightInd w:val="0"/>
        <w:jc w:val="both"/>
        <w:rPr>
          <w:rFonts w:ascii="Times New Roman" w:hAnsi="Times New Roman" w:cs="Times New Roman"/>
          <w:color w:val="000000"/>
          <w:sz w:val="24"/>
          <w:szCs w:val="24"/>
          <w:u w:color="000000"/>
          <w:lang w:val="en-GB"/>
        </w:rPr>
      </w:pPr>
      <w:r w:rsidRPr="0076243F">
        <w:rPr>
          <w:rFonts w:ascii="Times New Roman" w:hAnsi="Times New Roman" w:cs="Times New Roman"/>
          <w:b/>
          <w:bCs/>
          <w:color w:val="000000"/>
          <w:sz w:val="24"/>
          <w:szCs w:val="24"/>
          <w:u w:val="single" w:color="000000"/>
          <w:lang w:val="en-GB"/>
        </w:rPr>
        <w:t>APPLICATION FOR LEAVE STAGE</w:t>
      </w:r>
      <w:r w:rsidRPr="0076243F">
        <w:rPr>
          <w:rFonts w:ascii="Times New Roman" w:hAnsi="Times New Roman" w:cs="Times New Roman"/>
          <w:color w:val="000000"/>
          <w:sz w:val="24"/>
          <w:szCs w:val="24"/>
          <w:u w:color="000000"/>
          <w:lang w:val="en-GB"/>
        </w:rPr>
        <w:t>- permission of the High Court has to be obtained before a claim of JR can be commenced; this is done by way of chamber summons</w:t>
      </w:r>
    </w:p>
    <w:p w:rsidR="00D46093" w:rsidRPr="0076243F" w:rsidRDefault="00D46093" w:rsidP="0076243F">
      <w:pPr>
        <w:widowControl w:val="0"/>
        <w:numPr>
          <w:ilvl w:val="0"/>
          <w:numId w:val="48"/>
        </w:numPr>
        <w:tabs>
          <w:tab w:val="left" w:pos="20"/>
          <w:tab w:val="left" w:pos="229"/>
        </w:tabs>
        <w:autoSpaceDE w:val="0"/>
        <w:autoSpaceDN w:val="0"/>
        <w:adjustRightInd w:val="0"/>
        <w:spacing w:after="0" w:line="240" w:lineRule="auto"/>
        <w:ind w:left="229" w:hanging="230"/>
        <w:jc w:val="both"/>
        <w:rPr>
          <w:rFonts w:ascii="Times New Roman" w:hAnsi="Times New Roman" w:cs="Times New Roman"/>
          <w:color w:val="000000"/>
          <w:sz w:val="24"/>
          <w:szCs w:val="24"/>
          <w:u w:color="000000"/>
          <w:lang w:val="en-GB"/>
        </w:rPr>
      </w:pPr>
      <w:r w:rsidRPr="0076243F">
        <w:rPr>
          <w:rFonts w:ascii="Times New Roman" w:hAnsi="Times New Roman" w:cs="Times New Roman"/>
          <w:color w:val="000000"/>
          <w:sz w:val="24"/>
          <w:szCs w:val="24"/>
          <w:u w:color="000000"/>
          <w:lang w:val="en-GB"/>
        </w:rPr>
        <w:t>The applicant makes a chamber summons application.</w:t>
      </w:r>
    </w:p>
    <w:p w:rsidR="00D46093" w:rsidRPr="0076243F" w:rsidRDefault="00D46093" w:rsidP="0076243F">
      <w:pPr>
        <w:widowControl w:val="0"/>
        <w:numPr>
          <w:ilvl w:val="0"/>
          <w:numId w:val="48"/>
        </w:numPr>
        <w:tabs>
          <w:tab w:val="left" w:pos="20"/>
          <w:tab w:val="left" w:pos="229"/>
        </w:tabs>
        <w:autoSpaceDE w:val="0"/>
        <w:autoSpaceDN w:val="0"/>
        <w:adjustRightInd w:val="0"/>
        <w:spacing w:after="0" w:line="240" w:lineRule="auto"/>
        <w:ind w:left="229" w:hanging="230"/>
        <w:jc w:val="both"/>
        <w:rPr>
          <w:rFonts w:ascii="Times New Roman" w:hAnsi="Times New Roman" w:cs="Times New Roman"/>
          <w:color w:val="000000"/>
          <w:sz w:val="24"/>
          <w:szCs w:val="24"/>
          <w:u w:color="000000"/>
          <w:lang w:val="en-GB"/>
        </w:rPr>
      </w:pPr>
      <w:r w:rsidRPr="0076243F">
        <w:rPr>
          <w:rFonts w:ascii="Times New Roman" w:hAnsi="Times New Roman" w:cs="Times New Roman"/>
          <w:color w:val="000000"/>
          <w:sz w:val="24"/>
          <w:szCs w:val="24"/>
          <w:u w:color="000000"/>
          <w:lang w:val="en-GB"/>
        </w:rPr>
        <w:t>The application must be accompanied by a statement setting out the name and description of the applicant, the relief sought and the grounds for the relief sought.</w:t>
      </w:r>
    </w:p>
    <w:p w:rsidR="00D46093" w:rsidRPr="0076243F" w:rsidRDefault="00D46093" w:rsidP="0076243F">
      <w:pPr>
        <w:widowControl w:val="0"/>
        <w:numPr>
          <w:ilvl w:val="0"/>
          <w:numId w:val="48"/>
        </w:numPr>
        <w:tabs>
          <w:tab w:val="left" w:pos="20"/>
          <w:tab w:val="left" w:pos="229"/>
        </w:tabs>
        <w:autoSpaceDE w:val="0"/>
        <w:autoSpaceDN w:val="0"/>
        <w:adjustRightInd w:val="0"/>
        <w:spacing w:after="0" w:line="240" w:lineRule="auto"/>
        <w:ind w:left="229" w:hanging="230"/>
        <w:jc w:val="both"/>
        <w:rPr>
          <w:rFonts w:ascii="Times New Roman" w:hAnsi="Times New Roman" w:cs="Times New Roman"/>
          <w:color w:val="000000"/>
          <w:sz w:val="24"/>
          <w:szCs w:val="24"/>
          <w:u w:color="000000"/>
          <w:lang w:val="en-GB"/>
        </w:rPr>
      </w:pPr>
      <w:r w:rsidRPr="0076243F">
        <w:rPr>
          <w:rFonts w:ascii="Times New Roman" w:hAnsi="Times New Roman" w:cs="Times New Roman"/>
          <w:color w:val="000000"/>
          <w:sz w:val="24"/>
          <w:szCs w:val="24"/>
          <w:u w:color="000000"/>
          <w:lang w:val="en-GB"/>
        </w:rPr>
        <w:t>The application must be supported by affidavits verifying and setting out the facts and evidence relied upon.</w:t>
      </w:r>
    </w:p>
    <w:p w:rsidR="00D46093" w:rsidRPr="0076243F" w:rsidRDefault="00D46093" w:rsidP="0076243F">
      <w:pPr>
        <w:widowControl w:val="0"/>
        <w:numPr>
          <w:ilvl w:val="0"/>
          <w:numId w:val="48"/>
        </w:numPr>
        <w:tabs>
          <w:tab w:val="left" w:pos="20"/>
          <w:tab w:val="left" w:pos="229"/>
        </w:tabs>
        <w:autoSpaceDE w:val="0"/>
        <w:autoSpaceDN w:val="0"/>
        <w:adjustRightInd w:val="0"/>
        <w:spacing w:after="0" w:line="240" w:lineRule="auto"/>
        <w:ind w:left="229" w:hanging="230"/>
        <w:jc w:val="both"/>
        <w:rPr>
          <w:rFonts w:ascii="Times New Roman" w:hAnsi="Times New Roman" w:cs="Times New Roman"/>
          <w:color w:val="000000"/>
          <w:sz w:val="24"/>
          <w:szCs w:val="24"/>
          <w:u w:color="000000"/>
          <w:lang w:val="en-GB"/>
        </w:rPr>
      </w:pPr>
      <w:r w:rsidRPr="0076243F">
        <w:rPr>
          <w:rFonts w:ascii="Times New Roman" w:hAnsi="Times New Roman" w:cs="Times New Roman"/>
          <w:color w:val="000000"/>
          <w:sz w:val="24"/>
          <w:szCs w:val="24"/>
          <w:u w:color="000000"/>
          <w:lang w:val="en-GB"/>
        </w:rPr>
        <w:t>The applicant must give notice of the application for leave not later than the preceding day to the High Court Registrar. This notice must be accompanied by copies of statutory statement and verifying affidavits to be used in the application for leave.</w:t>
      </w:r>
    </w:p>
    <w:p w:rsidR="00D46093" w:rsidRPr="0076243F" w:rsidRDefault="00D46093" w:rsidP="0076243F">
      <w:pPr>
        <w:widowControl w:val="0"/>
        <w:numPr>
          <w:ilvl w:val="0"/>
          <w:numId w:val="48"/>
        </w:numPr>
        <w:tabs>
          <w:tab w:val="left" w:pos="20"/>
          <w:tab w:val="left" w:pos="229"/>
        </w:tabs>
        <w:autoSpaceDE w:val="0"/>
        <w:autoSpaceDN w:val="0"/>
        <w:adjustRightInd w:val="0"/>
        <w:spacing w:after="0" w:line="240" w:lineRule="auto"/>
        <w:ind w:left="229" w:hanging="230"/>
        <w:jc w:val="both"/>
        <w:rPr>
          <w:rFonts w:ascii="Times New Roman" w:hAnsi="Times New Roman" w:cs="Times New Roman"/>
          <w:color w:val="000000"/>
          <w:sz w:val="24"/>
          <w:szCs w:val="24"/>
          <w:u w:color="000000"/>
          <w:lang w:val="en-GB"/>
        </w:rPr>
      </w:pPr>
      <w:r w:rsidRPr="0076243F">
        <w:rPr>
          <w:rFonts w:ascii="Times New Roman" w:hAnsi="Times New Roman" w:cs="Times New Roman"/>
          <w:color w:val="000000"/>
          <w:sz w:val="24"/>
          <w:szCs w:val="24"/>
          <w:u w:color="000000"/>
          <w:lang w:val="en-GB"/>
        </w:rPr>
        <w:t>Grant of leave to apply for prohibition or certiorari may operate as a stay of the proceedings in question pending hearing and final determination of substantive application. There can be no stay if the substantive order sought is mandamus since mandamus issues to compel action on the part of an authority which has omitted to act and as such, it logically follows that there is no action to be stayed.</w:t>
      </w:r>
    </w:p>
    <w:p w:rsidR="00D46093" w:rsidRPr="0076243F" w:rsidRDefault="00D46093" w:rsidP="0076243F">
      <w:pPr>
        <w:widowControl w:val="0"/>
        <w:numPr>
          <w:ilvl w:val="0"/>
          <w:numId w:val="48"/>
        </w:numPr>
        <w:tabs>
          <w:tab w:val="left" w:pos="20"/>
          <w:tab w:val="left" w:pos="229"/>
        </w:tabs>
        <w:autoSpaceDE w:val="0"/>
        <w:autoSpaceDN w:val="0"/>
        <w:adjustRightInd w:val="0"/>
        <w:spacing w:after="0" w:line="240" w:lineRule="auto"/>
        <w:ind w:left="229" w:hanging="230"/>
        <w:jc w:val="both"/>
        <w:rPr>
          <w:rFonts w:ascii="Times New Roman" w:hAnsi="Times New Roman" w:cs="Times New Roman"/>
          <w:color w:val="000000"/>
          <w:sz w:val="24"/>
          <w:szCs w:val="24"/>
          <w:u w:color="000000"/>
          <w:lang w:val="en-GB"/>
        </w:rPr>
      </w:pPr>
      <w:r w:rsidRPr="0076243F">
        <w:rPr>
          <w:rFonts w:ascii="Times New Roman" w:hAnsi="Times New Roman" w:cs="Times New Roman"/>
          <w:color w:val="000000"/>
          <w:sz w:val="24"/>
          <w:szCs w:val="24"/>
          <w:u w:color="000000"/>
          <w:lang w:val="en-GB"/>
        </w:rPr>
        <w:t>Leave to apply for certiorari must be made not later than 6 months after the date of the proceeding/decision to be quashed.</w:t>
      </w:r>
    </w:p>
    <w:p w:rsidR="00D46093" w:rsidRPr="0076243F" w:rsidRDefault="00D46093" w:rsidP="0076243F">
      <w:pPr>
        <w:widowControl w:val="0"/>
        <w:numPr>
          <w:ilvl w:val="0"/>
          <w:numId w:val="48"/>
        </w:numPr>
        <w:tabs>
          <w:tab w:val="left" w:pos="20"/>
          <w:tab w:val="left" w:pos="229"/>
        </w:tabs>
        <w:autoSpaceDE w:val="0"/>
        <w:autoSpaceDN w:val="0"/>
        <w:adjustRightInd w:val="0"/>
        <w:spacing w:after="0" w:line="240" w:lineRule="auto"/>
        <w:ind w:left="229" w:hanging="230"/>
        <w:jc w:val="both"/>
        <w:rPr>
          <w:rFonts w:ascii="Times New Roman" w:hAnsi="Times New Roman" w:cs="Times New Roman"/>
          <w:color w:val="000000"/>
          <w:sz w:val="24"/>
          <w:szCs w:val="24"/>
          <w:u w:color="000000"/>
          <w:lang w:val="en-GB"/>
        </w:rPr>
      </w:pPr>
      <w:r w:rsidRPr="0076243F">
        <w:rPr>
          <w:rFonts w:ascii="Times New Roman" w:hAnsi="Times New Roman" w:cs="Times New Roman"/>
          <w:color w:val="000000"/>
          <w:sz w:val="24"/>
          <w:szCs w:val="24"/>
          <w:u w:color="000000"/>
          <w:lang w:val="en-GB"/>
        </w:rPr>
        <w:t>No rules yet to limit time for applying for mandamus and prohibition.</w:t>
      </w:r>
    </w:p>
    <w:p w:rsidR="00C6478D" w:rsidRPr="0076243F" w:rsidRDefault="00C6478D" w:rsidP="00C6478D">
      <w:pPr>
        <w:widowControl w:val="0"/>
        <w:tabs>
          <w:tab w:val="left" w:pos="20"/>
          <w:tab w:val="left" w:pos="229"/>
        </w:tabs>
        <w:autoSpaceDE w:val="0"/>
        <w:autoSpaceDN w:val="0"/>
        <w:adjustRightInd w:val="0"/>
        <w:spacing w:after="0" w:line="240" w:lineRule="auto"/>
        <w:jc w:val="both"/>
        <w:rPr>
          <w:rFonts w:ascii="Times New Roman" w:hAnsi="Times New Roman" w:cs="Times New Roman"/>
          <w:color w:val="000000"/>
          <w:sz w:val="24"/>
          <w:szCs w:val="24"/>
          <w:u w:color="000000"/>
          <w:lang w:val="en-GB"/>
        </w:rPr>
      </w:pPr>
    </w:p>
    <w:p w:rsidR="00D46093" w:rsidRPr="0076243F" w:rsidRDefault="00D46093" w:rsidP="00D46093">
      <w:pPr>
        <w:widowControl w:val="0"/>
        <w:autoSpaceDE w:val="0"/>
        <w:autoSpaceDN w:val="0"/>
        <w:adjustRightInd w:val="0"/>
        <w:jc w:val="both"/>
        <w:rPr>
          <w:rFonts w:ascii="Times New Roman" w:hAnsi="Times New Roman" w:cs="Times New Roman"/>
          <w:color w:val="000000"/>
          <w:sz w:val="24"/>
          <w:szCs w:val="24"/>
          <w:u w:color="000000"/>
          <w:lang w:val="en-GB"/>
        </w:rPr>
      </w:pPr>
      <w:r w:rsidRPr="0076243F">
        <w:rPr>
          <w:rFonts w:ascii="Times New Roman" w:hAnsi="Times New Roman" w:cs="Times New Roman"/>
          <w:b/>
          <w:bCs/>
          <w:color w:val="000000"/>
          <w:sz w:val="24"/>
          <w:szCs w:val="24"/>
          <w:u w:val="single" w:color="000000"/>
          <w:lang w:val="en-GB"/>
        </w:rPr>
        <w:t>THE SUBSTANTIVE APPLICATION STAGE</w:t>
      </w:r>
    </w:p>
    <w:p w:rsidR="00D46093" w:rsidRPr="0076243F" w:rsidRDefault="00D46093" w:rsidP="0076243F">
      <w:pPr>
        <w:widowControl w:val="0"/>
        <w:numPr>
          <w:ilvl w:val="0"/>
          <w:numId w:val="49"/>
        </w:numPr>
        <w:tabs>
          <w:tab w:val="left" w:pos="20"/>
          <w:tab w:val="left" w:pos="229"/>
        </w:tabs>
        <w:autoSpaceDE w:val="0"/>
        <w:autoSpaceDN w:val="0"/>
        <w:adjustRightInd w:val="0"/>
        <w:spacing w:after="0" w:line="240" w:lineRule="auto"/>
        <w:ind w:left="229" w:hanging="230"/>
        <w:jc w:val="both"/>
        <w:rPr>
          <w:rFonts w:ascii="Times New Roman" w:hAnsi="Times New Roman" w:cs="Times New Roman"/>
          <w:color w:val="000000"/>
          <w:sz w:val="24"/>
          <w:szCs w:val="24"/>
          <w:u w:color="000000"/>
          <w:lang w:val="en-GB"/>
        </w:rPr>
      </w:pPr>
      <w:r w:rsidRPr="0076243F">
        <w:rPr>
          <w:rFonts w:ascii="Times New Roman" w:hAnsi="Times New Roman" w:cs="Times New Roman"/>
          <w:color w:val="000000"/>
          <w:sz w:val="24"/>
          <w:szCs w:val="24"/>
          <w:u w:color="000000"/>
          <w:lang w:val="en-GB"/>
        </w:rPr>
        <w:t>Where leave has been granted, the applicant is required to file the substantive application for judicial review with the High Court and apply for the orders for which leave has been granted within 21days from the date the order for leave is made.</w:t>
      </w:r>
    </w:p>
    <w:p w:rsidR="00D46093" w:rsidRPr="0076243F" w:rsidRDefault="00D46093" w:rsidP="0076243F">
      <w:pPr>
        <w:widowControl w:val="0"/>
        <w:numPr>
          <w:ilvl w:val="0"/>
          <w:numId w:val="49"/>
        </w:numPr>
        <w:tabs>
          <w:tab w:val="left" w:pos="20"/>
          <w:tab w:val="left" w:pos="229"/>
        </w:tabs>
        <w:autoSpaceDE w:val="0"/>
        <w:autoSpaceDN w:val="0"/>
        <w:adjustRightInd w:val="0"/>
        <w:spacing w:after="0" w:line="240" w:lineRule="auto"/>
        <w:ind w:left="229" w:hanging="230"/>
        <w:jc w:val="both"/>
        <w:rPr>
          <w:rFonts w:ascii="Times New Roman" w:hAnsi="Times New Roman" w:cs="Times New Roman"/>
          <w:color w:val="000000"/>
          <w:sz w:val="24"/>
          <w:szCs w:val="24"/>
          <w:u w:color="000000"/>
          <w:lang w:val="en-GB"/>
        </w:rPr>
      </w:pPr>
      <w:r w:rsidRPr="0076243F">
        <w:rPr>
          <w:rFonts w:ascii="Times New Roman" w:hAnsi="Times New Roman" w:cs="Times New Roman"/>
          <w:color w:val="000000"/>
          <w:sz w:val="24"/>
          <w:szCs w:val="24"/>
          <w:u w:color="000000"/>
          <w:lang w:val="en-GB"/>
        </w:rPr>
        <w:t>The application must be made by Notice of Motion.</w:t>
      </w:r>
    </w:p>
    <w:p w:rsidR="00D46093" w:rsidRPr="0076243F" w:rsidRDefault="00D46093" w:rsidP="0076243F">
      <w:pPr>
        <w:widowControl w:val="0"/>
        <w:numPr>
          <w:ilvl w:val="0"/>
          <w:numId w:val="49"/>
        </w:numPr>
        <w:tabs>
          <w:tab w:val="left" w:pos="20"/>
          <w:tab w:val="left" w:pos="229"/>
        </w:tabs>
        <w:autoSpaceDE w:val="0"/>
        <w:autoSpaceDN w:val="0"/>
        <w:adjustRightInd w:val="0"/>
        <w:spacing w:after="0" w:line="240" w:lineRule="auto"/>
        <w:ind w:left="229" w:hanging="230"/>
        <w:jc w:val="both"/>
        <w:rPr>
          <w:rFonts w:ascii="Times New Roman" w:hAnsi="Times New Roman" w:cs="Times New Roman"/>
          <w:color w:val="000000"/>
          <w:sz w:val="24"/>
          <w:szCs w:val="24"/>
          <w:u w:color="000000"/>
          <w:lang w:val="en-GB"/>
        </w:rPr>
      </w:pPr>
      <w:r w:rsidRPr="0076243F">
        <w:rPr>
          <w:rFonts w:ascii="Times New Roman" w:hAnsi="Times New Roman" w:cs="Times New Roman"/>
          <w:color w:val="000000"/>
          <w:sz w:val="24"/>
          <w:szCs w:val="24"/>
          <w:u w:color="000000"/>
          <w:lang w:val="en-GB"/>
        </w:rPr>
        <w:t>The Notice of motion must be served to all persons directly affected by the application.</w:t>
      </w:r>
    </w:p>
    <w:p w:rsidR="00D46093" w:rsidRPr="0076243F" w:rsidRDefault="00D46093" w:rsidP="0076243F">
      <w:pPr>
        <w:widowControl w:val="0"/>
        <w:numPr>
          <w:ilvl w:val="0"/>
          <w:numId w:val="49"/>
        </w:numPr>
        <w:tabs>
          <w:tab w:val="left" w:pos="20"/>
          <w:tab w:val="left" w:pos="229"/>
        </w:tabs>
        <w:autoSpaceDE w:val="0"/>
        <w:autoSpaceDN w:val="0"/>
        <w:adjustRightInd w:val="0"/>
        <w:spacing w:after="0" w:line="240" w:lineRule="auto"/>
        <w:ind w:left="229" w:hanging="230"/>
        <w:jc w:val="both"/>
        <w:rPr>
          <w:rFonts w:ascii="Times New Roman" w:hAnsi="Times New Roman" w:cs="Times New Roman"/>
          <w:color w:val="000000"/>
          <w:sz w:val="24"/>
          <w:szCs w:val="24"/>
          <w:u w:color="000000"/>
          <w:lang w:val="en-GB"/>
        </w:rPr>
      </w:pPr>
      <w:r w:rsidRPr="0076243F">
        <w:rPr>
          <w:rFonts w:ascii="Times New Roman" w:hAnsi="Times New Roman" w:cs="Times New Roman"/>
          <w:color w:val="000000"/>
          <w:sz w:val="24"/>
          <w:szCs w:val="24"/>
          <w:u w:color="000000"/>
          <w:lang w:val="en-GB"/>
        </w:rPr>
        <w:t>All persons affected must be notified of the date set for hearing.</w:t>
      </w:r>
    </w:p>
    <w:p w:rsidR="00D46093" w:rsidRPr="0076243F" w:rsidRDefault="00D46093" w:rsidP="0076243F">
      <w:pPr>
        <w:widowControl w:val="0"/>
        <w:numPr>
          <w:ilvl w:val="0"/>
          <w:numId w:val="49"/>
        </w:numPr>
        <w:tabs>
          <w:tab w:val="left" w:pos="20"/>
          <w:tab w:val="left" w:pos="229"/>
        </w:tabs>
        <w:autoSpaceDE w:val="0"/>
        <w:autoSpaceDN w:val="0"/>
        <w:adjustRightInd w:val="0"/>
        <w:spacing w:after="0" w:line="240" w:lineRule="auto"/>
        <w:ind w:left="229" w:hanging="230"/>
        <w:jc w:val="both"/>
        <w:rPr>
          <w:rFonts w:ascii="Times New Roman" w:hAnsi="Times New Roman" w:cs="Times New Roman"/>
          <w:color w:val="000000"/>
          <w:sz w:val="24"/>
          <w:szCs w:val="24"/>
          <w:u w:color="000000"/>
          <w:lang w:val="en-GB"/>
        </w:rPr>
      </w:pPr>
      <w:r w:rsidRPr="0076243F">
        <w:rPr>
          <w:rFonts w:ascii="Times New Roman" w:hAnsi="Times New Roman" w:cs="Times New Roman"/>
          <w:color w:val="000000"/>
          <w:sz w:val="24"/>
          <w:szCs w:val="24"/>
          <w:u w:color="000000"/>
          <w:lang w:val="en-GB"/>
        </w:rPr>
        <w:t>A return of service must be filed before the hearing.</w:t>
      </w:r>
    </w:p>
    <w:p w:rsidR="00D46093" w:rsidRPr="0076243F" w:rsidRDefault="00D46093" w:rsidP="0076243F">
      <w:pPr>
        <w:widowControl w:val="0"/>
        <w:numPr>
          <w:ilvl w:val="0"/>
          <w:numId w:val="49"/>
        </w:numPr>
        <w:tabs>
          <w:tab w:val="left" w:pos="20"/>
          <w:tab w:val="left" w:pos="229"/>
        </w:tabs>
        <w:autoSpaceDE w:val="0"/>
        <w:autoSpaceDN w:val="0"/>
        <w:adjustRightInd w:val="0"/>
        <w:spacing w:after="0" w:line="240" w:lineRule="auto"/>
        <w:ind w:left="229" w:hanging="230"/>
        <w:jc w:val="both"/>
        <w:rPr>
          <w:rFonts w:ascii="Times New Roman" w:hAnsi="Times New Roman" w:cs="Times New Roman"/>
          <w:color w:val="000000"/>
          <w:sz w:val="24"/>
          <w:szCs w:val="24"/>
          <w:u w:color="000000"/>
          <w:lang w:val="en-GB"/>
        </w:rPr>
      </w:pPr>
      <w:r w:rsidRPr="0076243F">
        <w:rPr>
          <w:rFonts w:ascii="Times New Roman" w:hAnsi="Times New Roman" w:cs="Times New Roman"/>
          <w:color w:val="000000"/>
          <w:sz w:val="24"/>
          <w:szCs w:val="24"/>
          <w:u w:color="000000"/>
          <w:lang w:val="en-GB"/>
        </w:rPr>
        <w:t>The notice of motion must be accompanied by copies of the statutory statements and copies of the affidavits which accompanied the application for leave.</w:t>
      </w:r>
    </w:p>
    <w:p w:rsidR="00D46093" w:rsidRPr="0076243F" w:rsidRDefault="00D46093" w:rsidP="0076243F">
      <w:pPr>
        <w:widowControl w:val="0"/>
        <w:numPr>
          <w:ilvl w:val="0"/>
          <w:numId w:val="49"/>
        </w:numPr>
        <w:tabs>
          <w:tab w:val="left" w:pos="20"/>
          <w:tab w:val="left" w:pos="229"/>
        </w:tabs>
        <w:autoSpaceDE w:val="0"/>
        <w:autoSpaceDN w:val="0"/>
        <w:adjustRightInd w:val="0"/>
        <w:spacing w:after="0" w:line="240" w:lineRule="auto"/>
        <w:ind w:left="229" w:hanging="230"/>
        <w:jc w:val="both"/>
        <w:rPr>
          <w:rFonts w:ascii="Times New Roman" w:hAnsi="Times New Roman" w:cs="Times New Roman"/>
          <w:color w:val="000000"/>
          <w:sz w:val="24"/>
          <w:szCs w:val="24"/>
          <w:u w:color="000000"/>
          <w:lang w:val="en-GB"/>
        </w:rPr>
      </w:pPr>
      <w:r w:rsidRPr="0076243F">
        <w:rPr>
          <w:rFonts w:ascii="Times New Roman" w:hAnsi="Times New Roman" w:cs="Times New Roman"/>
          <w:color w:val="000000"/>
          <w:sz w:val="24"/>
          <w:szCs w:val="24"/>
          <w:u w:color="000000"/>
          <w:lang w:val="en-GB"/>
        </w:rPr>
        <w:t>Copies of any affidavits accompanying the application for leave shall be supplied on demand, and no grounds shall be relied upon or any relief sought at the hearing except the grounds and relief set out in the said statement.</w:t>
      </w:r>
    </w:p>
    <w:p w:rsidR="00D46093" w:rsidRPr="0076243F" w:rsidRDefault="00D46093" w:rsidP="0076243F">
      <w:pPr>
        <w:widowControl w:val="0"/>
        <w:numPr>
          <w:ilvl w:val="0"/>
          <w:numId w:val="49"/>
        </w:numPr>
        <w:tabs>
          <w:tab w:val="left" w:pos="20"/>
          <w:tab w:val="left" w:pos="229"/>
        </w:tabs>
        <w:autoSpaceDE w:val="0"/>
        <w:autoSpaceDN w:val="0"/>
        <w:adjustRightInd w:val="0"/>
        <w:spacing w:after="0" w:line="240" w:lineRule="auto"/>
        <w:ind w:left="229" w:hanging="230"/>
        <w:jc w:val="both"/>
        <w:rPr>
          <w:rFonts w:ascii="Times New Roman" w:hAnsi="Times New Roman" w:cs="Times New Roman"/>
          <w:color w:val="000000"/>
          <w:sz w:val="24"/>
          <w:szCs w:val="24"/>
          <w:u w:color="000000"/>
          <w:lang w:val="en-GB"/>
        </w:rPr>
      </w:pPr>
      <w:r w:rsidRPr="0076243F">
        <w:rPr>
          <w:rFonts w:ascii="Times New Roman" w:hAnsi="Times New Roman" w:cs="Times New Roman"/>
          <w:color w:val="000000"/>
          <w:sz w:val="24"/>
          <w:szCs w:val="24"/>
          <w:u w:color="000000"/>
          <w:lang w:val="en-GB"/>
        </w:rPr>
        <w:t>However, the court may allow the said statement to be amended or use of further affidavits to deal with new matters.</w:t>
      </w:r>
    </w:p>
    <w:p w:rsidR="00C6478D" w:rsidRPr="0076243F" w:rsidRDefault="00C6478D" w:rsidP="00C6478D">
      <w:pPr>
        <w:widowControl w:val="0"/>
        <w:tabs>
          <w:tab w:val="left" w:pos="20"/>
          <w:tab w:val="left" w:pos="229"/>
        </w:tabs>
        <w:autoSpaceDE w:val="0"/>
        <w:autoSpaceDN w:val="0"/>
        <w:adjustRightInd w:val="0"/>
        <w:spacing w:after="0" w:line="240" w:lineRule="auto"/>
        <w:jc w:val="both"/>
        <w:rPr>
          <w:rFonts w:ascii="Times New Roman" w:hAnsi="Times New Roman" w:cs="Times New Roman"/>
          <w:color w:val="000000"/>
          <w:sz w:val="24"/>
          <w:szCs w:val="24"/>
          <w:u w:color="000000"/>
          <w:lang w:val="en-GB"/>
        </w:rPr>
      </w:pPr>
    </w:p>
    <w:p w:rsidR="00D46093" w:rsidRPr="0076243F" w:rsidRDefault="00D46093" w:rsidP="0076243F">
      <w:pPr>
        <w:widowControl w:val="0"/>
        <w:numPr>
          <w:ilvl w:val="0"/>
          <w:numId w:val="50"/>
        </w:numPr>
        <w:tabs>
          <w:tab w:val="left" w:pos="20"/>
          <w:tab w:val="left" w:pos="458"/>
        </w:tabs>
        <w:autoSpaceDE w:val="0"/>
        <w:autoSpaceDN w:val="0"/>
        <w:adjustRightInd w:val="0"/>
        <w:spacing w:after="0" w:line="240" w:lineRule="auto"/>
        <w:ind w:left="458" w:hanging="459"/>
        <w:jc w:val="both"/>
        <w:rPr>
          <w:rFonts w:ascii="Times New Roman" w:hAnsi="Times New Roman" w:cs="Times New Roman"/>
          <w:b/>
          <w:bCs/>
          <w:color w:val="000000"/>
          <w:sz w:val="24"/>
          <w:szCs w:val="24"/>
          <w:u w:color="000000"/>
          <w:lang w:val="en-GB"/>
        </w:rPr>
      </w:pPr>
      <w:r w:rsidRPr="0076243F">
        <w:rPr>
          <w:rFonts w:ascii="Times New Roman" w:hAnsi="Times New Roman" w:cs="Times New Roman"/>
          <w:b/>
          <w:bCs/>
          <w:color w:val="000000"/>
          <w:sz w:val="24"/>
          <w:szCs w:val="24"/>
          <w:u w:color="000000"/>
          <w:lang w:val="en-GB"/>
        </w:rPr>
        <w:t>5 types of injunctions</w:t>
      </w:r>
    </w:p>
    <w:p w:rsidR="00C6478D" w:rsidRPr="0076243F" w:rsidRDefault="00C6478D" w:rsidP="00C6478D">
      <w:pPr>
        <w:widowControl w:val="0"/>
        <w:tabs>
          <w:tab w:val="left" w:pos="20"/>
          <w:tab w:val="left" w:pos="458"/>
        </w:tabs>
        <w:autoSpaceDE w:val="0"/>
        <w:autoSpaceDN w:val="0"/>
        <w:adjustRightInd w:val="0"/>
        <w:spacing w:after="0" w:line="240" w:lineRule="auto"/>
        <w:jc w:val="both"/>
        <w:rPr>
          <w:rFonts w:ascii="Times New Roman" w:hAnsi="Times New Roman" w:cs="Times New Roman"/>
          <w:b/>
          <w:bCs/>
          <w:color w:val="000000"/>
          <w:sz w:val="24"/>
          <w:szCs w:val="24"/>
          <w:u w:color="000000"/>
          <w:lang w:val="en-GB"/>
        </w:rPr>
      </w:pPr>
    </w:p>
    <w:p w:rsidR="00D46093" w:rsidRPr="0076243F" w:rsidRDefault="00D46093" w:rsidP="0076243F">
      <w:pPr>
        <w:widowControl w:val="0"/>
        <w:numPr>
          <w:ilvl w:val="0"/>
          <w:numId w:val="51"/>
        </w:numPr>
        <w:tabs>
          <w:tab w:val="left" w:pos="360"/>
          <w:tab w:val="left" w:pos="589"/>
        </w:tabs>
        <w:autoSpaceDE w:val="0"/>
        <w:autoSpaceDN w:val="0"/>
        <w:adjustRightInd w:val="0"/>
        <w:spacing w:after="0" w:line="240" w:lineRule="auto"/>
        <w:ind w:left="589" w:hanging="590"/>
        <w:jc w:val="both"/>
        <w:rPr>
          <w:rFonts w:ascii="Times New Roman" w:hAnsi="Times New Roman" w:cs="Times New Roman"/>
          <w:color w:val="000000"/>
          <w:sz w:val="24"/>
          <w:szCs w:val="24"/>
          <w:u w:color="000000"/>
          <w:lang w:val="en-GB"/>
        </w:rPr>
      </w:pPr>
      <w:r w:rsidRPr="0076243F">
        <w:rPr>
          <w:rFonts w:ascii="Times New Roman" w:hAnsi="Times New Roman" w:cs="Times New Roman"/>
          <w:color w:val="000000"/>
          <w:sz w:val="24"/>
          <w:szCs w:val="24"/>
          <w:u w:color="000000"/>
          <w:lang w:val="en-GB"/>
        </w:rPr>
        <w:t>Prohibitory injunction</w:t>
      </w:r>
    </w:p>
    <w:p w:rsidR="00D46093" w:rsidRPr="0076243F" w:rsidRDefault="00D46093" w:rsidP="0076243F">
      <w:pPr>
        <w:widowControl w:val="0"/>
        <w:numPr>
          <w:ilvl w:val="0"/>
          <w:numId w:val="51"/>
        </w:numPr>
        <w:tabs>
          <w:tab w:val="left" w:pos="360"/>
          <w:tab w:val="left" w:pos="589"/>
        </w:tabs>
        <w:autoSpaceDE w:val="0"/>
        <w:autoSpaceDN w:val="0"/>
        <w:adjustRightInd w:val="0"/>
        <w:spacing w:after="0" w:line="240" w:lineRule="auto"/>
        <w:ind w:left="589" w:hanging="590"/>
        <w:jc w:val="both"/>
        <w:rPr>
          <w:rFonts w:ascii="Times New Roman" w:hAnsi="Times New Roman" w:cs="Times New Roman"/>
          <w:color w:val="000000"/>
          <w:sz w:val="24"/>
          <w:szCs w:val="24"/>
          <w:u w:color="000000"/>
          <w:lang w:val="en-GB"/>
        </w:rPr>
      </w:pPr>
      <w:r w:rsidRPr="0076243F">
        <w:rPr>
          <w:rFonts w:ascii="Times New Roman" w:hAnsi="Times New Roman" w:cs="Times New Roman"/>
          <w:color w:val="000000"/>
          <w:sz w:val="24"/>
          <w:szCs w:val="24"/>
          <w:u w:color="000000"/>
          <w:lang w:val="en-GB"/>
        </w:rPr>
        <w:t>Mandatory injunction</w:t>
      </w:r>
    </w:p>
    <w:p w:rsidR="00D46093" w:rsidRPr="0076243F" w:rsidRDefault="00D46093" w:rsidP="0076243F">
      <w:pPr>
        <w:widowControl w:val="0"/>
        <w:numPr>
          <w:ilvl w:val="0"/>
          <w:numId w:val="51"/>
        </w:numPr>
        <w:tabs>
          <w:tab w:val="left" w:pos="360"/>
          <w:tab w:val="left" w:pos="589"/>
        </w:tabs>
        <w:autoSpaceDE w:val="0"/>
        <w:autoSpaceDN w:val="0"/>
        <w:adjustRightInd w:val="0"/>
        <w:spacing w:after="0" w:line="240" w:lineRule="auto"/>
        <w:ind w:left="589" w:hanging="590"/>
        <w:jc w:val="both"/>
        <w:rPr>
          <w:rFonts w:ascii="Times New Roman" w:hAnsi="Times New Roman" w:cs="Times New Roman"/>
          <w:color w:val="000000"/>
          <w:sz w:val="24"/>
          <w:szCs w:val="24"/>
          <w:u w:color="000000"/>
          <w:lang w:val="en-GB"/>
        </w:rPr>
      </w:pPr>
      <w:r w:rsidRPr="0076243F">
        <w:rPr>
          <w:rFonts w:ascii="Times New Roman" w:hAnsi="Times New Roman" w:cs="Times New Roman"/>
          <w:color w:val="000000"/>
          <w:sz w:val="24"/>
          <w:szCs w:val="24"/>
          <w:u w:color="000000"/>
          <w:lang w:val="en-GB"/>
        </w:rPr>
        <w:t>Interlocutory or temporary injunction</w:t>
      </w:r>
    </w:p>
    <w:p w:rsidR="00D46093" w:rsidRPr="0076243F" w:rsidRDefault="00D46093" w:rsidP="0076243F">
      <w:pPr>
        <w:widowControl w:val="0"/>
        <w:numPr>
          <w:ilvl w:val="0"/>
          <w:numId w:val="51"/>
        </w:numPr>
        <w:tabs>
          <w:tab w:val="left" w:pos="360"/>
          <w:tab w:val="left" w:pos="589"/>
        </w:tabs>
        <w:autoSpaceDE w:val="0"/>
        <w:autoSpaceDN w:val="0"/>
        <w:adjustRightInd w:val="0"/>
        <w:spacing w:after="0" w:line="240" w:lineRule="auto"/>
        <w:ind w:left="589" w:hanging="590"/>
        <w:jc w:val="both"/>
        <w:rPr>
          <w:rFonts w:ascii="Times New Roman" w:hAnsi="Times New Roman" w:cs="Times New Roman"/>
          <w:color w:val="000000"/>
          <w:sz w:val="24"/>
          <w:szCs w:val="24"/>
          <w:u w:color="000000"/>
          <w:lang w:val="en-GB"/>
        </w:rPr>
      </w:pPr>
      <w:r w:rsidRPr="0076243F">
        <w:rPr>
          <w:rFonts w:ascii="Times New Roman" w:hAnsi="Times New Roman" w:cs="Times New Roman"/>
          <w:color w:val="000000"/>
          <w:sz w:val="24"/>
          <w:szCs w:val="24"/>
          <w:u w:color="000000"/>
          <w:lang w:val="en-GB"/>
        </w:rPr>
        <w:t>Anticipatory injunction</w:t>
      </w:r>
    </w:p>
    <w:p w:rsidR="00D46093" w:rsidRPr="0076243F" w:rsidRDefault="00D46093" w:rsidP="0076243F">
      <w:pPr>
        <w:widowControl w:val="0"/>
        <w:numPr>
          <w:ilvl w:val="0"/>
          <w:numId w:val="51"/>
        </w:numPr>
        <w:tabs>
          <w:tab w:val="left" w:pos="360"/>
          <w:tab w:val="left" w:pos="589"/>
        </w:tabs>
        <w:autoSpaceDE w:val="0"/>
        <w:autoSpaceDN w:val="0"/>
        <w:adjustRightInd w:val="0"/>
        <w:spacing w:after="0" w:line="240" w:lineRule="auto"/>
        <w:ind w:left="589" w:hanging="590"/>
        <w:jc w:val="both"/>
        <w:rPr>
          <w:rFonts w:ascii="Times New Roman" w:hAnsi="Times New Roman" w:cs="Times New Roman"/>
          <w:color w:val="000000"/>
          <w:sz w:val="24"/>
          <w:szCs w:val="24"/>
          <w:u w:color="000000"/>
          <w:lang w:val="en-GB"/>
        </w:rPr>
      </w:pPr>
      <w:r w:rsidRPr="0076243F">
        <w:rPr>
          <w:rFonts w:ascii="Times New Roman" w:hAnsi="Times New Roman" w:cs="Times New Roman"/>
          <w:color w:val="000000"/>
          <w:sz w:val="24"/>
          <w:szCs w:val="24"/>
          <w:u w:color="000000"/>
          <w:lang w:val="en-GB"/>
        </w:rPr>
        <w:t>Perpetual injunction</w:t>
      </w:r>
    </w:p>
    <w:p w:rsidR="00D46093" w:rsidRPr="0076243F" w:rsidRDefault="00D46093" w:rsidP="0076243F">
      <w:pPr>
        <w:widowControl w:val="0"/>
        <w:numPr>
          <w:ilvl w:val="0"/>
          <w:numId w:val="51"/>
        </w:numPr>
        <w:tabs>
          <w:tab w:val="left" w:pos="360"/>
          <w:tab w:val="left" w:pos="589"/>
        </w:tabs>
        <w:autoSpaceDE w:val="0"/>
        <w:autoSpaceDN w:val="0"/>
        <w:adjustRightInd w:val="0"/>
        <w:spacing w:after="0" w:line="240" w:lineRule="auto"/>
        <w:ind w:left="589" w:hanging="590"/>
        <w:jc w:val="both"/>
        <w:rPr>
          <w:rFonts w:ascii="Times New Roman" w:hAnsi="Times New Roman" w:cs="Times New Roman"/>
          <w:color w:val="000000"/>
          <w:sz w:val="24"/>
          <w:szCs w:val="24"/>
          <w:u w:color="000000"/>
          <w:lang w:val="en-GB"/>
        </w:rPr>
      </w:pPr>
      <w:r w:rsidRPr="0076243F">
        <w:rPr>
          <w:rFonts w:ascii="Times New Roman" w:hAnsi="Times New Roman" w:cs="Times New Roman"/>
          <w:color w:val="000000"/>
          <w:sz w:val="24"/>
          <w:szCs w:val="24"/>
          <w:u w:color="000000"/>
          <w:lang w:val="en-GB"/>
        </w:rPr>
        <w:t>Interim injunctions</w:t>
      </w:r>
    </w:p>
    <w:p w:rsidR="00D46093" w:rsidRPr="0076243F" w:rsidRDefault="00D46093" w:rsidP="0076243F">
      <w:pPr>
        <w:widowControl w:val="0"/>
        <w:numPr>
          <w:ilvl w:val="0"/>
          <w:numId w:val="51"/>
        </w:numPr>
        <w:tabs>
          <w:tab w:val="left" w:pos="360"/>
          <w:tab w:val="left" w:pos="589"/>
        </w:tabs>
        <w:autoSpaceDE w:val="0"/>
        <w:autoSpaceDN w:val="0"/>
        <w:adjustRightInd w:val="0"/>
        <w:spacing w:after="0" w:line="240" w:lineRule="auto"/>
        <w:ind w:left="589" w:hanging="590"/>
        <w:jc w:val="both"/>
        <w:rPr>
          <w:rFonts w:ascii="Times New Roman" w:hAnsi="Times New Roman" w:cs="Times New Roman"/>
          <w:color w:val="000000"/>
          <w:sz w:val="24"/>
          <w:szCs w:val="24"/>
          <w:u w:color="000000"/>
          <w:lang w:val="en-GB"/>
        </w:rPr>
      </w:pPr>
      <w:r w:rsidRPr="0076243F">
        <w:rPr>
          <w:rFonts w:ascii="Times New Roman" w:hAnsi="Times New Roman" w:cs="Times New Roman"/>
          <w:color w:val="000000"/>
          <w:sz w:val="24"/>
          <w:szCs w:val="24"/>
          <w:u w:color="000000"/>
          <w:lang w:val="en-GB"/>
        </w:rPr>
        <w:t>Mareva injunctions</w:t>
      </w:r>
    </w:p>
    <w:p w:rsidR="00D46093" w:rsidRPr="0076243F" w:rsidRDefault="00D46093" w:rsidP="0076243F">
      <w:pPr>
        <w:widowControl w:val="0"/>
        <w:numPr>
          <w:ilvl w:val="0"/>
          <w:numId w:val="51"/>
        </w:numPr>
        <w:tabs>
          <w:tab w:val="left" w:pos="360"/>
          <w:tab w:val="left" w:pos="589"/>
        </w:tabs>
        <w:autoSpaceDE w:val="0"/>
        <w:autoSpaceDN w:val="0"/>
        <w:adjustRightInd w:val="0"/>
        <w:spacing w:after="0" w:line="240" w:lineRule="auto"/>
        <w:ind w:left="589" w:hanging="590"/>
        <w:jc w:val="both"/>
        <w:rPr>
          <w:rFonts w:ascii="Times New Roman" w:hAnsi="Times New Roman" w:cs="Times New Roman"/>
          <w:color w:val="000000"/>
          <w:sz w:val="24"/>
          <w:szCs w:val="24"/>
          <w:u w:color="000000"/>
          <w:lang w:val="en-GB"/>
        </w:rPr>
      </w:pPr>
      <w:r w:rsidRPr="0076243F">
        <w:rPr>
          <w:rFonts w:ascii="Times New Roman" w:hAnsi="Times New Roman" w:cs="Times New Roman"/>
          <w:color w:val="000000"/>
          <w:sz w:val="24"/>
          <w:szCs w:val="24"/>
          <w:u w:color="000000"/>
          <w:lang w:val="en-GB"/>
        </w:rPr>
        <w:t>Injunctions against the government to protect children rights.</w:t>
      </w:r>
    </w:p>
    <w:p w:rsidR="00C6478D" w:rsidRPr="0076243F" w:rsidRDefault="00C6478D" w:rsidP="00C6478D">
      <w:pPr>
        <w:widowControl w:val="0"/>
        <w:tabs>
          <w:tab w:val="left" w:pos="360"/>
          <w:tab w:val="left" w:pos="589"/>
        </w:tabs>
        <w:autoSpaceDE w:val="0"/>
        <w:autoSpaceDN w:val="0"/>
        <w:adjustRightInd w:val="0"/>
        <w:spacing w:after="0" w:line="240" w:lineRule="auto"/>
        <w:jc w:val="both"/>
        <w:rPr>
          <w:rFonts w:ascii="Times New Roman" w:hAnsi="Times New Roman" w:cs="Times New Roman"/>
          <w:color w:val="000000"/>
          <w:sz w:val="24"/>
          <w:szCs w:val="24"/>
          <w:u w:color="000000"/>
          <w:lang w:val="en-GB"/>
        </w:rPr>
      </w:pPr>
    </w:p>
    <w:p w:rsidR="00D46093" w:rsidRPr="0076243F" w:rsidRDefault="00D46093" w:rsidP="00D46093">
      <w:pPr>
        <w:widowControl w:val="0"/>
        <w:autoSpaceDE w:val="0"/>
        <w:autoSpaceDN w:val="0"/>
        <w:adjustRightInd w:val="0"/>
        <w:jc w:val="both"/>
        <w:rPr>
          <w:rFonts w:ascii="Times New Roman" w:hAnsi="Times New Roman" w:cs="Times New Roman"/>
          <w:color w:val="000000"/>
          <w:sz w:val="24"/>
          <w:szCs w:val="24"/>
          <w:u w:color="000000"/>
          <w:lang w:val="en-GB"/>
        </w:rPr>
      </w:pPr>
      <w:r w:rsidRPr="0076243F">
        <w:rPr>
          <w:rFonts w:ascii="Times New Roman" w:hAnsi="Times New Roman" w:cs="Times New Roman"/>
          <w:color w:val="000000"/>
          <w:sz w:val="24"/>
          <w:szCs w:val="24"/>
          <w:u w:val="single" w:color="000000"/>
          <w:lang w:val="en-GB"/>
        </w:rPr>
        <w:t>Interlocutory or temporary injunctions</w:t>
      </w:r>
      <w:r w:rsidRPr="0076243F">
        <w:rPr>
          <w:rFonts w:ascii="Times New Roman" w:hAnsi="Times New Roman" w:cs="Times New Roman"/>
          <w:color w:val="000000"/>
          <w:sz w:val="24"/>
          <w:szCs w:val="24"/>
          <w:u w:color="000000"/>
          <w:lang w:val="en-GB"/>
        </w:rPr>
        <w:t xml:space="preserve"> - limited to apply for this only until final determination by the court of the right of the parties.</w:t>
      </w:r>
    </w:p>
    <w:p w:rsidR="00D46093" w:rsidRPr="0076243F" w:rsidRDefault="00D46093" w:rsidP="00D46093">
      <w:pPr>
        <w:widowControl w:val="0"/>
        <w:autoSpaceDE w:val="0"/>
        <w:autoSpaceDN w:val="0"/>
        <w:adjustRightInd w:val="0"/>
        <w:jc w:val="both"/>
        <w:rPr>
          <w:rFonts w:ascii="Times New Roman" w:hAnsi="Times New Roman" w:cs="Times New Roman"/>
          <w:color w:val="000000"/>
          <w:sz w:val="24"/>
          <w:szCs w:val="24"/>
          <w:u w:color="000000"/>
          <w:lang w:val="en-GB"/>
        </w:rPr>
      </w:pPr>
      <w:r w:rsidRPr="0076243F">
        <w:rPr>
          <w:rFonts w:ascii="Times New Roman" w:hAnsi="Times New Roman" w:cs="Times New Roman"/>
          <w:color w:val="000000"/>
          <w:sz w:val="24"/>
          <w:szCs w:val="24"/>
          <w:u w:val="single" w:color="000000"/>
          <w:lang w:val="en-GB"/>
        </w:rPr>
        <w:t>Interim injunctions</w:t>
      </w:r>
      <w:r w:rsidRPr="0076243F">
        <w:rPr>
          <w:rFonts w:ascii="Times New Roman" w:hAnsi="Times New Roman" w:cs="Times New Roman"/>
          <w:color w:val="000000"/>
          <w:sz w:val="24"/>
          <w:szCs w:val="24"/>
          <w:u w:color="000000"/>
          <w:lang w:val="en-GB"/>
        </w:rPr>
        <w:t xml:space="preserve"> - an order in the nature of interlocutory injunction but restraining the defendant only after a named day or further order and its granted ex parte</w:t>
      </w:r>
    </w:p>
    <w:p w:rsidR="00D46093" w:rsidRPr="0076243F" w:rsidRDefault="00D46093" w:rsidP="00D46093">
      <w:pPr>
        <w:widowControl w:val="0"/>
        <w:autoSpaceDE w:val="0"/>
        <w:autoSpaceDN w:val="0"/>
        <w:adjustRightInd w:val="0"/>
        <w:jc w:val="both"/>
        <w:rPr>
          <w:rFonts w:ascii="Times New Roman" w:hAnsi="Times New Roman" w:cs="Times New Roman"/>
          <w:color w:val="000000"/>
          <w:sz w:val="24"/>
          <w:szCs w:val="24"/>
          <w:u w:color="000000"/>
          <w:lang w:val="en-GB"/>
        </w:rPr>
      </w:pPr>
      <w:r w:rsidRPr="0076243F">
        <w:rPr>
          <w:rFonts w:ascii="Times New Roman" w:hAnsi="Times New Roman" w:cs="Times New Roman"/>
          <w:color w:val="000000"/>
          <w:sz w:val="24"/>
          <w:szCs w:val="24"/>
          <w:u w:val="single" w:color="000000"/>
          <w:lang w:val="en-GB"/>
        </w:rPr>
        <w:t>Mareva injunction</w:t>
      </w:r>
      <w:r w:rsidRPr="0076243F">
        <w:rPr>
          <w:rFonts w:ascii="Times New Roman" w:hAnsi="Times New Roman" w:cs="Times New Roman"/>
          <w:color w:val="000000"/>
          <w:sz w:val="24"/>
          <w:szCs w:val="24"/>
          <w:u w:color="000000"/>
          <w:lang w:val="en-GB"/>
        </w:rPr>
        <w:t xml:space="preserve"> - a pre-trial injunction restraining the defendant and persons with control over defendant’s property or assets from dealing with the assets in ways that will be detrimental to the plaintiff’s interests pending the trial.</w:t>
      </w:r>
    </w:p>
    <w:p w:rsidR="00D46093" w:rsidRPr="0076243F" w:rsidRDefault="00D46093" w:rsidP="00D46093">
      <w:pPr>
        <w:widowControl w:val="0"/>
        <w:autoSpaceDE w:val="0"/>
        <w:autoSpaceDN w:val="0"/>
        <w:adjustRightInd w:val="0"/>
        <w:jc w:val="both"/>
        <w:rPr>
          <w:rFonts w:ascii="Times New Roman" w:hAnsi="Times New Roman" w:cs="Times New Roman"/>
          <w:color w:val="000000"/>
          <w:sz w:val="24"/>
          <w:szCs w:val="24"/>
          <w:u w:color="000000"/>
          <w:lang w:val="en-GB"/>
        </w:rPr>
      </w:pPr>
      <w:r w:rsidRPr="0076243F">
        <w:rPr>
          <w:rFonts w:ascii="Times New Roman" w:hAnsi="Times New Roman" w:cs="Times New Roman"/>
          <w:color w:val="000000"/>
          <w:sz w:val="24"/>
          <w:szCs w:val="24"/>
          <w:u w:val="single" w:color="000000"/>
          <w:lang w:val="en-GB"/>
        </w:rPr>
        <w:t>Prohibitory injunctions</w:t>
      </w:r>
      <w:r w:rsidRPr="0076243F">
        <w:rPr>
          <w:rFonts w:ascii="Times New Roman" w:hAnsi="Times New Roman" w:cs="Times New Roman"/>
          <w:color w:val="000000"/>
          <w:sz w:val="24"/>
          <w:szCs w:val="24"/>
          <w:u w:color="000000"/>
          <w:lang w:val="en-GB"/>
        </w:rPr>
        <w:t xml:space="preserve"> - acts to refrain the defendant from doing certain things</w:t>
      </w:r>
    </w:p>
    <w:p w:rsidR="00D46093" w:rsidRPr="0076243F" w:rsidRDefault="00D46093" w:rsidP="00D46093">
      <w:pPr>
        <w:widowControl w:val="0"/>
        <w:autoSpaceDE w:val="0"/>
        <w:autoSpaceDN w:val="0"/>
        <w:adjustRightInd w:val="0"/>
        <w:jc w:val="both"/>
        <w:rPr>
          <w:rFonts w:ascii="Times New Roman" w:hAnsi="Times New Roman" w:cs="Times New Roman"/>
          <w:color w:val="000000"/>
          <w:sz w:val="24"/>
          <w:szCs w:val="24"/>
          <w:u w:color="000000"/>
          <w:lang w:val="en-GB"/>
        </w:rPr>
      </w:pPr>
      <w:r w:rsidRPr="0076243F">
        <w:rPr>
          <w:rFonts w:ascii="Times New Roman" w:hAnsi="Times New Roman" w:cs="Times New Roman"/>
          <w:color w:val="000000"/>
          <w:sz w:val="24"/>
          <w:szCs w:val="24"/>
          <w:u w:val="single" w:color="000000"/>
          <w:lang w:val="en-GB"/>
        </w:rPr>
        <w:t>Mandatory injunction</w:t>
      </w:r>
      <w:r w:rsidRPr="0076243F">
        <w:rPr>
          <w:rFonts w:ascii="Times New Roman" w:hAnsi="Times New Roman" w:cs="Times New Roman"/>
          <w:color w:val="000000"/>
          <w:sz w:val="24"/>
          <w:szCs w:val="24"/>
          <w:u w:color="000000"/>
          <w:lang w:val="en-GB"/>
        </w:rPr>
        <w:t xml:space="preserve"> - Requires the respondent to do certain things</w:t>
      </w:r>
    </w:p>
    <w:p w:rsidR="00D46093" w:rsidRPr="0076243F" w:rsidRDefault="00D46093" w:rsidP="0076243F">
      <w:pPr>
        <w:widowControl w:val="0"/>
        <w:numPr>
          <w:ilvl w:val="0"/>
          <w:numId w:val="52"/>
        </w:numPr>
        <w:tabs>
          <w:tab w:val="left" w:pos="20"/>
          <w:tab w:val="left" w:pos="458"/>
        </w:tabs>
        <w:autoSpaceDE w:val="0"/>
        <w:autoSpaceDN w:val="0"/>
        <w:adjustRightInd w:val="0"/>
        <w:spacing w:after="0" w:line="240" w:lineRule="auto"/>
        <w:ind w:left="458" w:hanging="459"/>
        <w:jc w:val="both"/>
        <w:rPr>
          <w:rFonts w:ascii="Times New Roman" w:hAnsi="Times New Roman" w:cs="Times New Roman"/>
          <w:b/>
          <w:bCs/>
          <w:color w:val="000000"/>
          <w:sz w:val="24"/>
          <w:szCs w:val="24"/>
          <w:u w:color="000000"/>
          <w:lang w:val="en-GB"/>
        </w:rPr>
      </w:pPr>
      <w:r w:rsidRPr="0076243F">
        <w:rPr>
          <w:rFonts w:ascii="Times New Roman" w:hAnsi="Times New Roman" w:cs="Times New Roman"/>
          <w:b/>
          <w:bCs/>
          <w:color w:val="000000"/>
          <w:sz w:val="24"/>
          <w:szCs w:val="24"/>
          <w:u w:color="000000"/>
          <w:lang w:val="en-GB"/>
        </w:rPr>
        <w:t>Explain interpleader and the procedure it undertakes</w:t>
      </w:r>
    </w:p>
    <w:p w:rsidR="00C6478D" w:rsidRPr="0076243F" w:rsidRDefault="00C6478D" w:rsidP="00C6478D">
      <w:pPr>
        <w:widowControl w:val="0"/>
        <w:tabs>
          <w:tab w:val="left" w:pos="20"/>
          <w:tab w:val="left" w:pos="458"/>
        </w:tabs>
        <w:autoSpaceDE w:val="0"/>
        <w:autoSpaceDN w:val="0"/>
        <w:adjustRightInd w:val="0"/>
        <w:spacing w:after="0" w:line="240" w:lineRule="auto"/>
        <w:jc w:val="both"/>
        <w:rPr>
          <w:rFonts w:ascii="Times New Roman" w:hAnsi="Times New Roman" w:cs="Times New Roman"/>
          <w:b/>
          <w:bCs/>
          <w:color w:val="000000"/>
          <w:sz w:val="24"/>
          <w:szCs w:val="24"/>
          <w:u w:color="000000"/>
          <w:lang w:val="en-GB"/>
        </w:rPr>
      </w:pPr>
    </w:p>
    <w:p w:rsidR="00D46093" w:rsidRPr="0076243F" w:rsidRDefault="00D46093" w:rsidP="00D46093">
      <w:pPr>
        <w:widowControl w:val="0"/>
        <w:autoSpaceDE w:val="0"/>
        <w:autoSpaceDN w:val="0"/>
        <w:adjustRightInd w:val="0"/>
        <w:jc w:val="both"/>
        <w:rPr>
          <w:rFonts w:ascii="Times New Roman" w:hAnsi="Times New Roman" w:cs="Times New Roman"/>
          <w:color w:val="000000"/>
          <w:sz w:val="24"/>
          <w:szCs w:val="24"/>
          <w:u w:color="000000"/>
          <w:lang w:val="en-GB"/>
        </w:rPr>
      </w:pPr>
      <w:r w:rsidRPr="0076243F">
        <w:rPr>
          <w:rFonts w:ascii="Times New Roman" w:hAnsi="Times New Roman" w:cs="Times New Roman"/>
          <w:color w:val="E6000E"/>
          <w:sz w:val="24"/>
          <w:szCs w:val="24"/>
          <w:u w:color="000000"/>
          <w:lang w:val="en-GB"/>
        </w:rPr>
        <w:t xml:space="preserve">Section 58 Civil Procedure Act </w:t>
      </w:r>
      <w:r w:rsidRPr="0076243F">
        <w:rPr>
          <w:rFonts w:ascii="Times New Roman" w:hAnsi="Times New Roman" w:cs="Times New Roman"/>
          <w:color w:val="000000"/>
          <w:sz w:val="24"/>
          <w:szCs w:val="24"/>
          <w:u w:color="000000"/>
          <w:lang w:val="en-GB"/>
        </w:rPr>
        <w:t>- Interpleader proceedings or application occurs in situations a third party is in custody of a property claimed by two or more claimants. The third party will then move to court to determine the true owner of the property. The third party will have to prove to the court that:</w:t>
      </w:r>
    </w:p>
    <w:p w:rsidR="00D46093" w:rsidRPr="0076243F" w:rsidRDefault="00D46093" w:rsidP="0076243F">
      <w:pPr>
        <w:widowControl w:val="0"/>
        <w:numPr>
          <w:ilvl w:val="0"/>
          <w:numId w:val="53"/>
        </w:numPr>
        <w:tabs>
          <w:tab w:val="left" w:pos="20"/>
          <w:tab w:val="left" w:pos="229"/>
        </w:tabs>
        <w:autoSpaceDE w:val="0"/>
        <w:autoSpaceDN w:val="0"/>
        <w:adjustRightInd w:val="0"/>
        <w:spacing w:after="0" w:line="240" w:lineRule="auto"/>
        <w:ind w:left="229" w:hanging="230"/>
        <w:jc w:val="both"/>
        <w:rPr>
          <w:rFonts w:ascii="Times New Roman" w:hAnsi="Times New Roman" w:cs="Times New Roman"/>
          <w:color w:val="000000"/>
          <w:sz w:val="24"/>
          <w:szCs w:val="24"/>
          <w:u w:color="000000"/>
          <w:lang w:val="en-GB"/>
        </w:rPr>
      </w:pPr>
      <w:r w:rsidRPr="0076243F">
        <w:rPr>
          <w:rFonts w:ascii="Times New Roman" w:hAnsi="Times New Roman" w:cs="Times New Roman"/>
          <w:color w:val="000000"/>
          <w:sz w:val="24"/>
          <w:szCs w:val="24"/>
          <w:u w:color="000000"/>
          <w:lang w:val="en-GB"/>
        </w:rPr>
        <w:t>He has no interest whatsoever in the property except for his charges or costs</w:t>
      </w:r>
    </w:p>
    <w:p w:rsidR="00D46093" w:rsidRPr="0076243F" w:rsidRDefault="00D46093" w:rsidP="0076243F">
      <w:pPr>
        <w:widowControl w:val="0"/>
        <w:numPr>
          <w:ilvl w:val="0"/>
          <w:numId w:val="53"/>
        </w:numPr>
        <w:tabs>
          <w:tab w:val="left" w:pos="20"/>
          <w:tab w:val="left" w:pos="229"/>
        </w:tabs>
        <w:autoSpaceDE w:val="0"/>
        <w:autoSpaceDN w:val="0"/>
        <w:adjustRightInd w:val="0"/>
        <w:spacing w:after="0" w:line="240" w:lineRule="auto"/>
        <w:ind w:left="229" w:hanging="230"/>
        <w:jc w:val="both"/>
        <w:rPr>
          <w:rFonts w:ascii="Times New Roman" w:hAnsi="Times New Roman" w:cs="Times New Roman"/>
          <w:color w:val="000000"/>
          <w:sz w:val="24"/>
          <w:szCs w:val="24"/>
          <w:u w:color="000000"/>
          <w:lang w:val="en-GB"/>
        </w:rPr>
      </w:pPr>
      <w:r w:rsidRPr="0076243F">
        <w:rPr>
          <w:rFonts w:ascii="Times New Roman" w:hAnsi="Times New Roman" w:cs="Times New Roman"/>
          <w:color w:val="000000"/>
          <w:sz w:val="24"/>
          <w:szCs w:val="24"/>
          <w:u w:color="000000"/>
          <w:lang w:val="en-GB"/>
        </w:rPr>
        <w:t>That he has not colluded with either of the claimants and</w:t>
      </w:r>
    </w:p>
    <w:p w:rsidR="00D46093" w:rsidRPr="0076243F" w:rsidRDefault="00D46093" w:rsidP="0076243F">
      <w:pPr>
        <w:widowControl w:val="0"/>
        <w:numPr>
          <w:ilvl w:val="0"/>
          <w:numId w:val="53"/>
        </w:numPr>
        <w:tabs>
          <w:tab w:val="left" w:pos="20"/>
          <w:tab w:val="left" w:pos="229"/>
        </w:tabs>
        <w:autoSpaceDE w:val="0"/>
        <w:autoSpaceDN w:val="0"/>
        <w:adjustRightInd w:val="0"/>
        <w:spacing w:after="0" w:line="240" w:lineRule="auto"/>
        <w:ind w:left="229" w:hanging="230"/>
        <w:jc w:val="both"/>
        <w:rPr>
          <w:rFonts w:ascii="Times New Roman" w:hAnsi="Times New Roman" w:cs="Times New Roman"/>
          <w:color w:val="000000"/>
          <w:sz w:val="24"/>
          <w:szCs w:val="24"/>
          <w:u w:color="000000"/>
          <w:lang w:val="en-GB"/>
        </w:rPr>
      </w:pPr>
      <w:r w:rsidRPr="0076243F">
        <w:rPr>
          <w:rFonts w:ascii="Times New Roman" w:hAnsi="Times New Roman" w:cs="Times New Roman"/>
          <w:color w:val="000000"/>
          <w:sz w:val="24"/>
          <w:szCs w:val="24"/>
          <w:u w:color="000000"/>
          <w:lang w:val="en-GB"/>
        </w:rPr>
        <w:t>That he will be willing to surrender the subject matter to the court.</w:t>
      </w:r>
    </w:p>
    <w:p w:rsidR="00C6478D" w:rsidRPr="0076243F" w:rsidRDefault="00C6478D" w:rsidP="00C6478D">
      <w:pPr>
        <w:widowControl w:val="0"/>
        <w:tabs>
          <w:tab w:val="left" w:pos="20"/>
          <w:tab w:val="left" w:pos="229"/>
        </w:tabs>
        <w:autoSpaceDE w:val="0"/>
        <w:autoSpaceDN w:val="0"/>
        <w:adjustRightInd w:val="0"/>
        <w:spacing w:after="0" w:line="240" w:lineRule="auto"/>
        <w:jc w:val="both"/>
        <w:rPr>
          <w:rFonts w:ascii="Times New Roman" w:hAnsi="Times New Roman" w:cs="Times New Roman"/>
          <w:color w:val="000000"/>
          <w:sz w:val="24"/>
          <w:szCs w:val="24"/>
          <w:u w:color="000000"/>
          <w:lang w:val="en-GB"/>
        </w:rPr>
      </w:pPr>
    </w:p>
    <w:p w:rsidR="00D46093" w:rsidRPr="0076243F" w:rsidRDefault="00D46093" w:rsidP="0076243F">
      <w:pPr>
        <w:widowControl w:val="0"/>
        <w:numPr>
          <w:ilvl w:val="0"/>
          <w:numId w:val="54"/>
        </w:numPr>
        <w:tabs>
          <w:tab w:val="left" w:pos="20"/>
          <w:tab w:val="left" w:pos="458"/>
        </w:tabs>
        <w:autoSpaceDE w:val="0"/>
        <w:autoSpaceDN w:val="0"/>
        <w:adjustRightInd w:val="0"/>
        <w:spacing w:after="0" w:line="240" w:lineRule="auto"/>
        <w:ind w:left="458" w:hanging="459"/>
        <w:jc w:val="both"/>
        <w:rPr>
          <w:rFonts w:ascii="Times New Roman" w:hAnsi="Times New Roman" w:cs="Times New Roman"/>
          <w:b/>
          <w:bCs/>
          <w:color w:val="000000"/>
          <w:sz w:val="24"/>
          <w:szCs w:val="24"/>
          <w:u w:color="000000"/>
          <w:lang w:val="en-GB"/>
        </w:rPr>
      </w:pPr>
      <w:r w:rsidRPr="0076243F">
        <w:rPr>
          <w:rFonts w:ascii="Times New Roman" w:hAnsi="Times New Roman" w:cs="Times New Roman"/>
          <w:b/>
          <w:bCs/>
          <w:color w:val="000000"/>
          <w:sz w:val="24"/>
          <w:szCs w:val="24"/>
          <w:u w:color="000000"/>
          <w:lang w:val="en-GB"/>
        </w:rPr>
        <w:t>Give situations where you use:</w:t>
      </w:r>
    </w:p>
    <w:p w:rsidR="00C6478D" w:rsidRPr="0076243F" w:rsidRDefault="00C6478D" w:rsidP="00C6478D">
      <w:pPr>
        <w:widowControl w:val="0"/>
        <w:tabs>
          <w:tab w:val="left" w:pos="20"/>
          <w:tab w:val="left" w:pos="458"/>
        </w:tabs>
        <w:autoSpaceDE w:val="0"/>
        <w:autoSpaceDN w:val="0"/>
        <w:adjustRightInd w:val="0"/>
        <w:spacing w:after="0" w:line="240" w:lineRule="auto"/>
        <w:jc w:val="both"/>
        <w:rPr>
          <w:rFonts w:ascii="Times New Roman" w:hAnsi="Times New Roman" w:cs="Times New Roman"/>
          <w:b/>
          <w:bCs/>
          <w:color w:val="000000"/>
          <w:sz w:val="24"/>
          <w:szCs w:val="24"/>
          <w:u w:color="000000"/>
          <w:lang w:val="en-GB"/>
        </w:rPr>
      </w:pPr>
    </w:p>
    <w:p w:rsidR="00D46093" w:rsidRPr="0076243F" w:rsidRDefault="00D46093" w:rsidP="0076243F">
      <w:pPr>
        <w:widowControl w:val="0"/>
        <w:numPr>
          <w:ilvl w:val="0"/>
          <w:numId w:val="55"/>
        </w:numPr>
        <w:tabs>
          <w:tab w:val="left" w:pos="360"/>
          <w:tab w:val="left" w:pos="818"/>
        </w:tabs>
        <w:autoSpaceDE w:val="0"/>
        <w:autoSpaceDN w:val="0"/>
        <w:adjustRightInd w:val="0"/>
        <w:spacing w:after="0" w:line="240" w:lineRule="auto"/>
        <w:ind w:left="818" w:hanging="819"/>
        <w:jc w:val="both"/>
        <w:rPr>
          <w:rFonts w:ascii="Times New Roman" w:hAnsi="Times New Roman" w:cs="Times New Roman"/>
          <w:b/>
          <w:bCs/>
          <w:color w:val="000000"/>
          <w:sz w:val="24"/>
          <w:szCs w:val="24"/>
          <w:u w:color="000000"/>
          <w:lang w:val="en-GB"/>
        </w:rPr>
      </w:pPr>
      <w:r w:rsidRPr="0076243F">
        <w:rPr>
          <w:rFonts w:ascii="Times New Roman" w:hAnsi="Times New Roman" w:cs="Times New Roman"/>
          <w:b/>
          <w:bCs/>
          <w:color w:val="000000"/>
          <w:sz w:val="24"/>
          <w:szCs w:val="24"/>
          <w:u w:color="000000"/>
          <w:lang w:val="en-GB"/>
        </w:rPr>
        <w:t>Notice of Motions</w:t>
      </w:r>
    </w:p>
    <w:p w:rsidR="00C6478D" w:rsidRPr="0076243F" w:rsidRDefault="00C6478D" w:rsidP="00C6478D">
      <w:pPr>
        <w:widowControl w:val="0"/>
        <w:tabs>
          <w:tab w:val="left" w:pos="360"/>
          <w:tab w:val="left" w:pos="818"/>
        </w:tabs>
        <w:autoSpaceDE w:val="0"/>
        <w:autoSpaceDN w:val="0"/>
        <w:adjustRightInd w:val="0"/>
        <w:spacing w:after="0" w:line="240" w:lineRule="auto"/>
        <w:jc w:val="both"/>
        <w:rPr>
          <w:rFonts w:ascii="Times New Roman" w:hAnsi="Times New Roman" w:cs="Times New Roman"/>
          <w:b/>
          <w:bCs/>
          <w:color w:val="000000"/>
          <w:sz w:val="24"/>
          <w:szCs w:val="24"/>
          <w:u w:color="000000"/>
          <w:lang w:val="en-GB"/>
        </w:rPr>
      </w:pPr>
    </w:p>
    <w:p w:rsidR="00D46093" w:rsidRPr="0076243F" w:rsidRDefault="00D46093" w:rsidP="00D46093">
      <w:pPr>
        <w:widowControl w:val="0"/>
        <w:autoSpaceDE w:val="0"/>
        <w:autoSpaceDN w:val="0"/>
        <w:adjustRightInd w:val="0"/>
        <w:jc w:val="both"/>
        <w:rPr>
          <w:rFonts w:ascii="Times New Roman" w:hAnsi="Times New Roman" w:cs="Times New Roman"/>
          <w:color w:val="000000"/>
          <w:sz w:val="24"/>
          <w:szCs w:val="24"/>
          <w:u w:color="000000"/>
          <w:lang w:val="en-GB"/>
        </w:rPr>
      </w:pPr>
      <w:r w:rsidRPr="0076243F">
        <w:rPr>
          <w:rFonts w:ascii="Times New Roman" w:hAnsi="Times New Roman" w:cs="Times New Roman"/>
          <w:color w:val="E6000E"/>
          <w:sz w:val="24"/>
          <w:szCs w:val="24"/>
          <w:u w:color="000000"/>
          <w:lang w:val="en-GB"/>
        </w:rPr>
        <w:t>Order 51 Civil Procedure Rules</w:t>
      </w:r>
      <w:r w:rsidRPr="0076243F">
        <w:rPr>
          <w:rFonts w:ascii="Times New Roman" w:hAnsi="Times New Roman" w:cs="Times New Roman"/>
          <w:color w:val="000000"/>
          <w:sz w:val="24"/>
          <w:szCs w:val="24"/>
          <w:u w:color="000000"/>
          <w:lang w:val="en-GB"/>
        </w:rPr>
        <w:t xml:space="preserve"> provides for different kinds of applications that can be done through Notice of Motions:</w:t>
      </w:r>
    </w:p>
    <w:p w:rsidR="00D46093" w:rsidRPr="0076243F" w:rsidRDefault="00D46093" w:rsidP="0076243F">
      <w:pPr>
        <w:widowControl w:val="0"/>
        <w:numPr>
          <w:ilvl w:val="0"/>
          <w:numId w:val="56"/>
        </w:numPr>
        <w:tabs>
          <w:tab w:val="left" w:pos="20"/>
          <w:tab w:val="left" w:pos="229"/>
        </w:tabs>
        <w:autoSpaceDE w:val="0"/>
        <w:autoSpaceDN w:val="0"/>
        <w:adjustRightInd w:val="0"/>
        <w:spacing w:after="0" w:line="240" w:lineRule="auto"/>
        <w:ind w:left="229" w:hanging="230"/>
        <w:jc w:val="both"/>
        <w:rPr>
          <w:rFonts w:ascii="Times New Roman" w:hAnsi="Times New Roman" w:cs="Times New Roman"/>
          <w:color w:val="000000"/>
          <w:sz w:val="24"/>
          <w:szCs w:val="24"/>
          <w:u w:color="000000"/>
          <w:lang w:val="en-GB"/>
        </w:rPr>
      </w:pPr>
      <w:r w:rsidRPr="0076243F">
        <w:rPr>
          <w:rFonts w:ascii="Times New Roman" w:hAnsi="Times New Roman" w:cs="Times New Roman"/>
          <w:color w:val="E6000E"/>
          <w:sz w:val="24"/>
          <w:szCs w:val="24"/>
          <w:u w:color="000000"/>
          <w:lang w:val="en-GB"/>
        </w:rPr>
        <w:t>Order 51 rule 1 CPR</w:t>
      </w:r>
      <w:r w:rsidRPr="0076243F">
        <w:rPr>
          <w:rFonts w:ascii="Times New Roman" w:hAnsi="Times New Roman" w:cs="Times New Roman"/>
          <w:color w:val="000000"/>
          <w:sz w:val="24"/>
          <w:szCs w:val="24"/>
          <w:u w:color="000000"/>
          <w:lang w:val="en-GB"/>
        </w:rPr>
        <w:t xml:space="preserve"> - All applications to court are by way of motion unless expressly stated otherwise</w:t>
      </w:r>
    </w:p>
    <w:p w:rsidR="00D46093" w:rsidRPr="0076243F" w:rsidRDefault="00D46093" w:rsidP="0076243F">
      <w:pPr>
        <w:widowControl w:val="0"/>
        <w:numPr>
          <w:ilvl w:val="0"/>
          <w:numId w:val="56"/>
        </w:numPr>
        <w:tabs>
          <w:tab w:val="left" w:pos="20"/>
          <w:tab w:val="left" w:pos="229"/>
        </w:tabs>
        <w:autoSpaceDE w:val="0"/>
        <w:autoSpaceDN w:val="0"/>
        <w:adjustRightInd w:val="0"/>
        <w:spacing w:after="0" w:line="240" w:lineRule="auto"/>
        <w:ind w:left="229" w:hanging="230"/>
        <w:jc w:val="both"/>
        <w:rPr>
          <w:rFonts w:ascii="Times New Roman" w:hAnsi="Times New Roman" w:cs="Times New Roman"/>
          <w:color w:val="000000"/>
          <w:sz w:val="24"/>
          <w:szCs w:val="24"/>
          <w:u w:color="000000"/>
          <w:lang w:val="en-GB"/>
        </w:rPr>
      </w:pPr>
      <w:r w:rsidRPr="0076243F">
        <w:rPr>
          <w:rFonts w:ascii="Times New Roman" w:hAnsi="Times New Roman" w:cs="Times New Roman"/>
          <w:color w:val="000000"/>
          <w:sz w:val="24"/>
          <w:szCs w:val="24"/>
          <w:u w:color="000000"/>
          <w:lang w:val="en-GB"/>
        </w:rPr>
        <w:t>Application for a judgement order where there is an admission</w:t>
      </w:r>
    </w:p>
    <w:p w:rsidR="00D46093" w:rsidRPr="0076243F" w:rsidRDefault="00D46093" w:rsidP="0076243F">
      <w:pPr>
        <w:widowControl w:val="0"/>
        <w:numPr>
          <w:ilvl w:val="0"/>
          <w:numId w:val="56"/>
        </w:numPr>
        <w:tabs>
          <w:tab w:val="left" w:pos="20"/>
          <w:tab w:val="left" w:pos="229"/>
        </w:tabs>
        <w:autoSpaceDE w:val="0"/>
        <w:autoSpaceDN w:val="0"/>
        <w:adjustRightInd w:val="0"/>
        <w:spacing w:after="0" w:line="240" w:lineRule="auto"/>
        <w:ind w:left="229" w:hanging="230"/>
        <w:jc w:val="both"/>
        <w:rPr>
          <w:rFonts w:ascii="Times New Roman" w:hAnsi="Times New Roman" w:cs="Times New Roman"/>
          <w:color w:val="000000"/>
          <w:sz w:val="24"/>
          <w:szCs w:val="24"/>
          <w:u w:color="000000"/>
          <w:lang w:val="en-GB"/>
        </w:rPr>
      </w:pPr>
      <w:r w:rsidRPr="0076243F">
        <w:rPr>
          <w:rFonts w:ascii="Times New Roman" w:hAnsi="Times New Roman" w:cs="Times New Roman"/>
          <w:color w:val="000000"/>
          <w:sz w:val="24"/>
          <w:szCs w:val="24"/>
          <w:u w:color="000000"/>
          <w:lang w:val="en-GB"/>
        </w:rPr>
        <w:t>Application for summary judgment</w:t>
      </w:r>
    </w:p>
    <w:p w:rsidR="00D46093" w:rsidRPr="0076243F" w:rsidRDefault="00D46093" w:rsidP="0076243F">
      <w:pPr>
        <w:widowControl w:val="0"/>
        <w:numPr>
          <w:ilvl w:val="0"/>
          <w:numId w:val="56"/>
        </w:numPr>
        <w:tabs>
          <w:tab w:val="left" w:pos="20"/>
          <w:tab w:val="left" w:pos="229"/>
        </w:tabs>
        <w:autoSpaceDE w:val="0"/>
        <w:autoSpaceDN w:val="0"/>
        <w:adjustRightInd w:val="0"/>
        <w:spacing w:after="0" w:line="240" w:lineRule="auto"/>
        <w:ind w:left="229" w:hanging="230"/>
        <w:jc w:val="both"/>
        <w:rPr>
          <w:rFonts w:ascii="Times New Roman" w:hAnsi="Times New Roman" w:cs="Times New Roman"/>
          <w:color w:val="000000"/>
          <w:sz w:val="24"/>
          <w:szCs w:val="24"/>
          <w:u w:color="000000"/>
          <w:lang w:val="en-GB"/>
        </w:rPr>
      </w:pPr>
      <w:r w:rsidRPr="0076243F">
        <w:rPr>
          <w:rFonts w:ascii="Times New Roman" w:hAnsi="Times New Roman" w:cs="Times New Roman"/>
          <w:color w:val="000000"/>
          <w:sz w:val="24"/>
          <w:szCs w:val="24"/>
          <w:u w:color="000000"/>
          <w:lang w:val="en-GB"/>
        </w:rPr>
        <w:t>Application for stay of proceedings</w:t>
      </w:r>
    </w:p>
    <w:p w:rsidR="00D46093" w:rsidRPr="0076243F" w:rsidRDefault="00D46093" w:rsidP="0076243F">
      <w:pPr>
        <w:widowControl w:val="0"/>
        <w:numPr>
          <w:ilvl w:val="0"/>
          <w:numId w:val="56"/>
        </w:numPr>
        <w:tabs>
          <w:tab w:val="left" w:pos="20"/>
          <w:tab w:val="left" w:pos="229"/>
        </w:tabs>
        <w:autoSpaceDE w:val="0"/>
        <w:autoSpaceDN w:val="0"/>
        <w:adjustRightInd w:val="0"/>
        <w:spacing w:after="0" w:line="240" w:lineRule="auto"/>
        <w:ind w:left="229" w:hanging="230"/>
        <w:jc w:val="both"/>
        <w:rPr>
          <w:rFonts w:ascii="Times New Roman" w:hAnsi="Times New Roman" w:cs="Times New Roman"/>
          <w:color w:val="000000"/>
          <w:sz w:val="24"/>
          <w:szCs w:val="24"/>
          <w:u w:color="000000"/>
          <w:lang w:val="en-GB"/>
        </w:rPr>
      </w:pPr>
      <w:r w:rsidRPr="0076243F">
        <w:rPr>
          <w:rFonts w:ascii="Times New Roman" w:hAnsi="Times New Roman" w:cs="Times New Roman"/>
          <w:color w:val="000000"/>
          <w:sz w:val="24"/>
          <w:szCs w:val="24"/>
          <w:u w:color="000000"/>
          <w:lang w:val="en-GB"/>
        </w:rPr>
        <w:t>Whilst seeking the leave of the court to settle a matter out of court on behalf of persons with disability</w:t>
      </w:r>
    </w:p>
    <w:p w:rsidR="00D46093" w:rsidRPr="0076243F" w:rsidRDefault="00D46093" w:rsidP="0076243F">
      <w:pPr>
        <w:widowControl w:val="0"/>
        <w:numPr>
          <w:ilvl w:val="0"/>
          <w:numId w:val="56"/>
        </w:numPr>
        <w:tabs>
          <w:tab w:val="left" w:pos="20"/>
          <w:tab w:val="left" w:pos="229"/>
        </w:tabs>
        <w:autoSpaceDE w:val="0"/>
        <w:autoSpaceDN w:val="0"/>
        <w:adjustRightInd w:val="0"/>
        <w:spacing w:after="0" w:line="240" w:lineRule="auto"/>
        <w:ind w:left="229" w:hanging="230"/>
        <w:jc w:val="both"/>
        <w:rPr>
          <w:rFonts w:ascii="Times New Roman" w:hAnsi="Times New Roman" w:cs="Times New Roman"/>
          <w:color w:val="000000"/>
          <w:sz w:val="24"/>
          <w:szCs w:val="24"/>
          <w:u w:color="000000"/>
          <w:lang w:val="en-GB"/>
        </w:rPr>
      </w:pPr>
      <w:r w:rsidRPr="0076243F">
        <w:rPr>
          <w:rFonts w:ascii="Times New Roman" w:hAnsi="Times New Roman" w:cs="Times New Roman"/>
          <w:color w:val="000000"/>
          <w:sz w:val="24"/>
          <w:szCs w:val="24"/>
          <w:u w:color="000000"/>
          <w:lang w:val="en-GB"/>
        </w:rPr>
        <w:t>Applications for lifting or variation of injunctions</w:t>
      </w:r>
    </w:p>
    <w:p w:rsidR="00C6478D" w:rsidRPr="0076243F" w:rsidRDefault="00C6478D" w:rsidP="00C6478D">
      <w:pPr>
        <w:widowControl w:val="0"/>
        <w:tabs>
          <w:tab w:val="left" w:pos="20"/>
          <w:tab w:val="left" w:pos="229"/>
        </w:tabs>
        <w:autoSpaceDE w:val="0"/>
        <w:autoSpaceDN w:val="0"/>
        <w:adjustRightInd w:val="0"/>
        <w:spacing w:after="0" w:line="240" w:lineRule="auto"/>
        <w:jc w:val="both"/>
        <w:rPr>
          <w:rFonts w:ascii="Times New Roman" w:hAnsi="Times New Roman" w:cs="Times New Roman"/>
          <w:color w:val="000000"/>
          <w:sz w:val="24"/>
          <w:szCs w:val="24"/>
          <w:u w:color="000000"/>
          <w:lang w:val="en-GB"/>
        </w:rPr>
      </w:pPr>
    </w:p>
    <w:p w:rsidR="00D46093" w:rsidRPr="0076243F" w:rsidRDefault="00D46093" w:rsidP="0076243F">
      <w:pPr>
        <w:widowControl w:val="0"/>
        <w:numPr>
          <w:ilvl w:val="0"/>
          <w:numId w:val="57"/>
        </w:numPr>
        <w:tabs>
          <w:tab w:val="left" w:pos="360"/>
          <w:tab w:val="left" w:pos="818"/>
        </w:tabs>
        <w:autoSpaceDE w:val="0"/>
        <w:autoSpaceDN w:val="0"/>
        <w:adjustRightInd w:val="0"/>
        <w:spacing w:after="0" w:line="240" w:lineRule="auto"/>
        <w:ind w:left="818" w:hanging="819"/>
        <w:jc w:val="both"/>
        <w:rPr>
          <w:rFonts w:ascii="Times New Roman" w:hAnsi="Times New Roman" w:cs="Times New Roman"/>
          <w:b/>
          <w:bCs/>
          <w:color w:val="000000"/>
          <w:sz w:val="24"/>
          <w:szCs w:val="24"/>
          <w:u w:color="000000"/>
          <w:lang w:val="en-GB"/>
        </w:rPr>
      </w:pPr>
      <w:r w:rsidRPr="0076243F">
        <w:rPr>
          <w:rFonts w:ascii="Times New Roman" w:hAnsi="Times New Roman" w:cs="Times New Roman"/>
          <w:b/>
          <w:bCs/>
          <w:color w:val="000000"/>
          <w:sz w:val="24"/>
          <w:szCs w:val="24"/>
          <w:u w:color="000000"/>
          <w:lang w:val="en-GB"/>
        </w:rPr>
        <w:t>Chamber Summons</w:t>
      </w:r>
    </w:p>
    <w:p w:rsidR="00C6478D" w:rsidRPr="0076243F" w:rsidRDefault="00C6478D" w:rsidP="00C6478D">
      <w:pPr>
        <w:widowControl w:val="0"/>
        <w:tabs>
          <w:tab w:val="left" w:pos="360"/>
          <w:tab w:val="left" w:pos="818"/>
        </w:tabs>
        <w:autoSpaceDE w:val="0"/>
        <w:autoSpaceDN w:val="0"/>
        <w:adjustRightInd w:val="0"/>
        <w:spacing w:after="0" w:line="240" w:lineRule="auto"/>
        <w:jc w:val="both"/>
        <w:rPr>
          <w:rFonts w:ascii="Times New Roman" w:hAnsi="Times New Roman" w:cs="Times New Roman"/>
          <w:b/>
          <w:bCs/>
          <w:color w:val="000000"/>
          <w:sz w:val="24"/>
          <w:szCs w:val="24"/>
          <w:u w:color="000000"/>
          <w:lang w:val="en-GB"/>
        </w:rPr>
      </w:pPr>
    </w:p>
    <w:p w:rsidR="00D46093" w:rsidRPr="0076243F" w:rsidRDefault="00D46093" w:rsidP="0076243F">
      <w:pPr>
        <w:widowControl w:val="0"/>
        <w:numPr>
          <w:ilvl w:val="0"/>
          <w:numId w:val="58"/>
        </w:numPr>
        <w:tabs>
          <w:tab w:val="left" w:pos="360"/>
          <w:tab w:val="left" w:pos="589"/>
        </w:tabs>
        <w:autoSpaceDE w:val="0"/>
        <w:autoSpaceDN w:val="0"/>
        <w:adjustRightInd w:val="0"/>
        <w:spacing w:after="0" w:line="240" w:lineRule="auto"/>
        <w:ind w:left="589" w:hanging="590"/>
        <w:jc w:val="both"/>
        <w:rPr>
          <w:rFonts w:ascii="Times New Roman" w:hAnsi="Times New Roman" w:cs="Times New Roman"/>
          <w:color w:val="000000"/>
          <w:sz w:val="24"/>
          <w:szCs w:val="24"/>
          <w:u w:color="000000"/>
          <w:lang w:val="en-GB"/>
        </w:rPr>
      </w:pPr>
      <w:r w:rsidRPr="0076243F">
        <w:rPr>
          <w:rFonts w:ascii="Times New Roman" w:hAnsi="Times New Roman" w:cs="Times New Roman"/>
          <w:color w:val="000000"/>
          <w:sz w:val="24"/>
          <w:szCs w:val="24"/>
          <w:u w:color="000000"/>
          <w:lang w:val="en-GB"/>
        </w:rPr>
        <w:t>There are no witnesses and evidence is by way of affidavit.</w:t>
      </w:r>
    </w:p>
    <w:p w:rsidR="00D46093" w:rsidRPr="0076243F" w:rsidRDefault="00D46093" w:rsidP="0076243F">
      <w:pPr>
        <w:widowControl w:val="0"/>
        <w:numPr>
          <w:ilvl w:val="0"/>
          <w:numId w:val="58"/>
        </w:numPr>
        <w:tabs>
          <w:tab w:val="left" w:pos="360"/>
          <w:tab w:val="left" w:pos="589"/>
        </w:tabs>
        <w:autoSpaceDE w:val="0"/>
        <w:autoSpaceDN w:val="0"/>
        <w:adjustRightInd w:val="0"/>
        <w:spacing w:after="0" w:line="240" w:lineRule="auto"/>
        <w:ind w:left="589" w:hanging="590"/>
        <w:jc w:val="both"/>
        <w:rPr>
          <w:rFonts w:ascii="Times New Roman" w:hAnsi="Times New Roman" w:cs="Times New Roman"/>
          <w:color w:val="000000"/>
          <w:sz w:val="24"/>
          <w:szCs w:val="24"/>
          <w:u w:color="000000"/>
          <w:lang w:val="en-GB"/>
        </w:rPr>
      </w:pPr>
      <w:r w:rsidRPr="0076243F">
        <w:rPr>
          <w:rFonts w:ascii="Times New Roman" w:hAnsi="Times New Roman" w:cs="Times New Roman"/>
          <w:color w:val="000000"/>
          <w:sz w:val="24"/>
          <w:szCs w:val="24"/>
          <w:u w:color="000000"/>
          <w:lang w:val="en-GB"/>
        </w:rPr>
        <w:t>Where the existence of the agreement or contract is not in dispute</w:t>
      </w:r>
    </w:p>
    <w:p w:rsidR="00D46093" w:rsidRPr="0076243F" w:rsidRDefault="00D46093" w:rsidP="0076243F">
      <w:pPr>
        <w:widowControl w:val="0"/>
        <w:numPr>
          <w:ilvl w:val="0"/>
          <w:numId w:val="58"/>
        </w:numPr>
        <w:tabs>
          <w:tab w:val="left" w:pos="360"/>
          <w:tab w:val="left" w:pos="589"/>
        </w:tabs>
        <w:autoSpaceDE w:val="0"/>
        <w:autoSpaceDN w:val="0"/>
        <w:adjustRightInd w:val="0"/>
        <w:spacing w:after="0" w:line="240" w:lineRule="auto"/>
        <w:ind w:left="589" w:hanging="590"/>
        <w:jc w:val="both"/>
        <w:rPr>
          <w:rFonts w:ascii="Times New Roman" w:hAnsi="Times New Roman" w:cs="Times New Roman"/>
          <w:color w:val="000000"/>
          <w:sz w:val="24"/>
          <w:szCs w:val="24"/>
          <w:u w:color="000000"/>
          <w:lang w:val="en-GB"/>
        </w:rPr>
      </w:pPr>
      <w:r w:rsidRPr="0076243F">
        <w:rPr>
          <w:rFonts w:ascii="Times New Roman" w:hAnsi="Times New Roman" w:cs="Times New Roman"/>
          <w:color w:val="000000"/>
          <w:sz w:val="24"/>
          <w:szCs w:val="24"/>
          <w:u w:color="000000"/>
          <w:lang w:val="en-GB"/>
        </w:rPr>
        <w:t>If there is a pending suit in court</w:t>
      </w:r>
    </w:p>
    <w:p w:rsidR="00D46093" w:rsidRPr="0076243F" w:rsidRDefault="00D46093" w:rsidP="0076243F">
      <w:pPr>
        <w:widowControl w:val="0"/>
        <w:numPr>
          <w:ilvl w:val="0"/>
          <w:numId w:val="58"/>
        </w:numPr>
        <w:tabs>
          <w:tab w:val="left" w:pos="360"/>
          <w:tab w:val="left" w:pos="589"/>
        </w:tabs>
        <w:autoSpaceDE w:val="0"/>
        <w:autoSpaceDN w:val="0"/>
        <w:adjustRightInd w:val="0"/>
        <w:spacing w:after="0" w:line="240" w:lineRule="auto"/>
        <w:ind w:left="589" w:hanging="590"/>
        <w:jc w:val="both"/>
        <w:rPr>
          <w:rFonts w:ascii="Times New Roman" w:hAnsi="Times New Roman" w:cs="Times New Roman"/>
          <w:color w:val="000000"/>
          <w:sz w:val="24"/>
          <w:szCs w:val="24"/>
          <w:u w:color="000000"/>
          <w:lang w:val="en-GB"/>
        </w:rPr>
      </w:pPr>
      <w:r w:rsidRPr="0076243F">
        <w:rPr>
          <w:rFonts w:ascii="Times New Roman" w:hAnsi="Times New Roman" w:cs="Times New Roman"/>
          <w:color w:val="000000"/>
          <w:sz w:val="24"/>
          <w:szCs w:val="24"/>
          <w:u w:color="000000"/>
          <w:lang w:val="en-GB"/>
        </w:rPr>
        <w:t>Application for land ownership by virtue of adverse possession</w:t>
      </w:r>
    </w:p>
    <w:p w:rsidR="00D46093" w:rsidRPr="0076243F" w:rsidRDefault="00D46093" w:rsidP="0076243F">
      <w:pPr>
        <w:widowControl w:val="0"/>
        <w:numPr>
          <w:ilvl w:val="0"/>
          <w:numId w:val="58"/>
        </w:numPr>
        <w:tabs>
          <w:tab w:val="left" w:pos="360"/>
          <w:tab w:val="left" w:pos="589"/>
        </w:tabs>
        <w:autoSpaceDE w:val="0"/>
        <w:autoSpaceDN w:val="0"/>
        <w:adjustRightInd w:val="0"/>
        <w:spacing w:after="0" w:line="240" w:lineRule="auto"/>
        <w:ind w:left="589" w:hanging="590"/>
        <w:jc w:val="both"/>
        <w:rPr>
          <w:rFonts w:ascii="Times New Roman" w:hAnsi="Times New Roman" w:cs="Times New Roman"/>
          <w:color w:val="000000"/>
          <w:sz w:val="24"/>
          <w:szCs w:val="24"/>
          <w:u w:color="000000"/>
          <w:lang w:val="en-GB"/>
        </w:rPr>
      </w:pPr>
      <w:r w:rsidRPr="0076243F">
        <w:rPr>
          <w:rFonts w:ascii="Times New Roman" w:hAnsi="Times New Roman" w:cs="Times New Roman"/>
          <w:color w:val="000000"/>
          <w:sz w:val="24"/>
          <w:szCs w:val="24"/>
          <w:u w:color="000000"/>
          <w:lang w:val="en-GB"/>
        </w:rPr>
        <w:t xml:space="preserve">Reconstruction of a file </w:t>
      </w:r>
    </w:p>
    <w:p w:rsidR="00C6478D" w:rsidRPr="0076243F" w:rsidRDefault="00C6478D" w:rsidP="00C6478D">
      <w:pPr>
        <w:widowControl w:val="0"/>
        <w:tabs>
          <w:tab w:val="left" w:pos="360"/>
          <w:tab w:val="left" w:pos="589"/>
        </w:tabs>
        <w:autoSpaceDE w:val="0"/>
        <w:autoSpaceDN w:val="0"/>
        <w:adjustRightInd w:val="0"/>
        <w:spacing w:after="0" w:line="240" w:lineRule="auto"/>
        <w:jc w:val="both"/>
        <w:rPr>
          <w:rFonts w:ascii="Times New Roman" w:hAnsi="Times New Roman" w:cs="Times New Roman"/>
          <w:color w:val="000000"/>
          <w:sz w:val="24"/>
          <w:szCs w:val="24"/>
          <w:u w:color="000000"/>
          <w:lang w:val="en-GB"/>
        </w:rPr>
      </w:pPr>
    </w:p>
    <w:p w:rsidR="00D46093" w:rsidRPr="0076243F" w:rsidRDefault="00D46093" w:rsidP="0076243F">
      <w:pPr>
        <w:widowControl w:val="0"/>
        <w:numPr>
          <w:ilvl w:val="0"/>
          <w:numId w:val="59"/>
        </w:numPr>
        <w:tabs>
          <w:tab w:val="left" w:pos="360"/>
          <w:tab w:val="left" w:pos="818"/>
        </w:tabs>
        <w:autoSpaceDE w:val="0"/>
        <w:autoSpaceDN w:val="0"/>
        <w:adjustRightInd w:val="0"/>
        <w:spacing w:after="0" w:line="240" w:lineRule="auto"/>
        <w:ind w:left="818" w:hanging="819"/>
        <w:jc w:val="both"/>
        <w:rPr>
          <w:rFonts w:ascii="Times New Roman" w:hAnsi="Times New Roman" w:cs="Times New Roman"/>
          <w:b/>
          <w:bCs/>
          <w:color w:val="000000"/>
          <w:sz w:val="24"/>
          <w:szCs w:val="24"/>
          <w:u w:color="000000"/>
          <w:lang w:val="en-GB"/>
        </w:rPr>
      </w:pPr>
      <w:r w:rsidRPr="0076243F">
        <w:rPr>
          <w:rFonts w:ascii="Times New Roman" w:hAnsi="Times New Roman" w:cs="Times New Roman"/>
          <w:b/>
          <w:bCs/>
          <w:color w:val="000000"/>
          <w:sz w:val="24"/>
          <w:szCs w:val="24"/>
          <w:u w:color="000000"/>
          <w:lang w:val="en-GB"/>
        </w:rPr>
        <w:t xml:space="preserve">Originating Summons - </w:t>
      </w:r>
      <w:r w:rsidRPr="0076243F">
        <w:rPr>
          <w:rFonts w:ascii="Times New Roman" w:hAnsi="Times New Roman" w:cs="Times New Roman"/>
          <w:b/>
          <w:bCs/>
          <w:color w:val="E6000E"/>
          <w:sz w:val="24"/>
          <w:szCs w:val="24"/>
          <w:u w:color="000000"/>
          <w:lang w:val="en-GB"/>
        </w:rPr>
        <w:t>Order 37 CPR</w:t>
      </w:r>
    </w:p>
    <w:p w:rsidR="00D46093" w:rsidRPr="0076243F" w:rsidRDefault="00D46093" w:rsidP="00D46093">
      <w:pPr>
        <w:widowControl w:val="0"/>
        <w:autoSpaceDE w:val="0"/>
        <w:autoSpaceDN w:val="0"/>
        <w:adjustRightInd w:val="0"/>
        <w:jc w:val="both"/>
        <w:rPr>
          <w:rFonts w:ascii="Times New Roman" w:hAnsi="Times New Roman" w:cs="Times New Roman"/>
          <w:b/>
          <w:bCs/>
          <w:color w:val="000000"/>
          <w:sz w:val="24"/>
          <w:szCs w:val="24"/>
          <w:u w:color="000000"/>
          <w:lang w:val="en-GB"/>
        </w:rPr>
      </w:pPr>
    </w:p>
    <w:p w:rsidR="00D46093" w:rsidRPr="0076243F" w:rsidRDefault="00D46093" w:rsidP="0076243F">
      <w:pPr>
        <w:widowControl w:val="0"/>
        <w:numPr>
          <w:ilvl w:val="0"/>
          <w:numId w:val="60"/>
        </w:numPr>
        <w:tabs>
          <w:tab w:val="left" w:pos="20"/>
          <w:tab w:val="left" w:pos="229"/>
        </w:tabs>
        <w:autoSpaceDE w:val="0"/>
        <w:autoSpaceDN w:val="0"/>
        <w:adjustRightInd w:val="0"/>
        <w:spacing w:after="0" w:line="240" w:lineRule="auto"/>
        <w:ind w:left="229" w:hanging="230"/>
        <w:jc w:val="both"/>
        <w:rPr>
          <w:rFonts w:ascii="Times New Roman" w:hAnsi="Times New Roman" w:cs="Times New Roman"/>
          <w:color w:val="000000"/>
          <w:sz w:val="24"/>
          <w:szCs w:val="24"/>
          <w:u w:color="000000"/>
          <w:lang w:val="en-GB"/>
        </w:rPr>
      </w:pPr>
      <w:r w:rsidRPr="0076243F">
        <w:rPr>
          <w:rFonts w:ascii="Times New Roman" w:hAnsi="Times New Roman" w:cs="Times New Roman"/>
          <w:color w:val="000000"/>
          <w:sz w:val="24"/>
          <w:szCs w:val="24"/>
          <w:u w:color="000000"/>
          <w:lang w:val="en-GB"/>
        </w:rPr>
        <w:t>Cases related with contracts for sale of immovable property except where the existence of the agreement and validity of the contract is in dispute</w:t>
      </w:r>
    </w:p>
    <w:p w:rsidR="00D46093" w:rsidRPr="0076243F" w:rsidRDefault="00D46093" w:rsidP="0076243F">
      <w:pPr>
        <w:widowControl w:val="0"/>
        <w:numPr>
          <w:ilvl w:val="0"/>
          <w:numId w:val="60"/>
        </w:numPr>
        <w:tabs>
          <w:tab w:val="left" w:pos="20"/>
          <w:tab w:val="left" w:pos="229"/>
        </w:tabs>
        <w:autoSpaceDE w:val="0"/>
        <w:autoSpaceDN w:val="0"/>
        <w:adjustRightInd w:val="0"/>
        <w:spacing w:after="0" w:line="240" w:lineRule="auto"/>
        <w:ind w:left="229" w:hanging="230"/>
        <w:jc w:val="both"/>
        <w:rPr>
          <w:rFonts w:ascii="Times New Roman" w:hAnsi="Times New Roman" w:cs="Times New Roman"/>
          <w:color w:val="000000"/>
          <w:sz w:val="24"/>
          <w:szCs w:val="24"/>
          <w:u w:color="000000"/>
          <w:lang w:val="en-GB"/>
        </w:rPr>
      </w:pPr>
      <w:r w:rsidRPr="0076243F">
        <w:rPr>
          <w:rFonts w:ascii="Times New Roman" w:hAnsi="Times New Roman" w:cs="Times New Roman"/>
          <w:color w:val="000000"/>
          <w:sz w:val="24"/>
          <w:szCs w:val="24"/>
          <w:u w:color="000000"/>
          <w:lang w:val="en-GB"/>
        </w:rPr>
        <w:t>Summons by mortgagee, mortgagor or others for relief such as redemption, delivery by mortgagor etc</w:t>
      </w:r>
    </w:p>
    <w:p w:rsidR="00D46093" w:rsidRPr="0076243F" w:rsidRDefault="00D46093" w:rsidP="0076243F">
      <w:pPr>
        <w:widowControl w:val="0"/>
        <w:numPr>
          <w:ilvl w:val="0"/>
          <w:numId w:val="60"/>
        </w:numPr>
        <w:tabs>
          <w:tab w:val="left" w:pos="20"/>
          <w:tab w:val="left" w:pos="229"/>
        </w:tabs>
        <w:autoSpaceDE w:val="0"/>
        <w:autoSpaceDN w:val="0"/>
        <w:adjustRightInd w:val="0"/>
        <w:spacing w:after="0" w:line="240" w:lineRule="auto"/>
        <w:ind w:left="229" w:hanging="230"/>
        <w:jc w:val="both"/>
        <w:rPr>
          <w:rFonts w:ascii="Times New Roman" w:hAnsi="Times New Roman" w:cs="Times New Roman"/>
          <w:color w:val="000000"/>
          <w:sz w:val="24"/>
          <w:szCs w:val="24"/>
          <w:u w:color="000000"/>
          <w:lang w:val="en-GB"/>
        </w:rPr>
      </w:pPr>
      <w:r w:rsidRPr="0076243F">
        <w:rPr>
          <w:rFonts w:ascii="Times New Roman" w:hAnsi="Times New Roman" w:cs="Times New Roman"/>
          <w:color w:val="000000"/>
          <w:sz w:val="24"/>
          <w:szCs w:val="24"/>
          <w:u w:color="000000"/>
          <w:lang w:val="en-GB"/>
        </w:rPr>
        <w:t>Application for extension of time under the rules of the Limitation Act.</w:t>
      </w:r>
    </w:p>
    <w:p w:rsidR="00D46093" w:rsidRPr="0076243F" w:rsidRDefault="00D46093" w:rsidP="0076243F">
      <w:pPr>
        <w:widowControl w:val="0"/>
        <w:numPr>
          <w:ilvl w:val="0"/>
          <w:numId w:val="60"/>
        </w:numPr>
        <w:tabs>
          <w:tab w:val="left" w:pos="20"/>
          <w:tab w:val="left" w:pos="229"/>
        </w:tabs>
        <w:autoSpaceDE w:val="0"/>
        <w:autoSpaceDN w:val="0"/>
        <w:adjustRightInd w:val="0"/>
        <w:spacing w:after="0" w:line="240" w:lineRule="auto"/>
        <w:ind w:left="229" w:hanging="230"/>
        <w:jc w:val="both"/>
        <w:rPr>
          <w:rFonts w:ascii="Times New Roman" w:hAnsi="Times New Roman" w:cs="Times New Roman"/>
          <w:color w:val="000000"/>
          <w:sz w:val="24"/>
          <w:szCs w:val="24"/>
          <w:u w:color="000000"/>
          <w:lang w:val="en-GB"/>
        </w:rPr>
      </w:pPr>
      <w:r w:rsidRPr="0076243F">
        <w:rPr>
          <w:rFonts w:ascii="Times New Roman" w:hAnsi="Times New Roman" w:cs="Times New Roman"/>
          <w:color w:val="000000"/>
          <w:sz w:val="24"/>
          <w:szCs w:val="24"/>
          <w:u w:color="000000"/>
          <w:lang w:val="en-GB"/>
        </w:rPr>
        <w:t>Anything to do with Government Lands Act or Section 57 of the Registration of Titles Act</w:t>
      </w:r>
    </w:p>
    <w:p w:rsidR="00D46093" w:rsidRPr="0076243F" w:rsidRDefault="00D46093" w:rsidP="0076243F">
      <w:pPr>
        <w:widowControl w:val="0"/>
        <w:numPr>
          <w:ilvl w:val="0"/>
          <w:numId w:val="60"/>
        </w:numPr>
        <w:tabs>
          <w:tab w:val="left" w:pos="20"/>
          <w:tab w:val="left" w:pos="229"/>
        </w:tabs>
        <w:autoSpaceDE w:val="0"/>
        <w:autoSpaceDN w:val="0"/>
        <w:adjustRightInd w:val="0"/>
        <w:spacing w:after="0" w:line="240" w:lineRule="auto"/>
        <w:ind w:left="229" w:hanging="230"/>
        <w:jc w:val="both"/>
        <w:rPr>
          <w:rFonts w:ascii="Times New Roman" w:hAnsi="Times New Roman" w:cs="Times New Roman"/>
          <w:color w:val="000000"/>
          <w:sz w:val="24"/>
          <w:szCs w:val="24"/>
          <w:u w:color="000000"/>
          <w:lang w:val="en-GB"/>
        </w:rPr>
      </w:pPr>
      <w:r w:rsidRPr="0076243F">
        <w:rPr>
          <w:rFonts w:ascii="Times New Roman" w:hAnsi="Times New Roman" w:cs="Times New Roman"/>
          <w:color w:val="000000"/>
          <w:sz w:val="24"/>
          <w:szCs w:val="24"/>
          <w:u w:color="000000"/>
          <w:lang w:val="en-GB"/>
        </w:rPr>
        <w:t>Application for reconstruction of court files</w:t>
      </w:r>
    </w:p>
    <w:p w:rsidR="00D46093" w:rsidRPr="0076243F" w:rsidRDefault="00D46093" w:rsidP="0076243F">
      <w:pPr>
        <w:widowControl w:val="0"/>
        <w:numPr>
          <w:ilvl w:val="0"/>
          <w:numId w:val="60"/>
        </w:numPr>
        <w:tabs>
          <w:tab w:val="left" w:pos="20"/>
          <w:tab w:val="left" w:pos="229"/>
        </w:tabs>
        <w:autoSpaceDE w:val="0"/>
        <w:autoSpaceDN w:val="0"/>
        <w:adjustRightInd w:val="0"/>
        <w:spacing w:after="0" w:line="240" w:lineRule="auto"/>
        <w:ind w:left="229" w:hanging="230"/>
        <w:jc w:val="both"/>
        <w:rPr>
          <w:rFonts w:ascii="Times New Roman" w:hAnsi="Times New Roman" w:cs="Times New Roman"/>
          <w:color w:val="000000"/>
          <w:sz w:val="24"/>
          <w:szCs w:val="24"/>
          <w:u w:color="000000"/>
          <w:lang w:val="en-GB"/>
        </w:rPr>
      </w:pPr>
      <w:r w:rsidRPr="0076243F">
        <w:rPr>
          <w:rFonts w:ascii="Times New Roman" w:hAnsi="Times New Roman" w:cs="Times New Roman"/>
          <w:color w:val="000000"/>
          <w:sz w:val="24"/>
          <w:szCs w:val="24"/>
          <w:u w:color="000000"/>
          <w:lang w:val="en-GB"/>
        </w:rPr>
        <w:t>Originating Summons can also be applied where specific legislations asks for it e.g. application under limitation of actions, Advocates Act, matters of adverse possession etc.</w:t>
      </w:r>
    </w:p>
    <w:p w:rsidR="00D46093" w:rsidRPr="0076243F" w:rsidRDefault="00D46093" w:rsidP="00D46093">
      <w:pPr>
        <w:widowControl w:val="0"/>
        <w:autoSpaceDE w:val="0"/>
        <w:autoSpaceDN w:val="0"/>
        <w:adjustRightInd w:val="0"/>
        <w:jc w:val="both"/>
        <w:rPr>
          <w:rFonts w:ascii="Times New Roman" w:hAnsi="Times New Roman" w:cs="Times New Roman"/>
          <w:b/>
          <w:bCs/>
          <w:color w:val="000000"/>
          <w:sz w:val="24"/>
          <w:szCs w:val="24"/>
          <w:u w:color="000000"/>
          <w:lang w:val="en-GB"/>
        </w:rPr>
      </w:pPr>
    </w:p>
    <w:p w:rsidR="00D46093" w:rsidRPr="0076243F" w:rsidRDefault="00D46093" w:rsidP="0076243F">
      <w:pPr>
        <w:widowControl w:val="0"/>
        <w:numPr>
          <w:ilvl w:val="0"/>
          <w:numId w:val="61"/>
        </w:numPr>
        <w:tabs>
          <w:tab w:val="left" w:pos="360"/>
          <w:tab w:val="left" w:pos="818"/>
        </w:tabs>
        <w:autoSpaceDE w:val="0"/>
        <w:autoSpaceDN w:val="0"/>
        <w:adjustRightInd w:val="0"/>
        <w:spacing w:after="0" w:line="240" w:lineRule="auto"/>
        <w:ind w:left="818" w:hanging="819"/>
        <w:jc w:val="both"/>
        <w:rPr>
          <w:rFonts w:ascii="Times New Roman" w:hAnsi="Times New Roman" w:cs="Times New Roman"/>
          <w:b/>
          <w:bCs/>
          <w:color w:val="000000"/>
          <w:sz w:val="24"/>
          <w:szCs w:val="24"/>
          <w:u w:color="000000"/>
          <w:lang w:val="en-GB"/>
        </w:rPr>
      </w:pPr>
      <w:r w:rsidRPr="0076243F">
        <w:rPr>
          <w:rFonts w:ascii="Times New Roman" w:hAnsi="Times New Roman" w:cs="Times New Roman"/>
          <w:b/>
          <w:bCs/>
          <w:color w:val="000000"/>
          <w:sz w:val="24"/>
          <w:szCs w:val="24"/>
          <w:u w:color="000000"/>
          <w:lang w:val="en-GB"/>
        </w:rPr>
        <w:t>Petitions</w:t>
      </w:r>
    </w:p>
    <w:p w:rsidR="00D46093" w:rsidRPr="0076243F" w:rsidRDefault="00D46093" w:rsidP="00D46093">
      <w:pPr>
        <w:widowControl w:val="0"/>
        <w:autoSpaceDE w:val="0"/>
        <w:autoSpaceDN w:val="0"/>
        <w:adjustRightInd w:val="0"/>
        <w:jc w:val="both"/>
        <w:rPr>
          <w:rFonts w:ascii="Times New Roman" w:hAnsi="Times New Roman" w:cs="Times New Roman"/>
          <w:color w:val="000000"/>
          <w:sz w:val="24"/>
          <w:szCs w:val="24"/>
          <w:u w:color="000000"/>
          <w:lang w:val="en-GB"/>
        </w:rPr>
      </w:pPr>
    </w:p>
    <w:p w:rsidR="00D46093" w:rsidRPr="0076243F" w:rsidRDefault="007E4A7D" w:rsidP="007E4A7D">
      <w:pPr>
        <w:widowControl w:val="0"/>
        <w:autoSpaceDE w:val="0"/>
        <w:autoSpaceDN w:val="0"/>
        <w:adjustRightInd w:val="0"/>
        <w:jc w:val="center"/>
        <w:rPr>
          <w:rFonts w:ascii="Times New Roman" w:hAnsi="Times New Roman" w:cs="Times New Roman"/>
          <w:b/>
          <w:bCs/>
          <w:color w:val="0000FF"/>
          <w:sz w:val="24"/>
          <w:szCs w:val="24"/>
          <w:u w:val="single" w:color="0000FF"/>
          <w:lang w:val="en-GB"/>
        </w:rPr>
      </w:pPr>
      <w:r w:rsidRPr="0076243F">
        <w:rPr>
          <w:rFonts w:ascii="Times New Roman" w:hAnsi="Times New Roman" w:cs="Times New Roman"/>
          <w:b/>
          <w:bCs/>
          <w:color w:val="0000FF"/>
          <w:sz w:val="28"/>
          <w:szCs w:val="28"/>
          <w:u w:val="single" w:color="0000FF"/>
          <w:lang w:val="en-GB"/>
        </w:rPr>
        <w:t>Set 5</w:t>
      </w:r>
      <w:r w:rsidR="00D46093" w:rsidRPr="0076243F">
        <w:rPr>
          <w:rFonts w:ascii="Times New Roman" w:hAnsi="Times New Roman" w:cs="Times New Roman"/>
          <w:b/>
          <w:bCs/>
          <w:color w:val="0000FF"/>
          <w:sz w:val="28"/>
          <w:szCs w:val="28"/>
          <w:u w:val="single" w:color="0000FF"/>
          <w:lang w:val="en-GB"/>
        </w:rPr>
        <w:t xml:space="preserve"> Questions</w:t>
      </w:r>
      <w:r w:rsidR="00D46093" w:rsidRPr="0076243F">
        <w:rPr>
          <w:rFonts w:ascii="Times New Roman" w:hAnsi="Times New Roman" w:cs="Times New Roman"/>
          <w:b/>
          <w:bCs/>
          <w:color w:val="0000FF"/>
          <w:sz w:val="24"/>
          <w:szCs w:val="24"/>
          <w:u w:val="single" w:color="0000FF"/>
          <w:lang w:val="en-GB"/>
        </w:rPr>
        <w:t>:</w:t>
      </w:r>
    </w:p>
    <w:p w:rsidR="00D46093" w:rsidRPr="0076243F" w:rsidRDefault="00D46093" w:rsidP="0076243F">
      <w:pPr>
        <w:widowControl w:val="0"/>
        <w:numPr>
          <w:ilvl w:val="0"/>
          <w:numId w:val="62"/>
        </w:numPr>
        <w:tabs>
          <w:tab w:val="left" w:pos="20"/>
          <w:tab w:val="left" w:pos="458"/>
        </w:tabs>
        <w:autoSpaceDE w:val="0"/>
        <w:autoSpaceDN w:val="0"/>
        <w:adjustRightInd w:val="0"/>
        <w:spacing w:after="0" w:line="240" w:lineRule="auto"/>
        <w:ind w:left="458" w:hanging="459"/>
        <w:jc w:val="both"/>
        <w:rPr>
          <w:rFonts w:ascii="Times New Roman" w:hAnsi="Times New Roman" w:cs="Times New Roman"/>
          <w:b/>
          <w:bCs/>
          <w:color w:val="000000"/>
          <w:sz w:val="24"/>
          <w:szCs w:val="24"/>
          <w:u w:color="0000FF"/>
          <w:lang w:val="en-GB"/>
        </w:rPr>
      </w:pPr>
      <w:r w:rsidRPr="0076243F">
        <w:rPr>
          <w:rFonts w:ascii="Times New Roman" w:hAnsi="Times New Roman" w:cs="Times New Roman"/>
          <w:b/>
          <w:bCs/>
          <w:color w:val="000000"/>
          <w:sz w:val="24"/>
          <w:szCs w:val="24"/>
          <w:u w:color="0000FF"/>
          <w:lang w:val="en-GB"/>
        </w:rPr>
        <w:t>Explain the M’Naghten Rule</w:t>
      </w:r>
    </w:p>
    <w:p w:rsidR="007E4A7D" w:rsidRPr="0076243F" w:rsidRDefault="007E4A7D" w:rsidP="007E4A7D">
      <w:pPr>
        <w:widowControl w:val="0"/>
        <w:tabs>
          <w:tab w:val="left" w:pos="20"/>
          <w:tab w:val="left" w:pos="458"/>
        </w:tabs>
        <w:autoSpaceDE w:val="0"/>
        <w:autoSpaceDN w:val="0"/>
        <w:adjustRightInd w:val="0"/>
        <w:spacing w:after="0" w:line="240" w:lineRule="auto"/>
        <w:jc w:val="both"/>
        <w:rPr>
          <w:rFonts w:ascii="Times New Roman" w:hAnsi="Times New Roman" w:cs="Times New Roman"/>
          <w:b/>
          <w:bCs/>
          <w:color w:val="000000"/>
          <w:sz w:val="24"/>
          <w:szCs w:val="24"/>
          <w:u w:color="0000FF"/>
          <w:lang w:val="en-GB"/>
        </w:rPr>
      </w:pPr>
    </w:p>
    <w:p w:rsidR="00D46093" w:rsidRPr="0076243F" w:rsidRDefault="00D46093" w:rsidP="00D46093">
      <w:pPr>
        <w:widowControl w:val="0"/>
        <w:autoSpaceDE w:val="0"/>
        <w:autoSpaceDN w:val="0"/>
        <w:adjustRightInd w:val="0"/>
        <w:jc w:val="both"/>
        <w:rPr>
          <w:rFonts w:ascii="Times New Roman" w:hAnsi="Times New Roman" w:cs="Times New Roman"/>
          <w:color w:val="000000"/>
          <w:sz w:val="24"/>
          <w:szCs w:val="24"/>
          <w:u w:color="0000FF"/>
          <w:lang w:val="en-GB"/>
        </w:rPr>
      </w:pPr>
      <w:r w:rsidRPr="0076243F">
        <w:rPr>
          <w:rFonts w:ascii="Times New Roman" w:hAnsi="Times New Roman" w:cs="Times New Roman"/>
          <w:color w:val="000000"/>
          <w:sz w:val="24"/>
          <w:szCs w:val="24"/>
          <w:u w:color="0000FF"/>
          <w:lang w:val="en-GB"/>
        </w:rPr>
        <w:t>This is the test applied to determine whether the accused person was sane at the time of committing a crime.</w:t>
      </w:r>
    </w:p>
    <w:p w:rsidR="00D46093" w:rsidRPr="0076243F" w:rsidRDefault="00D46093" w:rsidP="00D46093">
      <w:pPr>
        <w:widowControl w:val="0"/>
        <w:autoSpaceDE w:val="0"/>
        <w:autoSpaceDN w:val="0"/>
        <w:adjustRightInd w:val="0"/>
        <w:jc w:val="both"/>
        <w:rPr>
          <w:rFonts w:ascii="Times New Roman" w:hAnsi="Times New Roman" w:cs="Times New Roman"/>
          <w:color w:val="000000"/>
          <w:sz w:val="24"/>
          <w:szCs w:val="24"/>
          <w:u w:color="0000FF"/>
          <w:lang w:val="en-GB"/>
        </w:rPr>
      </w:pPr>
      <w:r w:rsidRPr="0076243F">
        <w:rPr>
          <w:rFonts w:ascii="Times New Roman" w:hAnsi="Times New Roman" w:cs="Times New Roman"/>
          <w:color w:val="000000"/>
          <w:sz w:val="24"/>
          <w:szCs w:val="24"/>
          <w:u w:color="0000FF"/>
          <w:lang w:val="en-GB"/>
        </w:rPr>
        <w:t>The accused must have been labouring under a defect of reason caused by a disease of the mind at the time he committed the offence. As a result of such disease, he did not know what he was doing or did not know that what he was doing was wrong.</w:t>
      </w:r>
    </w:p>
    <w:p w:rsidR="00D46093" w:rsidRPr="0076243F" w:rsidRDefault="00D46093" w:rsidP="0076243F">
      <w:pPr>
        <w:widowControl w:val="0"/>
        <w:numPr>
          <w:ilvl w:val="0"/>
          <w:numId w:val="63"/>
        </w:numPr>
        <w:tabs>
          <w:tab w:val="left" w:pos="20"/>
          <w:tab w:val="left" w:pos="458"/>
        </w:tabs>
        <w:autoSpaceDE w:val="0"/>
        <w:autoSpaceDN w:val="0"/>
        <w:adjustRightInd w:val="0"/>
        <w:spacing w:after="0" w:line="240" w:lineRule="auto"/>
        <w:ind w:left="458" w:hanging="459"/>
        <w:jc w:val="both"/>
        <w:rPr>
          <w:rFonts w:ascii="Times New Roman" w:hAnsi="Times New Roman" w:cs="Times New Roman"/>
          <w:b/>
          <w:bCs/>
          <w:color w:val="000000"/>
          <w:sz w:val="24"/>
          <w:szCs w:val="24"/>
          <w:u w:color="0000FF"/>
          <w:lang w:val="en-GB"/>
        </w:rPr>
      </w:pPr>
      <w:r w:rsidRPr="0076243F">
        <w:rPr>
          <w:rFonts w:ascii="Times New Roman" w:hAnsi="Times New Roman" w:cs="Times New Roman"/>
          <w:b/>
          <w:bCs/>
          <w:color w:val="000000"/>
          <w:sz w:val="24"/>
          <w:szCs w:val="24"/>
          <w:u w:color="0000FF"/>
          <w:lang w:val="en-GB"/>
        </w:rPr>
        <w:t>Explain the ‘Skull Principle’ in criminal law.</w:t>
      </w:r>
    </w:p>
    <w:p w:rsidR="007E4A7D" w:rsidRPr="0076243F" w:rsidRDefault="007E4A7D" w:rsidP="007E4A7D">
      <w:pPr>
        <w:widowControl w:val="0"/>
        <w:tabs>
          <w:tab w:val="left" w:pos="20"/>
          <w:tab w:val="left" w:pos="458"/>
        </w:tabs>
        <w:autoSpaceDE w:val="0"/>
        <w:autoSpaceDN w:val="0"/>
        <w:adjustRightInd w:val="0"/>
        <w:spacing w:after="0" w:line="240" w:lineRule="auto"/>
        <w:jc w:val="both"/>
        <w:rPr>
          <w:rFonts w:ascii="Times New Roman" w:hAnsi="Times New Roman" w:cs="Times New Roman"/>
          <w:b/>
          <w:bCs/>
          <w:color w:val="000000"/>
          <w:sz w:val="24"/>
          <w:szCs w:val="24"/>
          <w:u w:color="0000FF"/>
          <w:lang w:val="en-GB"/>
        </w:rPr>
      </w:pPr>
    </w:p>
    <w:p w:rsidR="00D46093" w:rsidRPr="0076243F" w:rsidRDefault="00D46093" w:rsidP="00D46093">
      <w:pPr>
        <w:widowControl w:val="0"/>
        <w:autoSpaceDE w:val="0"/>
        <w:autoSpaceDN w:val="0"/>
        <w:adjustRightInd w:val="0"/>
        <w:jc w:val="both"/>
        <w:rPr>
          <w:rFonts w:ascii="Times New Roman" w:hAnsi="Times New Roman" w:cs="Times New Roman"/>
          <w:color w:val="000000"/>
          <w:sz w:val="24"/>
          <w:szCs w:val="24"/>
          <w:u w:color="0000FF"/>
          <w:lang w:val="en-GB"/>
        </w:rPr>
      </w:pPr>
      <w:r w:rsidRPr="0076243F">
        <w:rPr>
          <w:rFonts w:ascii="Times New Roman" w:hAnsi="Times New Roman" w:cs="Times New Roman"/>
          <w:color w:val="000000"/>
          <w:sz w:val="24"/>
          <w:szCs w:val="24"/>
          <w:u w:color="0000FF"/>
          <w:lang w:val="en-GB"/>
        </w:rPr>
        <w:t xml:space="preserve">A wrongdoer must take his victim as he finds him. Therefore, the fact that the victim had a previous condition that made the injury more severe is not a defence, even if an ordinary person in perfect health would not have suffered in the same way. </w:t>
      </w:r>
      <w:r w:rsidR="0076243F" w:rsidRPr="0076243F">
        <w:rPr>
          <w:rFonts w:ascii="Times New Roman" w:hAnsi="Times New Roman" w:cs="Times New Roman"/>
          <w:color w:val="000000"/>
          <w:sz w:val="24"/>
          <w:szCs w:val="24"/>
          <w:u w:color="0000FF"/>
          <w:lang w:val="en-GB"/>
        </w:rPr>
        <w:t>Case</w:t>
      </w:r>
      <w:r w:rsidRPr="0076243F">
        <w:rPr>
          <w:rFonts w:ascii="Times New Roman" w:hAnsi="Times New Roman" w:cs="Times New Roman"/>
          <w:color w:val="000000"/>
          <w:sz w:val="24"/>
          <w:szCs w:val="24"/>
          <w:u w:color="0000FF"/>
          <w:lang w:val="en-GB"/>
        </w:rPr>
        <w:t xml:space="preserve"> on point </w:t>
      </w:r>
      <w:r w:rsidRPr="0076243F">
        <w:rPr>
          <w:rFonts w:ascii="Times New Roman" w:hAnsi="Times New Roman" w:cs="Times New Roman"/>
          <w:color w:val="FB0207"/>
          <w:sz w:val="24"/>
          <w:szCs w:val="24"/>
          <w:u w:color="0000FF"/>
          <w:lang w:val="en-GB"/>
        </w:rPr>
        <w:t>R v Blaue</w:t>
      </w:r>
    </w:p>
    <w:p w:rsidR="00D46093" w:rsidRPr="0076243F" w:rsidRDefault="00D46093" w:rsidP="0076243F">
      <w:pPr>
        <w:widowControl w:val="0"/>
        <w:numPr>
          <w:ilvl w:val="0"/>
          <w:numId w:val="64"/>
        </w:numPr>
        <w:tabs>
          <w:tab w:val="left" w:pos="20"/>
          <w:tab w:val="left" w:pos="458"/>
        </w:tabs>
        <w:autoSpaceDE w:val="0"/>
        <w:autoSpaceDN w:val="0"/>
        <w:adjustRightInd w:val="0"/>
        <w:spacing w:after="0" w:line="240" w:lineRule="auto"/>
        <w:ind w:left="458" w:hanging="459"/>
        <w:jc w:val="both"/>
        <w:rPr>
          <w:rFonts w:ascii="Times New Roman" w:hAnsi="Times New Roman" w:cs="Times New Roman"/>
          <w:b/>
          <w:bCs/>
          <w:color w:val="000000"/>
          <w:sz w:val="24"/>
          <w:szCs w:val="24"/>
          <w:u w:color="0000FF"/>
          <w:lang w:val="en-GB"/>
        </w:rPr>
      </w:pPr>
      <w:r w:rsidRPr="0076243F">
        <w:rPr>
          <w:rFonts w:ascii="Times New Roman" w:hAnsi="Times New Roman" w:cs="Times New Roman"/>
          <w:b/>
          <w:bCs/>
          <w:color w:val="000000"/>
          <w:sz w:val="24"/>
          <w:szCs w:val="24"/>
          <w:u w:color="0000FF"/>
          <w:lang w:val="en-GB"/>
        </w:rPr>
        <w:t>Difference between murder and manslaughter</w:t>
      </w:r>
    </w:p>
    <w:p w:rsidR="007E4A7D" w:rsidRPr="0076243F" w:rsidRDefault="007E4A7D" w:rsidP="007E4A7D">
      <w:pPr>
        <w:widowControl w:val="0"/>
        <w:tabs>
          <w:tab w:val="left" w:pos="20"/>
          <w:tab w:val="left" w:pos="458"/>
        </w:tabs>
        <w:autoSpaceDE w:val="0"/>
        <w:autoSpaceDN w:val="0"/>
        <w:adjustRightInd w:val="0"/>
        <w:spacing w:after="0" w:line="240" w:lineRule="auto"/>
        <w:jc w:val="both"/>
        <w:rPr>
          <w:rFonts w:ascii="Times New Roman" w:hAnsi="Times New Roman" w:cs="Times New Roman"/>
          <w:b/>
          <w:bCs/>
          <w:color w:val="000000"/>
          <w:sz w:val="24"/>
          <w:szCs w:val="24"/>
          <w:u w:color="0000FF"/>
          <w:lang w:val="en-GB"/>
        </w:rPr>
      </w:pPr>
    </w:p>
    <w:p w:rsidR="00D46093" w:rsidRPr="0076243F" w:rsidRDefault="00D46093" w:rsidP="0076243F">
      <w:pPr>
        <w:widowControl w:val="0"/>
        <w:numPr>
          <w:ilvl w:val="0"/>
          <w:numId w:val="65"/>
        </w:numPr>
        <w:tabs>
          <w:tab w:val="left" w:pos="20"/>
          <w:tab w:val="left" w:pos="229"/>
        </w:tabs>
        <w:autoSpaceDE w:val="0"/>
        <w:autoSpaceDN w:val="0"/>
        <w:adjustRightInd w:val="0"/>
        <w:spacing w:after="0" w:line="240" w:lineRule="auto"/>
        <w:ind w:left="229" w:hanging="230"/>
        <w:jc w:val="both"/>
        <w:rPr>
          <w:rFonts w:ascii="Times New Roman" w:hAnsi="Times New Roman" w:cs="Times New Roman"/>
          <w:color w:val="000000"/>
          <w:sz w:val="24"/>
          <w:szCs w:val="24"/>
          <w:u w:color="0000FF"/>
          <w:lang w:val="en-GB"/>
        </w:rPr>
      </w:pPr>
      <w:r w:rsidRPr="0076243F">
        <w:rPr>
          <w:rFonts w:ascii="Times New Roman" w:hAnsi="Times New Roman" w:cs="Times New Roman"/>
          <w:color w:val="000000"/>
          <w:sz w:val="24"/>
          <w:szCs w:val="24"/>
          <w:u w:color="0000FF"/>
          <w:lang w:val="en-GB"/>
        </w:rPr>
        <w:t>Murder involves both intention (mens rea) and action ( actus reus) that causes death.</w:t>
      </w:r>
    </w:p>
    <w:p w:rsidR="00D46093" w:rsidRPr="0076243F" w:rsidRDefault="00D46093" w:rsidP="0076243F">
      <w:pPr>
        <w:widowControl w:val="0"/>
        <w:numPr>
          <w:ilvl w:val="0"/>
          <w:numId w:val="65"/>
        </w:numPr>
        <w:tabs>
          <w:tab w:val="left" w:pos="20"/>
          <w:tab w:val="left" w:pos="229"/>
        </w:tabs>
        <w:autoSpaceDE w:val="0"/>
        <w:autoSpaceDN w:val="0"/>
        <w:adjustRightInd w:val="0"/>
        <w:spacing w:after="0" w:line="240" w:lineRule="auto"/>
        <w:ind w:left="229" w:hanging="230"/>
        <w:jc w:val="both"/>
        <w:rPr>
          <w:rFonts w:ascii="Times New Roman" w:hAnsi="Times New Roman" w:cs="Times New Roman"/>
          <w:color w:val="000000"/>
          <w:sz w:val="24"/>
          <w:szCs w:val="24"/>
          <w:u w:color="0000FF"/>
          <w:lang w:val="en-GB"/>
        </w:rPr>
      </w:pPr>
      <w:r w:rsidRPr="0076243F">
        <w:rPr>
          <w:rFonts w:ascii="Times New Roman" w:hAnsi="Times New Roman" w:cs="Times New Roman"/>
          <w:color w:val="000000"/>
          <w:sz w:val="24"/>
          <w:szCs w:val="24"/>
          <w:u w:color="0000FF"/>
          <w:lang w:val="en-GB"/>
        </w:rPr>
        <w:t>Manslaughter is causing death without intending to do so</w:t>
      </w:r>
    </w:p>
    <w:p w:rsidR="007E4A7D" w:rsidRPr="0076243F" w:rsidRDefault="007E4A7D" w:rsidP="007E4A7D">
      <w:pPr>
        <w:widowControl w:val="0"/>
        <w:tabs>
          <w:tab w:val="left" w:pos="20"/>
          <w:tab w:val="left" w:pos="229"/>
        </w:tabs>
        <w:autoSpaceDE w:val="0"/>
        <w:autoSpaceDN w:val="0"/>
        <w:adjustRightInd w:val="0"/>
        <w:spacing w:after="0" w:line="240" w:lineRule="auto"/>
        <w:jc w:val="both"/>
        <w:rPr>
          <w:rFonts w:ascii="Times New Roman" w:hAnsi="Times New Roman" w:cs="Times New Roman"/>
          <w:color w:val="000000"/>
          <w:sz w:val="24"/>
          <w:szCs w:val="24"/>
          <w:u w:color="0000FF"/>
          <w:lang w:val="en-GB"/>
        </w:rPr>
      </w:pPr>
    </w:p>
    <w:p w:rsidR="00D46093" w:rsidRPr="0076243F" w:rsidRDefault="00D46093" w:rsidP="0076243F">
      <w:pPr>
        <w:widowControl w:val="0"/>
        <w:numPr>
          <w:ilvl w:val="0"/>
          <w:numId w:val="66"/>
        </w:numPr>
        <w:tabs>
          <w:tab w:val="left" w:pos="20"/>
          <w:tab w:val="left" w:pos="458"/>
        </w:tabs>
        <w:autoSpaceDE w:val="0"/>
        <w:autoSpaceDN w:val="0"/>
        <w:adjustRightInd w:val="0"/>
        <w:spacing w:after="0" w:line="240" w:lineRule="auto"/>
        <w:ind w:left="458" w:hanging="459"/>
        <w:jc w:val="both"/>
        <w:rPr>
          <w:rFonts w:ascii="Times New Roman" w:hAnsi="Times New Roman" w:cs="Times New Roman"/>
          <w:b/>
          <w:bCs/>
          <w:color w:val="000000"/>
          <w:sz w:val="24"/>
          <w:szCs w:val="24"/>
          <w:u w:color="0000FF"/>
          <w:lang w:val="en-GB"/>
        </w:rPr>
      </w:pPr>
      <w:r w:rsidRPr="0076243F">
        <w:rPr>
          <w:rFonts w:ascii="Times New Roman" w:hAnsi="Times New Roman" w:cs="Times New Roman"/>
          <w:b/>
          <w:bCs/>
          <w:color w:val="000000"/>
          <w:sz w:val="24"/>
          <w:szCs w:val="24"/>
          <w:u w:color="0000FF"/>
          <w:lang w:val="en-GB"/>
        </w:rPr>
        <w:t xml:space="preserve">Difference between judgement and sentencing </w:t>
      </w:r>
    </w:p>
    <w:p w:rsidR="00D46093" w:rsidRPr="0076243F" w:rsidRDefault="00D46093" w:rsidP="0076243F">
      <w:pPr>
        <w:widowControl w:val="0"/>
        <w:numPr>
          <w:ilvl w:val="0"/>
          <w:numId w:val="67"/>
        </w:numPr>
        <w:tabs>
          <w:tab w:val="left" w:pos="20"/>
          <w:tab w:val="left" w:pos="458"/>
        </w:tabs>
        <w:autoSpaceDE w:val="0"/>
        <w:autoSpaceDN w:val="0"/>
        <w:adjustRightInd w:val="0"/>
        <w:spacing w:after="0" w:line="240" w:lineRule="auto"/>
        <w:ind w:left="458" w:hanging="459"/>
        <w:jc w:val="both"/>
        <w:rPr>
          <w:rFonts w:ascii="Times New Roman" w:hAnsi="Times New Roman" w:cs="Times New Roman"/>
          <w:b/>
          <w:bCs/>
          <w:color w:val="000000"/>
          <w:sz w:val="24"/>
          <w:szCs w:val="24"/>
          <w:u w:color="0000FF"/>
          <w:lang w:val="en-GB"/>
        </w:rPr>
      </w:pPr>
      <w:r w:rsidRPr="0076243F">
        <w:rPr>
          <w:rFonts w:ascii="Times New Roman" w:hAnsi="Times New Roman" w:cs="Times New Roman"/>
          <w:b/>
          <w:bCs/>
          <w:color w:val="000000"/>
          <w:sz w:val="24"/>
          <w:szCs w:val="24"/>
          <w:u w:color="0000FF"/>
          <w:lang w:val="en-GB"/>
        </w:rPr>
        <w:t>Compare a confession and an admission</w:t>
      </w:r>
    </w:p>
    <w:p w:rsidR="00D46093" w:rsidRPr="0076243F" w:rsidRDefault="00D46093" w:rsidP="00D46093">
      <w:pPr>
        <w:widowControl w:val="0"/>
        <w:autoSpaceDE w:val="0"/>
        <w:autoSpaceDN w:val="0"/>
        <w:adjustRightInd w:val="0"/>
        <w:jc w:val="both"/>
        <w:rPr>
          <w:rFonts w:ascii="Times New Roman" w:hAnsi="Times New Roman" w:cs="Times New Roman"/>
          <w:color w:val="000000"/>
          <w:sz w:val="24"/>
          <w:szCs w:val="24"/>
          <w:u w:color="0000FF"/>
          <w:lang w:val="en-GB"/>
        </w:rPr>
      </w:pPr>
      <w:r w:rsidRPr="0076243F">
        <w:rPr>
          <w:rFonts w:ascii="Times New Roman" w:hAnsi="Times New Roman" w:cs="Times New Roman"/>
          <w:color w:val="E6000E"/>
          <w:sz w:val="24"/>
          <w:szCs w:val="24"/>
          <w:u w:color="0000FF"/>
          <w:lang w:val="en-GB"/>
        </w:rPr>
        <w:t xml:space="preserve">Section 17 of the Evidence Act </w:t>
      </w:r>
      <w:r w:rsidRPr="0076243F">
        <w:rPr>
          <w:rFonts w:ascii="Times New Roman" w:hAnsi="Times New Roman" w:cs="Times New Roman"/>
          <w:color w:val="000000"/>
          <w:sz w:val="24"/>
          <w:szCs w:val="24"/>
          <w:u w:color="0000FF"/>
          <w:lang w:val="en-GB"/>
        </w:rPr>
        <w:t>defines admission as a statement oral or written which suggests any reference as to a fact in issue or relevant fact and which is made by any of the parties.</w:t>
      </w:r>
    </w:p>
    <w:p w:rsidR="00D46093" w:rsidRPr="0076243F" w:rsidRDefault="00D46093" w:rsidP="00D46093">
      <w:pPr>
        <w:widowControl w:val="0"/>
        <w:autoSpaceDE w:val="0"/>
        <w:autoSpaceDN w:val="0"/>
        <w:adjustRightInd w:val="0"/>
        <w:jc w:val="both"/>
        <w:rPr>
          <w:rFonts w:ascii="Times New Roman" w:hAnsi="Times New Roman" w:cs="Times New Roman"/>
          <w:color w:val="000000"/>
          <w:sz w:val="24"/>
          <w:szCs w:val="24"/>
          <w:u w:color="0000FF"/>
          <w:lang w:val="en-GB"/>
        </w:rPr>
      </w:pPr>
      <w:r w:rsidRPr="0076243F">
        <w:rPr>
          <w:rFonts w:ascii="Times New Roman" w:hAnsi="Times New Roman" w:cs="Times New Roman"/>
          <w:color w:val="000000"/>
          <w:sz w:val="24"/>
          <w:szCs w:val="24"/>
          <w:u w:color="0000FF"/>
          <w:lang w:val="en-GB"/>
        </w:rPr>
        <w:t>Formal admissions are usually made in the pleadings, a party to a breached contract claim can admit blame and that will be a formal admission</w:t>
      </w:r>
    </w:p>
    <w:p w:rsidR="00D46093" w:rsidRPr="0076243F" w:rsidRDefault="00D46093" w:rsidP="00D46093">
      <w:pPr>
        <w:widowControl w:val="0"/>
        <w:autoSpaceDE w:val="0"/>
        <w:autoSpaceDN w:val="0"/>
        <w:adjustRightInd w:val="0"/>
        <w:jc w:val="both"/>
        <w:rPr>
          <w:rFonts w:ascii="Times New Roman" w:hAnsi="Times New Roman" w:cs="Times New Roman"/>
          <w:color w:val="000000"/>
          <w:sz w:val="24"/>
          <w:szCs w:val="24"/>
          <w:u w:color="0000FF"/>
          <w:lang w:val="en-GB"/>
        </w:rPr>
      </w:pPr>
      <w:r w:rsidRPr="0076243F">
        <w:rPr>
          <w:rFonts w:ascii="Times New Roman" w:hAnsi="Times New Roman" w:cs="Times New Roman"/>
          <w:color w:val="000000"/>
          <w:sz w:val="24"/>
          <w:szCs w:val="24"/>
          <w:u w:color="0000FF"/>
          <w:lang w:val="en-GB"/>
        </w:rPr>
        <w:t>While informal admission may be made before or during proceedings.</w:t>
      </w:r>
    </w:p>
    <w:p w:rsidR="00D46093" w:rsidRPr="0076243F" w:rsidRDefault="00D46093" w:rsidP="00D46093">
      <w:pPr>
        <w:widowControl w:val="0"/>
        <w:autoSpaceDE w:val="0"/>
        <w:autoSpaceDN w:val="0"/>
        <w:adjustRightInd w:val="0"/>
        <w:jc w:val="both"/>
        <w:rPr>
          <w:rFonts w:ascii="Times New Roman" w:hAnsi="Times New Roman" w:cs="Times New Roman"/>
          <w:color w:val="000000"/>
          <w:sz w:val="24"/>
          <w:szCs w:val="24"/>
          <w:u w:color="0000FF"/>
          <w:lang w:val="en-GB"/>
        </w:rPr>
      </w:pPr>
      <w:r w:rsidRPr="0076243F">
        <w:rPr>
          <w:rFonts w:ascii="Times New Roman" w:hAnsi="Times New Roman" w:cs="Times New Roman"/>
          <w:color w:val="000000"/>
          <w:sz w:val="24"/>
          <w:szCs w:val="24"/>
          <w:u w:color="0000FF"/>
          <w:lang w:val="en-GB"/>
        </w:rPr>
        <w:t xml:space="preserve">Admission is a statement made by any person referencing to the fact in issue </w:t>
      </w:r>
    </w:p>
    <w:p w:rsidR="00D46093" w:rsidRPr="0076243F" w:rsidRDefault="00D46093" w:rsidP="00D46093">
      <w:pPr>
        <w:widowControl w:val="0"/>
        <w:autoSpaceDE w:val="0"/>
        <w:autoSpaceDN w:val="0"/>
        <w:adjustRightInd w:val="0"/>
        <w:jc w:val="both"/>
        <w:rPr>
          <w:rFonts w:ascii="Times New Roman" w:hAnsi="Times New Roman" w:cs="Times New Roman"/>
          <w:color w:val="000000"/>
          <w:sz w:val="24"/>
          <w:szCs w:val="24"/>
          <w:u w:color="0000FF"/>
          <w:lang w:val="en-GB"/>
        </w:rPr>
      </w:pPr>
      <w:r w:rsidRPr="0076243F">
        <w:rPr>
          <w:rFonts w:ascii="Times New Roman" w:hAnsi="Times New Roman" w:cs="Times New Roman"/>
          <w:color w:val="000000"/>
          <w:sz w:val="24"/>
          <w:szCs w:val="24"/>
          <w:u w:color="0000FF"/>
          <w:lang w:val="en-GB"/>
        </w:rPr>
        <w:t>Confession is an admission made by accused person before a judge, magistrate or police officer (other than investigating officer)</w:t>
      </w:r>
    </w:p>
    <w:p w:rsidR="00D46093" w:rsidRPr="0076243F" w:rsidRDefault="00D46093" w:rsidP="00D46093">
      <w:pPr>
        <w:widowControl w:val="0"/>
        <w:autoSpaceDE w:val="0"/>
        <w:autoSpaceDN w:val="0"/>
        <w:adjustRightInd w:val="0"/>
        <w:jc w:val="both"/>
        <w:rPr>
          <w:rFonts w:ascii="Times New Roman" w:hAnsi="Times New Roman" w:cs="Times New Roman"/>
          <w:color w:val="000000"/>
          <w:sz w:val="24"/>
          <w:szCs w:val="24"/>
          <w:u w:color="0000FF"/>
          <w:lang w:val="en-GB"/>
        </w:rPr>
      </w:pPr>
      <w:r w:rsidRPr="0076243F">
        <w:rPr>
          <w:rFonts w:ascii="Times New Roman" w:hAnsi="Times New Roman" w:cs="Times New Roman"/>
          <w:color w:val="000000"/>
          <w:sz w:val="24"/>
          <w:szCs w:val="24"/>
          <w:u w:color="0000FF"/>
          <w:lang w:val="en-GB"/>
        </w:rPr>
        <w:t>In addition, confessions before a Police Officer have to be before one of the rank of Inspector or higher in rank.</w:t>
      </w:r>
    </w:p>
    <w:p w:rsidR="00D46093" w:rsidRPr="0076243F" w:rsidRDefault="00D46093" w:rsidP="00D46093">
      <w:pPr>
        <w:widowControl w:val="0"/>
        <w:autoSpaceDE w:val="0"/>
        <w:autoSpaceDN w:val="0"/>
        <w:adjustRightInd w:val="0"/>
        <w:jc w:val="both"/>
        <w:rPr>
          <w:rFonts w:ascii="Times New Roman" w:hAnsi="Times New Roman" w:cs="Times New Roman"/>
          <w:color w:val="000000"/>
          <w:sz w:val="24"/>
          <w:szCs w:val="24"/>
          <w:u w:color="0000FF"/>
          <w:lang w:val="en-GB"/>
        </w:rPr>
      </w:pPr>
      <w:r w:rsidRPr="0076243F">
        <w:rPr>
          <w:rFonts w:ascii="Times New Roman" w:hAnsi="Times New Roman" w:cs="Times New Roman"/>
          <w:color w:val="000000"/>
          <w:sz w:val="24"/>
          <w:szCs w:val="24"/>
          <w:u w:color="0000FF"/>
          <w:lang w:val="en-GB"/>
        </w:rPr>
        <w:t xml:space="preserve">Section 25 of the </w:t>
      </w:r>
      <w:r w:rsidRPr="0076243F">
        <w:rPr>
          <w:rFonts w:ascii="Times New Roman" w:hAnsi="Times New Roman" w:cs="Times New Roman"/>
          <w:color w:val="E6000E"/>
          <w:sz w:val="24"/>
          <w:szCs w:val="24"/>
          <w:u w:color="0000FF"/>
          <w:lang w:val="en-GB"/>
        </w:rPr>
        <w:t>Evidence Act</w:t>
      </w:r>
      <w:r w:rsidRPr="0076243F">
        <w:rPr>
          <w:rFonts w:ascii="Times New Roman" w:hAnsi="Times New Roman" w:cs="Times New Roman"/>
          <w:color w:val="000000"/>
          <w:sz w:val="24"/>
          <w:szCs w:val="24"/>
          <w:u w:color="0000FF"/>
          <w:lang w:val="en-GB"/>
        </w:rPr>
        <w:t xml:space="preserve"> defines a confession as words, conduct or a combination of both, from which whether taken alone or in conjunction with other facts proved, an inference may reasonably be drawn that the person making it has committed an offence</w:t>
      </w:r>
    </w:p>
    <w:p w:rsidR="00D46093" w:rsidRPr="0076243F" w:rsidRDefault="00D46093" w:rsidP="0076243F">
      <w:pPr>
        <w:widowControl w:val="0"/>
        <w:numPr>
          <w:ilvl w:val="0"/>
          <w:numId w:val="68"/>
        </w:numPr>
        <w:tabs>
          <w:tab w:val="left" w:pos="20"/>
          <w:tab w:val="left" w:pos="458"/>
        </w:tabs>
        <w:autoSpaceDE w:val="0"/>
        <w:autoSpaceDN w:val="0"/>
        <w:adjustRightInd w:val="0"/>
        <w:spacing w:after="0" w:line="240" w:lineRule="auto"/>
        <w:ind w:left="458" w:hanging="459"/>
        <w:jc w:val="both"/>
        <w:rPr>
          <w:rFonts w:ascii="Times New Roman" w:hAnsi="Times New Roman" w:cs="Times New Roman"/>
          <w:b/>
          <w:bCs/>
          <w:color w:val="000000"/>
          <w:sz w:val="24"/>
          <w:szCs w:val="24"/>
          <w:u w:color="0000FF"/>
          <w:lang w:val="en-GB"/>
        </w:rPr>
      </w:pPr>
      <w:r w:rsidRPr="0076243F">
        <w:rPr>
          <w:rFonts w:ascii="Times New Roman" w:hAnsi="Times New Roman" w:cs="Times New Roman"/>
          <w:b/>
          <w:bCs/>
          <w:color w:val="000000"/>
          <w:sz w:val="24"/>
          <w:szCs w:val="24"/>
          <w:u w:color="0000FF"/>
          <w:lang w:val="en-GB"/>
        </w:rPr>
        <w:t>Can spouses testify against each other?</w:t>
      </w:r>
    </w:p>
    <w:p w:rsidR="007E4A7D" w:rsidRPr="0076243F" w:rsidRDefault="007E4A7D" w:rsidP="007E4A7D">
      <w:pPr>
        <w:widowControl w:val="0"/>
        <w:tabs>
          <w:tab w:val="left" w:pos="20"/>
          <w:tab w:val="left" w:pos="458"/>
        </w:tabs>
        <w:autoSpaceDE w:val="0"/>
        <w:autoSpaceDN w:val="0"/>
        <w:adjustRightInd w:val="0"/>
        <w:spacing w:after="0" w:line="240" w:lineRule="auto"/>
        <w:jc w:val="both"/>
        <w:rPr>
          <w:rFonts w:ascii="Times New Roman" w:hAnsi="Times New Roman" w:cs="Times New Roman"/>
          <w:b/>
          <w:bCs/>
          <w:color w:val="000000"/>
          <w:sz w:val="24"/>
          <w:szCs w:val="24"/>
          <w:u w:color="0000FF"/>
          <w:lang w:val="en-GB"/>
        </w:rPr>
      </w:pPr>
    </w:p>
    <w:p w:rsidR="00D46093" w:rsidRPr="0076243F" w:rsidRDefault="00D46093" w:rsidP="00D46093">
      <w:pPr>
        <w:widowControl w:val="0"/>
        <w:autoSpaceDE w:val="0"/>
        <w:autoSpaceDN w:val="0"/>
        <w:adjustRightInd w:val="0"/>
        <w:jc w:val="both"/>
        <w:rPr>
          <w:rFonts w:ascii="Times New Roman" w:hAnsi="Times New Roman" w:cs="Times New Roman"/>
          <w:color w:val="000000"/>
          <w:sz w:val="24"/>
          <w:szCs w:val="24"/>
          <w:u w:color="0000FF"/>
          <w:lang w:val="en-GB"/>
        </w:rPr>
      </w:pPr>
      <w:r w:rsidRPr="0076243F">
        <w:rPr>
          <w:rFonts w:ascii="Times New Roman" w:hAnsi="Times New Roman" w:cs="Times New Roman"/>
          <w:color w:val="000000"/>
          <w:sz w:val="24"/>
          <w:szCs w:val="24"/>
          <w:u w:color="0000FF"/>
          <w:lang w:val="en-GB"/>
        </w:rPr>
        <w:t>The general rule is that spouses cannot be compelled to disclose any information made during the subsistence of a marriage. There are nevertheless some exceptions:</w:t>
      </w:r>
    </w:p>
    <w:p w:rsidR="00D46093" w:rsidRPr="0076243F" w:rsidRDefault="00D46093" w:rsidP="00D46093">
      <w:pPr>
        <w:widowControl w:val="0"/>
        <w:autoSpaceDE w:val="0"/>
        <w:autoSpaceDN w:val="0"/>
        <w:adjustRightInd w:val="0"/>
        <w:jc w:val="both"/>
        <w:rPr>
          <w:rFonts w:ascii="Times New Roman" w:hAnsi="Times New Roman" w:cs="Times New Roman"/>
          <w:color w:val="000000"/>
          <w:sz w:val="24"/>
          <w:szCs w:val="24"/>
          <w:u w:color="0000FF"/>
          <w:lang w:val="en-GB"/>
        </w:rPr>
      </w:pPr>
      <w:r w:rsidRPr="0076243F">
        <w:rPr>
          <w:rFonts w:ascii="Times New Roman" w:hAnsi="Times New Roman" w:cs="Times New Roman"/>
          <w:color w:val="000000"/>
          <w:sz w:val="24"/>
          <w:szCs w:val="24"/>
          <w:u w:color="0000FF"/>
          <w:lang w:val="en-GB"/>
        </w:rPr>
        <w:t>1. in a case of offence of bigamy.</w:t>
      </w:r>
    </w:p>
    <w:p w:rsidR="00D46093" w:rsidRPr="0076243F" w:rsidRDefault="00D46093" w:rsidP="00D46093">
      <w:pPr>
        <w:widowControl w:val="0"/>
        <w:autoSpaceDE w:val="0"/>
        <w:autoSpaceDN w:val="0"/>
        <w:adjustRightInd w:val="0"/>
        <w:jc w:val="both"/>
        <w:rPr>
          <w:rFonts w:ascii="Times New Roman" w:hAnsi="Times New Roman" w:cs="Times New Roman"/>
          <w:color w:val="000000"/>
          <w:sz w:val="24"/>
          <w:szCs w:val="24"/>
          <w:u w:color="0000FF"/>
          <w:lang w:val="en-GB"/>
        </w:rPr>
      </w:pPr>
      <w:r w:rsidRPr="0076243F">
        <w:rPr>
          <w:rFonts w:ascii="Times New Roman" w:hAnsi="Times New Roman" w:cs="Times New Roman"/>
          <w:color w:val="000000"/>
          <w:sz w:val="24"/>
          <w:szCs w:val="24"/>
          <w:u w:color="0000FF"/>
          <w:lang w:val="en-GB"/>
        </w:rPr>
        <w:t>2. in torts involving persons or property or any child to the marriage.</w:t>
      </w:r>
    </w:p>
    <w:p w:rsidR="00D46093" w:rsidRPr="0076243F" w:rsidRDefault="00D46093" w:rsidP="00D46093">
      <w:pPr>
        <w:widowControl w:val="0"/>
        <w:autoSpaceDE w:val="0"/>
        <w:autoSpaceDN w:val="0"/>
        <w:adjustRightInd w:val="0"/>
        <w:jc w:val="both"/>
        <w:rPr>
          <w:rFonts w:ascii="Times New Roman" w:hAnsi="Times New Roman" w:cs="Times New Roman"/>
          <w:color w:val="000000"/>
          <w:sz w:val="24"/>
          <w:szCs w:val="24"/>
          <w:u w:color="0000FF"/>
          <w:lang w:val="en-GB"/>
        </w:rPr>
      </w:pPr>
      <w:r w:rsidRPr="0076243F">
        <w:rPr>
          <w:rFonts w:ascii="Times New Roman" w:hAnsi="Times New Roman" w:cs="Times New Roman"/>
          <w:color w:val="000000"/>
          <w:sz w:val="24"/>
          <w:szCs w:val="24"/>
          <w:u w:color="0000FF"/>
          <w:lang w:val="en-GB"/>
        </w:rPr>
        <w:t>3. where one spouse is charged with an offence against morality.</w:t>
      </w:r>
    </w:p>
    <w:p w:rsidR="00D46093" w:rsidRPr="0076243F" w:rsidRDefault="00D46093" w:rsidP="00D46093">
      <w:pPr>
        <w:widowControl w:val="0"/>
        <w:autoSpaceDE w:val="0"/>
        <w:autoSpaceDN w:val="0"/>
        <w:adjustRightInd w:val="0"/>
        <w:jc w:val="both"/>
        <w:rPr>
          <w:rFonts w:ascii="Times New Roman" w:hAnsi="Times New Roman" w:cs="Times New Roman"/>
          <w:color w:val="000000"/>
          <w:sz w:val="24"/>
          <w:szCs w:val="24"/>
          <w:u w:color="0000FF"/>
          <w:lang w:val="en-GB"/>
        </w:rPr>
      </w:pPr>
      <w:r w:rsidRPr="0076243F">
        <w:rPr>
          <w:rFonts w:ascii="Times New Roman" w:hAnsi="Times New Roman" w:cs="Times New Roman"/>
          <w:color w:val="000000"/>
          <w:sz w:val="24"/>
          <w:szCs w:val="24"/>
          <w:u w:color="0000FF"/>
          <w:lang w:val="en-GB"/>
        </w:rPr>
        <w:t>See section 130 (1) Evidence Act.</w:t>
      </w:r>
    </w:p>
    <w:p w:rsidR="00D46093" w:rsidRPr="0076243F" w:rsidRDefault="00D46093" w:rsidP="0076243F">
      <w:pPr>
        <w:widowControl w:val="0"/>
        <w:numPr>
          <w:ilvl w:val="0"/>
          <w:numId w:val="69"/>
        </w:numPr>
        <w:tabs>
          <w:tab w:val="left" w:pos="20"/>
          <w:tab w:val="left" w:pos="458"/>
        </w:tabs>
        <w:autoSpaceDE w:val="0"/>
        <w:autoSpaceDN w:val="0"/>
        <w:adjustRightInd w:val="0"/>
        <w:spacing w:after="0" w:line="240" w:lineRule="auto"/>
        <w:ind w:left="458" w:hanging="459"/>
        <w:jc w:val="both"/>
        <w:rPr>
          <w:rFonts w:ascii="Times New Roman" w:hAnsi="Times New Roman" w:cs="Times New Roman"/>
          <w:b/>
          <w:bCs/>
          <w:color w:val="000000"/>
          <w:sz w:val="24"/>
          <w:szCs w:val="24"/>
          <w:u w:color="0000FF"/>
          <w:lang w:val="en-GB"/>
        </w:rPr>
      </w:pPr>
      <w:r w:rsidRPr="0076243F">
        <w:rPr>
          <w:rFonts w:ascii="Times New Roman" w:hAnsi="Times New Roman" w:cs="Times New Roman"/>
          <w:b/>
          <w:bCs/>
          <w:color w:val="000000"/>
          <w:sz w:val="24"/>
          <w:szCs w:val="24"/>
          <w:u w:color="0000FF"/>
          <w:lang w:val="en-GB"/>
        </w:rPr>
        <w:t>Types of pleas and their explanations</w:t>
      </w:r>
    </w:p>
    <w:p w:rsidR="007E4A7D" w:rsidRPr="0076243F" w:rsidRDefault="007E4A7D" w:rsidP="007E4A7D">
      <w:pPr>
        <w:widowControl w:val="0"/>
        <w:tabs>
          <w:tab w:val="left" w:pos="20"/>
          <w:tab w:val="left" w:pos="458"/>
        </w:tabs>
        <w:autoSpaceDE w:val="0"/>
        <w:autoSpaceDN w:val="0"/>
        <w:adjustRightInd w:val="0"/>
        <w:spacing w:after="0" w:line="240" w:lineRule="auto"/>
        <w:jc w:val="both"/>
        <w:rPr>
          <w:rFonts w:ascii="Times New Roman" w:hAnsi="Times New Roman" w:cs="Times New Roman"/>
          <w:b/>
          <w:bCs/>
          <w:color w:val="000000"/>
          <w:sz w:val="24"/>
          <w:szCs w:val="24"/>
          <w:u w:color="0000FF"/>
          <w:lang w:val="en-GB"/>
        </w:rPr>
      </w:pPr>
    </w:p>
    <w:p w:rsidR="00D46093" w:rsidRPr="0076243F" w:rsidRDefault="00D46093" w:rsidP="0076243F">
      <w:pPr>
        <w:widowControl w:val="0"/>
        <w:numPr>
          <w:ilvl w:val="0"/>
          <w:numId w:val="70"/>
        </w:numPr>
        <w:tabs>
          <w:tab w:val="left" w:pos="20"/>
          <w:tab w:val="left" w:pos="229"/>
        </w:tabs>
        <w:autoSpaceDE w:val="0"/>
        <w:autoSpaceDN w:val="0"/>
        <w:adjustRightInd w:val="0"/>
        <w:spacing w:after="0" w:line="240" w:lineRule="auto"/>
        <w:ind w:left="229" w:hanging="230"/>
        <w:jc w:val="both"/>
        <w:rPr>
          <w:rFonts w:ascii="Times New Roman" w:hAnsi="Times New Roman" w:cs="Times New Roman"/>
          <w:color w:val="000000"/>
          <w:sz w:val="24"/>
          <w:szCs w:val="24"/>
          <w:u w:color="0000FF"/>
          <w:lang w:val="en-GB"/>
        </w:rPr>
      </w:pPr>
      <w:r w:rsidRPr="0076243F">
        <w:rPr>
          <w:rFonts w:ascii="Times New Roman" w:hAnsi="Times New Roman" w:cs="Times New Roman"/>
          <w:b/>
          <w:bCs/>
          <w:color w:val="000000"/>
          <w:sz w:val="24"/>
          <w:szCs w:val="24"/>
          <w:u w:color="0000FF"/>
          <w:lang w:val="en-GB"/>
        </w:rPr>
        <w:t>Plea of not guilty</w:t>
      </w:r>
      <w:r w:rsidRPr="0076243F">
        <w:rPr>
          <w:rFonts w:ascii="Times New Roman" w:hAnsi="Times New Roman" w:cs="Times New Roman"/>
          <w:color w:val="000000"/>
          <w:sz w:val="24"/>
          <w:szCs w:val="24"/>
          <w:u w:color="0000FF"/>
          <w:lang w:val="en-GB"/>
        </w:rPr>
        <w:t xml:space="preserve"> - it’s the formal admission in court as to the guilt by the accused. The accused does not admit to the charge and trial has to proceed to ascertain his or her guilt.</w:t>
      </w:r>
    </w:p>
    <w:p w:rsidR="00D46093" w:rsidRPr="0076243F" w:rsidRDefault="00D46093" w:rsidP="0076243F">
      <w:pPr>
        <w:widowControl w:val="0"/>
        <w:numPr>
          <w:ilvl w:val="0"/>
          <w:numId w:val="70"/>
        </w:numPr>
        <w:tabs>
          <w:tab w:val="left" w:pos="20"/>
          <w:tab w:val="left" w:pos="229"/>
        </w:tabs>
        <w:autoSpaceDE w:val="0"/>
        <w:autoSpaceDN w:val="0"/>
        <w:adjustRightInd w:val="0"/>
        <w:spacing w:after="0" w:line="240" w:lineRule="auto"/>
        <w:ind w:left="229" w:hanging="230"/>
        <w:jc w:val="both"/>
        <w:rPr>
          <w:rFonts w:ascii="Times New Roman" w:hAnsi="Times New Roman" w:cs="Times New Roman"/>
          <w:color w:val="000000"/>
          <w:sz w:val="24"/>
          <w:szCs w:val="24"/>
          <w:u w:color="0000FF"/>
          <w:lang w:val="en-GB"/>
        </w:rPr>
      </w:pPr>
      <w:r w:rsidRPr="0076243F">
        <w:rPr>
          <w:rFonts w:ascii="Times New Roman" w:hAnsi="Times New Roman" w:cs="Times New Roman"/>
          <w:b/>
          <w:bCs/>
          <w:color w:val="000000"/>
          <w:sz w:val="24"/>
          <w:szCs w:val="24"/>
          <w:u w:color="0000FF"/>
          <w:lang w:val="en-GB"/>
        </w:rPr>
        <w:t>Plea of guilty</w:t>
      </w:r>
      <w:r w:rsidRPr="0076243F">
        <w:rPr>
          <w:rFonts w:ascii="Times New Roman" w:hAnsi="Times New Roman" w:cs="Times New Roman"/>
          <w:color w:val="000000"/>
          <w:sz w:val="24"/>
          <w:szCs w:val="24"/>
          <w:u w:color="0000FF"/>
          <w:lang w:val="en-GB"/>
        </w:rPr>
        <w:t xml:space="preserve"> - the accused admits the charge therefore no need of trial.</w:t>
      </w:r>
    </w:p>
    <w:p w:rsidR="00D46093" w:rsidRPr="0076243F" w:rsidRDefault="00D46093" w:rsidP="0076243F">
      <w:pPr>
        <w:widowControl w:val="0"/>
        <w:numPr>
          <w:ilvl w:val="0"/>
          <w:numId w:val="70"/>
        </w:numPr>
        <w:tabs>
          <w:tab w:val="left" w:pos="20"/>
          <w:tab w:val="left" w:pos="229"/>
        </w:tabs>
        <w:autoSpaceDE w:val="0"/>
        <w:autoSpaceDN w:val="0"/>
        <w:adjustRightInd w:val="0"/>
        <w:spacing w:after="0" w:line="240" w:lineRule="auto"/>
        <w:ind w:left="229" w:hanging="230"/>
        <w:jc w:val="both"/>
        <w:rPr>
          <w:rFonts w:ascii="Times New Roman" w:hAnsi="Times New Roman" w:cs="Times New Roman"/>
          <w:color w:val="000000"/>
          <w:sz w:val="24"/>
          <w:szCs w:val="24"/>
          <w:u w:color="0000FF"/>
          <w:lang w:val="en-GB"/>
        </w:rPr>
      </w:pPr>
      <w:r w:rsidRPr="0076243F">
        <w:rPr>
          <w:rFonts w:ascii="Times New Roman" w:hAnsi="Times New Roman" w:cs="Times New Roman"/>
          <w:color w:val="000000"/>
          <w:sz w:val="24"/>
          <w:szCs w:val="24"/>
          <w:u w:color="0000FF"/>
          <w:lang w:val="en-GB"/>
        </w:rPr>
        <w:t>Plea of autrefois acquit - plea by the accused that they have previously been tried of the same offence and acquitted of it.</w:t>
      </w:r>
    </w:p>
    <w:p w:rsidR="00D46093" w:rsidRPr="0076243F" w:rsidRDefault="00D46093" w:rsidP="0076243F">
      <w:pPr>
        <w:widowControl w:val="0"/>
        <w:numPr>
          <w:ilvl w:val="0"/>
          <w:numId w:val="70"/>
        </w:numPr>
        <w:tabs>
          <w:tab w:val="left" w:pos="20"/>
          <w:tab w:val="left" w:pos="229"/>
        </w:tabs>
        <w:autoSpaceDE w:val="0"/>
        <w:autoSpaceDN w:val="0"/>
        <w:adjustRightInd w:val="0"/>
        <w:spacing w:after="0" w:line="240" w:lineRule="auto"/>
        <w:ind w:left="229" w:hanging="230"/>
        <w:jc w:val="both"/>
        <w:rPr>
          <w:rFonts w:ascii="Times New Roman" w:hAnsi="Times New Roman" w:cs="Times New Roman"/>
          <w:color w:val="000000"/>
          <w:sz w:val="24"/>
          <w:szCs w:val="24"/>
          <w:u w:color="0000FF"/>
          <w:lang w:val="en-GB"/>
        </w:rPr>
      </w:pPr>
      <w:r w:rsidRPr="0076243F">
        <w:rPr>
          <w:rFonts w:ascii="Times New Roman" w:hAnsi="Times New Roman" w:cs="Times New Roman"/>
          <w:b/>
          <w:bCs/>
          <w:color w:val="000000"/>
          <w:sz w:val="24"/>
          <w:szCs w:val="24"/>
          <w:u w:color="0000FF"/>
          <w:lang w:val="en-GB"/>
        </w:rPr>
        <w:t xml:space="preserve">Plea of autrefois convict </w:t>
      </w:r>
      <w:r w:rsidRPr="0076243F">
        <w:rPr>
          <w:rFonts w:ascii="Times New Roman" w:hAnsi="Times New Roman" w:cs="Times New Roman"/>
          <w:color w:val="000000"/>
          <w:sz w:val="24"/>
          <w:szCs w:val="24"/>
          <w:u w:color="0000FF"/>
          <w:lang w:val="en-GB"/>
        </w:rPr>
        <w:t>- the accused pleads that they have been convicted of the same offence. This is based on the legal requirements that an accused person should be subjected to double jeopardy.</w:t>
      </w:r>
    </w:p>
    <w:p w:rsidR="00D46093" w:rsidRPr="0076243F" w:rsidRDefault="00D46093" w:rsidP="0076243F">
      <w:pPr>
        <w:widowControl w:val="0"/>
        <w:numPr>
          <w:ilvl w:val="0"/>
          <w:numId w:val="70"/>
        </w:numPr>
        <w:tabs>
          <w:tab w:val="left" w:pos="20"/>
          <w:tab w:val="left" w:pos="229"/>
        </w:tabs>
        <w:autoSpaceDE w:val="0"/>
        <w:autoSpaceDN w:val="0"/>
        <w:adjustRightInd w:val="0"/>
        <w:spacing w:after="0" w:line="240" w:lineRule="auto"/>
        <w:ind w:left="229" w:hanging="230"/>
        <w:jc w:val="both"/>
        <w:rPr>
          <w:rFonts w:ascii="Times New Roman" w:hAnsi="Times New Roman" w:cs="Times New Roman"/>
          <w:color w:val="000000"/>
          <w:sz w:val="24"/>
          <w:szCs w:val="24"/>
          <w:u w:color="0000FF"/>
          <w:lang w:val="en-GB"/>
        </w:rPr>
      </w:pPr>
      <w:r w:rsidRPr="0076243F">
        <w:rPr>
          <w:rFonts w:ascii="Times New Roman" w:hAnsi="Times New Roman" w:cs="Times New Roman"/>
          <w:b/>
          <w:bCs/>
          <w:color w:val="000000"/>
          <w:sz w:val="24"/>
          <w:szCs w:val="24"/>
          <w:u w:color="0000FF"/>
          <w:lang w:val="en-GB"/>
        </w:rPr>
        <w:t>Plea of presidential pardon</w:t>
      </w:r>
      <w:r w:rsidRPr="0076243F">
        <w:rPr>
          <w:rFonts w:ascii="Times New Roman" w:hAnsi="Times New Roman" w:cs="Times New Roman"/>
          <w:color w:val="000000"/>
          <w:sz w:val="24"/>
          <w:szCs w:val="24"/>
          <w:u w:color="0000FF"/>
          <w:lang w:val="en-GB"/>
        </w:rPr>
        <w:t xml:space="preserve"> - president has power of pardon and once exercised, the accused person cannot be charged of the offence they have been pardoned.</w:t>
      </w:r>
    </w:p>
    <w:p w:rsidR="00D46093" w:rsidRPr="0076243F" w:rsidRDefault="00D46093" w:rsidP="0076243F">
      <w:pPr>
        <w:widowControl w:val="0"/>
        <w:numPr>
          <w:ilvl w:val="0"/>
          <w:numId w:val="70"/>
        </w:numPr>
        <w:tabs>
          <w:tab w:val="left" w:pos="20"/>
          <w:tab w:val="left" w:pos="229"/>
        </w:tabs>
        <w:autoSpaceDE w:val="0"/>
        <w:autoSpaceDN w:val="0"/>
        <w:adjustRightInd w:val="0"/>
        <w:spacing w:after="0" w:line="240" w:lineRule="auto"/>
        <w:ind w:left="229" w:hanging="230"/>
        <w:jc w:val="both"/>
        <w:rPr>
          <w:rFonts w:ascii="Times New Roman" w:hAnsi="Times New Roman" w:cs="Times New Roman"/>
          <w:color w:val="000000"/>
          <w:sz w:val="24"/>
          <w:szCs w:val="24"/>
          <w:u w:color="0000FF"/>
          <w:lang w:val="en-GB"/>
        </w:rPr>
      </w:pPr>
      <w:r w:rsidRPr="0076243F">
        <w:rPr>
          <w:rFonts w:ascii="Times New Roman" w:hAnsi="Times New Roman" w:cs="Times New Roman"/>
          <w:b/>
          <w:bCs/>
          <w:color w:val="000000"/>
          <w:sz w:val="24"/>
          <w:szCs w:val="24"/>
          <w:u w:color="0000FF"/>
          <w:lang w:val="en-GB"/>
        </w:rPr>
        <w:t xml:space="preserve">Plea as to limitation of time </w:t>
      </w:r>
      <w:r w:rsidRPr="0076243F">
        <w:rPr>
          <w:rFonts w:ascii="Times New Roman" w:hAnsi="Times New Roman" w:cs="Times New Roman"/>
          <w:color w:val="000000"/>
          <w:sz w:val="24"/>
          <w:szCs w:val="24"/>
          <w:u w:color="0000FF"/>
          <w:lang w:val="en-GB"/>
        </w:rPr>
        <w:t>- an accused may plead that the charge is barred by limitation of time and in effect prosecution will terminate. I.e. section 45(d) of the penal code provides that the offence of treason must be prosecuted within 2 years of its commission.</w:t>
      </w:r>
    </w:p>
    <w:p w:rsidR="007E4A7D" w:rsidRPr="0076243F" w:rsidRDefault="007E4A7D" w:rsidP="007E4A7D">
      <w:pPr>
        <w:widowControl w:val="0"/>
        <w:tabs>
          <w:tab w:val="left" w:pos="20"/>
          <w:tab w:val="left" w:pos="229"/>
        </w:tabs>
        <w:autoSpaceDE w:val="0"/>
        <w:autoSpaceDN w:val="0"/>
        <w:adjustRightInd w:val="0"/>
        <w:spacing w:after="0" w:line="240" w:lineRule="auto"/>
        <w:jc w:val="both"/>
        <w:rPr>
          <w:rFonts w:ascii="Times New Roman" w:hAnsi="Times New Roman" w:cs="Times New Roman"/>
          <w:color w:val="000000"/>
          <w:sz w:val="24"/>
          <w:szCs w:val="24"/>
          <w:u w:color="0000FF"/>
          <w:lang w:val="en-GB"/>
        </w:rPr>
      </w:pPr>
    </w:p>
    <w:p w:rsidR="00D46093" w:rsidRPr="0076243F" w:rsidRDefault="00D46093" w:rsidP="0076243F">
      <w:pPr>
        <w:widowControl w:val="0"/>
        <w:numPr>
          <w:ilvl w:val="0"/>
          <w:numId w:val="71"/>
        </w:numPr>
        <w:tabs>
          <w:tab w:val="left" w:pos="20"/>
          <w:tab w:val="left" w:pos="458"/>
        </w:tabs>
        <w:autoSpaceDE w:val="0"/>
        <w:autoSpaceDN w:val="0"/>
        <w:adjustRightInd w:val="0"/>
        <w:spacing w:after="0" w:line="240" w:lineRule="auto"/>
        <w:ind w:left="458" w:hanging="459"/>
        <w:jc w:val="both"/>
        <w:rPr>
          <w:rFonts w:ascii="Times New Roman" w:hAnsi="Times New Roman" w:cs="Times New Roman"/>
          <w:b/>
          <w:bCs/>
          <w:color w:val="000000"/>
          <w:sz w:val="24"/>
          <w:szCs w:val="24"/>
          <w:u w:color="0000FF"/>
          <w:lang w:val="en-GB"/>
        </w:rPr>
      </w:pPr>
      <w:r w:rsidRPr="0076243F">
        <w:rPr>
          <w:rFonts w:ascii="Times New Roman" w:hAnsi="Times New Roman" w:cs="Times New Roman"/>
          <w:b/>
          <w:bCs/>
          <w:color w:val="000000"/>
          <w:sz w:val="24"/>
          <w:szCs w:val="24"/>
          <w:u w:color="0000FF"/>
          <w:lang w:val="en-GB"/>
        </w:rPr>
        <w:t>What is a voire dire and how is it applied?</w:t>
      </w:r>
    </w:p>
    <w:p w:rsidR="00D46093" w:rsidRPr="0076243F" w:rsidRDefault="00D46093" w:rsidP="00D46093">
      <w:pPr>
        <w:widowControl w:val="0"/>
        <w:autoSpaceDE w:val="0"/>
        <w:autoSpaceDN w:val="0"/>
        <w:adjustRightInd w:val="0"/>
        <w:jc w:val="both"/>
        <w:rPr>
          <w:rFonts w:ascii="Times New Roman" w:hAnsi="Times New Roman" w:cs="Times New Roman"/>
          <w:color w:val="000000"/>
          <w:sz w:val="24"/>
          <w:szCs w:val="24"/>
          <w:u w:color="0000FF"/>
          <w:lang w:val="en-GB"/>
        </w:rPr>
      </w:pPr>
      <w:r w:rsidRPr="0076243F">
        <w:rPr>
          <w:rFonts w:ascii="Times New Roman" w:hAnsi="Times New Roman" w:cs="Times New Roman"/>
          <w:color w:val="000000"/>
          <w:sz w:val="24"/>
          <w:szCs w:val="24"/>
          <w:u w:color="0000FF"/>
          <w:lang w:val="en-GB"/>
        </w:rPr>
        <w:t>Voire dire is a mini trial within a trial. Its purpose is to carry out an investigation of the admissibility of evidence during trial example the evidence given by a minor</w:t>
      </w:r>
    </w:p>
    <w:p w:rsidR="00D46093" w:rsidRPr="0076243F" w:rsidRDefault="00D46093" w:rsidP="0076243F">
      <w:pPr>
        <w:widowControl w:val="0"/>
        <w:numPr>
          <w:ilvl w:val="0"/>
          <w:numId w:val="72"/>
        </w:numPr>
        <w:tabs>
          <w:tab w:val="left" w:pos="20"/>
          <w:tab w:val="left" w:pos="458"/>
        </w:tabs>
        <w:autoSpaceDE w:val="0"/>
        <w:autoSpaceDN w:val="0"/>
        <w:adjustRightInd w:val="0"/>
        <w:spacing w:after="0" w:line="240" w:lineRule="auto"/>
        <w:ind w:left="458" w:hanging="459"/>
        <w:jc w:val="both"/>
        <w:rPr>
          <w:rFonts w:ascii="Times New Roman" w:hAnsi="Times New Roman" w:cs="Times New Roman"/>
          <w:b/>
          <w:bCs/>
          <w:color w:val="000000"/>
          <w:sz w:val="24"/>
          <w:szCs w:val="24"/>
          <w:u w:color="0000FF"/>
          <w:lang w:val="en-GB"/>
        </w:rPr>
      </w:pPr>
      <w:r w:rsidRPr="0076243F">
        <w:rPr>
          <w:rFonts w:ascii="Times New Roman" w:hAnsi="Times New Roman" w:cs="Times New Roman"/>
          <w:b/>
          <w:bCs/>
          <w:color w:val="000000"/>
          <w:sz w:val="24"/>
          <w:szCs w:val="24"/>
          <w:u w:color="0000FF"/>
          <w:lang w:val="en-GB"/>
        </w:rPr>
        <w:t>What is causation in criminal law</w:t>
      </w:r>
    </w:p>
    <w:p w:rsidR="007E4A7D" w:rsidRPr="0076243F" w:rsidRDefault="007E4A7D" w:rsidP="007E4A7D">
      <w:pPr>
        <w:widowControl w:val="0"/>
        <w:tabs>
          <w:tab w:val="left" w:pos="20"/>
          <w:tab w:val="left" w:pos="458"/>
        </w:tabs>
        <w:autoSpaceDE w:val="0"/>
        <w:autoSpaceDN w:val="0"/>
        <w:adjustRightInd w:val="0"/>
        <w:spacing w:after="0" w:line="240" w:lineRule="auto"/>
        <w:jc w:val="both"/>
        <w:rPr>
          <w:rFonts w:ascii="Times New Roman" w:hAnsi="Times New Roman" w:cs="Times New Roman"/>
          <w:b/>
          <w:bCs/>
          <w:color w:val="000000"/>
          <w:sz w:val="24"/>
          <w:szCs w:val="24"/>
          <w:u w:color="0000FF"/>
          <w:lang w:val="en-GB"/>
        </w:rPr>
      </w:pPr>
    </w:p>
    <w:p w:rsidR="00D46093" w:rsidRPr="0076243F" w:rsidRDefault="00D46093" w:rsidP="00D46093">
      <w:pPr>
        <w:widowControl w:val="0"/>
        <w:autoSpaceDE w:val="0"/>
        <w:autoSpaceDN w:val="0"/>
        <w:adjustRightInd w:val="0"/>
        <w:jc w:val="both"/>
        <w:rPr>
          <w:rFonts w:ascii="Times New Roman" w:hAnsi="Times New Roman" w:cs="Times New Roman"/>
          <w:color w:val="000000"/>
          <w:sz w:val="24"/>
          <w:szCs w:val="24"/>
          <w:u w:color="0000FF"/>
          <w:lang w:val="en-GB"/>
        </w:rPr>
      </w:pPr>
      <w:r w:rsidRPr="0076243F">
        <w:rPr>
          <w:rFonts w:ascii="Times New Roman" w:hAnsi="Times New Roman" w:cs="Times New Roman"/>
          <w:color w:val="000000"/>
          <w:sz w:val="24"/>
          <w:szCs w:val="24"/>
          <w:u w:color="0000FF"/>
          <w:lang w:val="en-GB"/>
        </w:rPr>
        <w:t>Causation involves establishing a link between the act of the accused person and the result crime. It can be legal or factual.</w:t>
      </w:r>
    </w:p>
    <w:p w:rsidR="00D46093" w:rsidRPr="0076243F" w:rsidRDefault="00D46093" w:rsidP="0076243F">
      <w:pPr>
        <w:widowControl w:val="0"/>
        <w:numPr>
          <w:ilvl w:val="0"/>
          <w:numId w:val="73"/>
        </w:numPr>
        <w:tabs>
          <w:tab w:val="left" w:pos="20"/>
          <w:tab w:val="left" w:pos="229"/>
        </w:tabs>
        <w:autoSpaceDE w:val="0"/>
        <w:autoSpaceDN w:val="0"/>
        <w:adjustRightInd w:val="0"/>
        <w:spacing w:after="0" w:line="240" w:lineRule="auto"/>
        <w:ind w:left="229" w:hanging="230"/>
        <w:jc w:val="both"/>
        <w:rPr>
          <w:rFonts w:ascii="Times New Roman" w:hAnsi="Times New Roman" w:cs="Times New Roman"/>
          <w:color w:val="000000"/>
          <w:sz w:val="24"/>
          <w:szCs w:val="24"/>
          <w:u w:color="0000FF"/>
          <w:lang w:val="en-GB"/>
        </w:rPr>
      </w:pPr>
      <w:r w:rsidRPr="0076243F">
        <w:rPr>
          <w:rFonts w:ascii="Times New Roman" w:hAnsi="Times New Roman" w:cs="Times New Roman"/>
          <w:color w:val="000000"/>
          <w:sz w:val="24"/>
          <w:szCs w:val="24"/>
          <w:u w:color="0000FF"/>
          <w:lang w:val="en-GB"/>
        </w:rPr>
        <w:t xml:space="preserve">For </w:t>
      </w:r>
      <w:r w:rsidRPr="0076243F">
        <w:rPr>
          <w:rFonts w:ascii="Times New Roman" w:hAnsi="Times New Roman" w:cs="Times New Roman"/>
          <w:b/>
          <w:bCs/>
          <w:color w:val="000000"/>
          <w:sz w:val="24"/>
          <w:szCs w:val="24"/>
          <w:u w:color="0000FF"/>
          <w:lang w:val="en-GB"/>
        </w:rPr>
        <w:t>legal causation</w:t>
      </w:r>
      <w:r w:rsidRPr="0076243F">
        <w:rPr>
          <w:rFonts w:ascii="Times New Roman" w:hAnsi="Times New Roman" w:cs="Times New Roman"/>
          <w:color w:val="000000"/>
          <w:sz w:val="24"/>
          <w:szCs w:val="24"/>
          <w:u w:color="0000FF"/>
          <w:lang w:val="en-GB"/>
        </w:rPr>
        <w:t>, the harm must result from the culpable act. The prosecution must prove that there was novus acts interveniens.</w:t>
      </w:r>
    </w:p>
    <w:p w:rsidR="00D46093" w:rsidRPr="0076243F" w:rsidRDefault="00D46093" w:rsidP="0076243F">
      <w:pPr>
        <w:widowControl w:val="0"/>
        <w:numPr>
          <w:ilvl w:val="0"/>
          <w:numId w:val="73"/>
        </w:numPr>
        <w:tabs>
          <w:tab w:val="left" w:pos="20"/>
          <w:tab w:val="left" w:pos="229"/>
        </w:tabs>
        <w:autoSpaceDE w:val="0"/>
        <w:autoSpaceDN w:val="0"/>
        <w:adjustRightInd w:val="0"/>
        <w:spacing w:after="0" w:line="240" w:lineRule="auto"/>
        <w:ind w:left="229" w:hanging="230"/>
        <w:jc w:val="both"/>
        <w:rPr>
          <w:rFonts w:ascii="Times New Roman" w:hAnsi="Times New Roman" w:cs="Times New Roman"/>
          <w:color w:val="E6000E"/>
          <w:sz w:val="24"/>
          <w:szCs w:val="24"/>
          <w:u w:color="0000FF"/>
          <w:lang w:val="en-GB"/>
        </w:rPr>
      </w:pPr>
      <w:r w:rsidRPr="0076243F">
        <w:rPr>
          <w:rFonts w:ascii="Times New Roman" w:hAnsi="Times New Roman" w:cs="Times New Roman"/>
          <w:b/>
          <w:bCs/>
          <w:color w:val="000000"/>
          <w:sz w:val="24"/>
          <w:szCs w:val="24"/>
          <w:u w:color="0000FF"/>
          <w:lang w:val="en-GB"/>
        </w:rPr>
        <w:t xml:space="preserve">Factual causation </w:t>
      </w:r>
      <w:r w:rsidRPr="0076243F">
        <w:rPr>
          <w:rFonts w:ascii="Times New Roman" w:hAnsi="Times New Roman" w:cs="Times New Roman"/>
          <w:color w:val="000000"/>
          <w:sz w:val="24"/>
          <w:szCs w:val="24"/>
          <w:u w:color="0000FF"/>
          <w:lang w:val="en-GB"/>
        </w:rPr>
        <w:t xml:space="preserve">is established using the </w:t>
      </w:r>
      <w:r w:rsidRPr="0076243F">
        <w:rPr>
          <w:rFonts w:ascii="Times New Roman" w:hAnsi="Times New Roman" w:cs="Times New Roman"/>
          <w:b/>
          <w:bCs/>
          <w:color w:val="000000"/>
          <w:sz w:val="24"/>
          <w:szCs w:val="24"/>
          <w:u w:color="0000FF"/>
          <w:lang w:val="en-GB"/>
        </w:rPr>
        <w:t>‘But  For Test’</w:t>
      </w:r>
      <w:r w:rsidRPr="0076243F">
        <w:rPr>
          <w:rFonts w:ascii="Times New Roman" w:hAnsi="Times New Roman" w:cs="Times New Roman"/>
          <w:color w:val="000000"/>
          <w:sz w:val="24"/>
          <w:szCs w:val="24"/>
          <w:u w:color="0000FF"/>
          <w:lang w:val="en-GB"/>
        </w:rPr>
        <w:t xml:space="preserve"> look at the case of </w:t>
      </w:r>
      <w:r w:rsidRPr="0076243F">
        <w:rPr>
          <w:rFonts w:ascii="Times New Roman" w:hAnsi="Times New Roman" w:cs="Times New Roman"/>
          <w:color w:val="E6000E"/>
          <w:sz w:val="24"/>
          <w:szCs w:val="24"/>
          <w:u w:color="0000FF"/>
          <w:lang w:val="en-GB"/>
        </w:rPr>
        <w:t>R v White 1910 2 KB 124</w:t>
      </w:r>
    </w:p>
    <w:p w:rsidR="007E4A7D" w:rsidRPr="0076243F" w:rsidRDefault="007E4A7D" w:rsidP="007E4A7D">
      <w:pPr>
        <w:widowControl w:val="0"/>
        <w:tabs>
          <w:tab w:val="left" w:pos="20"/>
          <w:tab w:val="left" w:pos="229"/>
        </w:tabs>
        <w:autoSpaceDE w:val="0"/>
        <w:autoSpaceDN w:val="0"/>
        <w:adjustRightInd w:val="0"/>
        <w:spacing w:after="0" w:line="240" w:lineRule="auto"/>
        <w:jc w:val="both"/>
        <w:rPr>
          <w:rFonts w:ascii="Times New Roman" w:hAnsi="Times New Roman" w:cs="Times New Roman"/>
          <w:color w:val="E6000E"/>
          <w:sz w:val="24"/>
          <w:szCs w:val="24"/>
          <w:u w:color="0000FF"/>
          <w:lang w:val="en-GB"/>
        </w:rPr>
      </w:pPr>
    </w:p>
    <w:p w:rsidR="00D46093" w:rsidRPr="0076243F" w:rsidRDefault="00D46093" w:rsidP="0076243F">
      <w:pPr>
        <w:widowControl w:val="0"/>
        <w:numPr>
          <w:ilvl w:val="0"/>
          <w:numId w:val="74"/>
        </w:numPr>
        <w:tabs>
          <w:tab w:val="left" w:pos="20"/>
          <w:tab w:val="left" w:pos="458"/>
        </w:tabs>
        <w:autoSpaceDE w:val="0"/>
        <w:autoSpaceDN w:val="0"/>
        <w:adjustRightInd w:val="0"/>
        <w:spacing w:after="0" w:line="240" w:lineRule="auto"/>
        <w:ind w:left="458" w:hanging="459"/>
        <w:jc w:val="both"/>
        <w:rPr>
          <w:rFonts w:ascii="Times New Roman" w:hAnsi="Times New Roman" w:cs="Times New Roman"/>
          <w:b/>
          <w:bCs/>
          <w:color w:val="000000"/>
          <w:sz w:val="24"/>
          <w:szCs w:val="24"/>
          <w:u w:color="0000FF"/>
          <w:lang w:val="en-GB"/>
        </w:rPr>
      </w:pPr>
      <w:r w:rsidRPr="0076243F">
        <w:rPr>
          <w:rFonts w:ascii="Times New Roman" w:hAnsi="Times New Roman" w:cs="Times New Roman"/>
          <w:b/>
          <w:bCs/>
          <w:color w:val="000000"/>
          <w:sz w:val="24"/>
          <w:szCs w:val="24"/>
          <w:u w:color="0000FF"/>
          <w:lang w:val="en-GB"/>
        </w:rPr>
        <w:t>Difference between joint tenancy and tenancy in common</w:t>
      </w:r>
    </w:p>
    <w:p w:rsidR="00D46093" w:rsidRPr="0076243F" w:rsidRDefault="00D46093" w:rsidP="00D46093">
      <w:pPr>
        <w:widowControl w:val="0"/>
        <w:autoSpaceDE w:val="0"/>
        <w:autoSpaceDN w:val="0"/>
        <w:adjustRightInd w:val="0"/>
        <w:jc w:val="both"/>
        <w:rPr>
          <w:rFonts w:ascii="Times New Roman" w:hAnsi="Times New Roman" w:cs="Times New Roman"/>
          <w:b/>
          <w:bCs/>
          <w:color w:val="000000"/>
          <w:sz w:val="24"/>
          <w:szCs w:val="24"/>
          <w:u w:color="0000FF"/>
          <w:lang w:val="en-GB"/>
        </w:rPr>
      </w:pPr>
    </w:p>
    <w:p w:rsidR="00D46093" w:rsidRPr="0076243F" w:rsidRDefault="007E4A7D" w:rsidP="007E4A7D">
      <w:pPr>
        <w:widowControl w:val="0"/>
        <w:autoSpaceDE w:val="0"/>
        <w:autoSpaceDN w:val="0"/>
        <w:adjustRightInd w:val="0"/>
        <w:jc w:val="center"/>
        <w:rPr>
          <w:rFonts w:ascii="Times New Roman" w:hAnsi="Times New Roman" w:cs="Times New Roman"/>
          <w:b/>
          <w:bCs/>
          <w:color w:val="0000FF"/>
          <w:sz w:val="24"/>
          <w:szCs w:val="24"/>
          <w:u w:color="0000FF"/>
          <w:lang w:val="en-GB"/>
        </w:rPr>
      </w:pPr>
      <w:r w:rsidRPr="0076243F">
        <w:rPr>
          <w:rFonts w:ascii="Times New Roman" w:hAnsi="Times New Roman" w:cs="Times New Roman"/>
          <w:b/>
          <w:bCs/>
          <w:color w:val="0000FF"/>
          <w:sz w:val="28"/>
          <w:szCs w:val="28"/>
          <w:u w:val="single" w:color="0000FF"/>
          <w:lang w:val="en-GB"/>
        </w:rPr>
        <w:t>Set 6</w:t>
      </w:r>
      <w:r w:rsidR="00D46093" w:rsidRPr="0076243F">
        <w:rPr>
          <w:rFonts w:ascii="Times New Roman" w:hAnsi="Times New Roman" w:cs="Times New Roman"/>
          <w:b/>
          <w:bCs/>
          <w:color w:val="0000FF"/>
          <w:sz w:val="28"/>
          <w:szCs w:val="28"/>
          <w:u w:val="single" w:color="0000FF"/>
          <w:lang w:val="en-GB"/>
        </w:rPr>
        <w:t xml:space="preserve"> Questions</w:t>
      </w:r>
      <w:r w:rsidR="00D46093" w:rsidRPr="0076243F">
        <w:rPr>
          <w:rFonts w:ascii="Times New Roman" w:hAnsi="Times New Roman" w:cs="Times New Roman"/>
          <w:b/>
          <w:bCs/>
          <w:color w:val="0000FF"/>
          <w:sz w:val="24"/>
          <w:szCs w:val="24"/>
          <w:u w:color="0000FF"/>
          <w:lang w:val="en-GB"/>
        </w:rPr>
        <w:t>:</w:t>
      </w:r>
    </w:p>
    <w:p w:rsidR="00D46093" w:rsidRPr="0076243F" w:rsidRDefault="00D46093" w:rsidP="0076243F">
      <w:pPr>
        <w:pStyle w:val="ListParagraph"/>
        <w:widowControl w:val="0"/>
        <w:numPr>
          <w:ilvl w:val="0"/>
          <w:numId w:val="122"/>
        </w:numPr>
        <w:autoSpaceDE w:val="0"/>
        <w:autoSpaceDN w:val="0"/>
        <w:adjustRightInd w:val="0"/>
        <w:jc w:val="both"/>
        <w:rPr>
          <w:rFonts w:ascii="Times New Roman" w:hAnsi="Times New Roman" w:cs="Times New Roman"/>
          <w:b/>
          <w:bCs/>
          <w:color w:val="000000"/>
          <w:sz w:val="24"/>
          <w:szCs w:val="24"/>
          <w:u w:color="0000FF"/>
          <w:lang w:val="en-GB"/>
        </w:rPr>
      </w:pPr>
      <w:r w:rsidRPr="0076243F">
        <w:rPr>
          <w:rFonts w:ascii="Times New Roman" w:hAnsi="Times New Roman" w:cs="Times New Roman"/>
          <w:b/>
          <w:bCs/>
          <w:color w:val="000000"/>
          <w:sz w:val="24"/>
          <w:szCs w:val="24"/>
          <w:u w:color="0000FF"/>
          <w:lang w:val="en-GB"/>
        </w:rPr>
        <w:t>Difference between inquest and commission and inquiry?</w:t>
      </w:r>
    </w:p>
    <w:p w:rsidR="00D46093" w:rsidRPr="0076243F" w:rsidRDefault="00D46093" w:rsidP="00D46093">
      <w:pPr>
        <w:widowControl w:val="0"/>
        <w:autoSpaceDE w:val="0"/>
        <w:autoSpaceDN w:val="0"/>
        <w:adjustRightInd w:val="0"/>
        <w:jc w:val="both"/>
        <w:rPr>
          <w:rFonts w:ascii="Times New Roman" w:hAnsi="Times New Roman" w:cs="Times New Roman"/>
          <w:color w:val="000000"/>
          <w:sz w:val="24"/>
          <w:szCs w:val="24"/>
          <w:u w:color="0000FF"/>
          <w:lang w:val="en-GB"/>
        </w:rPr>
      </w:pPr>
      <w:r w:rsidRPr="0076243F">
        <w:rPr>
          <w:rFonts w:ascii="Times New Roman" w:hAnsi="Times New Roman" w:cs="Times New Roman"/>
          <w:color w:val="000000"/>
          <w:sz w:val="24"/>
          <w:szCs w:val="24"/>
          <w:u w:color="0000FF"/>
          <w:lang w:val="en-GB"/>
        </w:rPr>
        <w:t>A Commission of Inquiry is one of many bodies available to the government to inquire into various issues. Commissions report findings, give advice and make recommendations. While their findings are not legally binding, they can be highly influential.</w:t>
      </w:r>
    </w:p>
    <w:p w:rsidR="00D46093" w:rsidRPr="0076243F" w:rsidRDefault="00D46093" w:rsidP="00D46093">
      <w:pPr>
        <w:widowControl w:val="0"/>
        <w:autoSpaceDE w:val="0"/>
        <w:autoSpaceDN w:val="0"/>
        <w:adjustRightInd w:val="0"/>
        <w:jc w:val="both"/>
        <w:rPr>
          <w:rFonts w:ascii="Times New Roman" w:hAnsi="Times New Roman" w:cs="Times New Roman"/>
          <w:color w:val="000000"/>
          <w:sz w:val="24"/>
          <w:szCs w:val="24"/>
          <w:u w:color="0000FF"/>
          <w:lang w:val="en-GB"/>
        </w:rPr>
      </w:pPr>
      <w:r w:rsidRPr="0076243F">
        <w:rPr>
          <w:rFonts w:ascii="Times New Roman" w:hAnsi="Times New Roman" w:cs="Times New Roman"/>
          <w:color w:val="000000"/>
          <w:sz w:val="24"/>
          <w:szCs w:val="24"/>
          <w:u w:color="0000FF"/>
          <w:lang w:val="en-GB"/>
        </w:rPr>
        <w:t>An Inquest is a judicial or official method of investigation of an incident or sudden death.</w:t>
      </w:r>
    </w:p>
    <w:p w:rsidR="00D46093" w:rsidRPr="0076243F" w:rsidRDefault="00D46093" w:rsidP="0076243F">
      <w:pPr>
        <w:pStyle w:val="ListParagraph"/>
        <w:widowControl w:val="0"/>
        <w:numPr>
          <w:ilvl w:val="0"/>
          <w:numId w:val="122"/>
        </w:numPr>
        <w:autoSpaceDE w:val="0"/>
        <w:autoSpaceDN w:val="0"/>
        <w:adjustRightInd w:val="0"/>
        <w:jc w:val="both"/>
        <w:rPr>
          <w:rFonts w:ascii="Times New Roman" w:hAnsi="Times New Roman" w:cs="Times New Roman"/>
          <w:b/>
          <w:bCs/>
          <w:color w:val="000000"/>
          <w:sz w:val="24"/>
          <w:szCs w:val="24"/>
          <w:u w:color="0000FF"/>
          <w:lang w:val="en-GB"/>
        </w:rPr>
      </w:pPr>
      <w:r w:rsidRPr="0076243F">
        <w:rPr>
          <w:rFonts w:ascii="Times New Roman" w:hAnsi="Times New Roman" w:cs="Times New Roman"/>
          <w:b/>
          <w:bCs/>
          <w:color w:val="000000"/>
          <w:sz w:val="24"/>
          <w:szCs w:val="24"/>
          <w:u w:color="0000FF"/>
          <w:lang w:val="en-GB"/>
        </w:rPr>
        <w:t>What is an equivocal plea?</w:t>
      </w:r>
    </w:p>
    <w:p w:rsidR="00D46093" w:rsidRPr="0076243F" w:rsidRDefault="00D46093" w:rsidP="00D46093">
      <w:pPr>
        <w:widowControl w:val="0"/>
        <w:autoSpaceDE w:val="0"/>
        <w:autoSpaceDN w:val="0"/>
        <w:adjustRightInd w:val="0"/>
        <w:jc w:val="both"/>
        <w:rPr>
          <w:rFonts w:ascii="Times New Roman" w:hAnsi="Times New Roman" w:cs="Times New Roman"/>
          <w:color w:val="000000"/>
          <w:sz w:val="24"/>
          <w:szCs w:val="24"/>
          <w:u w:color="0000FF"/>
          <w:lang w:val="en-GB"/>
        </w:rPr>
      </w:pPr>
      <w:r w:rsidRPr="0076243F">
        <w:rPr>
          <w:rFonts w:ascii="Times New Roman" w:hAnsi="Times New Roman" w:cs="Times New Roman"/>
          <w:color w:val="000000"/>
          <w:sz w:val="24"/>
          <w:szCs w:val="24"/>
          <w:u w:color="0000FF"/>
          <w:lang w:val="en-GB"/>
        </w:rPr>
        <w:t>Equivocal plea- where the defendant pleads guilty but says something contrad</w:t>
      </w:r>
      <w:r w:rsidR="007E4A7D" w:rsidRPr="0076243F">
        <w:rPr>
          <w:rFonts w:ascii="Times New Roman" w:hAnsi="Times New Roman" w:cs="Times New Roman"/>
          <w:color w:val="000000"/>
          <w:sz w:val="24"/>
          <w:szCs w:val="24"/>
          <w:u w:color="0000FF"/>
          <w:lang w:val="en-GB"/>
        </w:rPr>
        <w:t xml:space="preserve">ictory that indicates a </w:t>
      </w:r>
      <w:r w:rsidR="0076243F" w:rsidRPr="0076243F">
        <w:rPr>
          <w:rFonts w:ascii="Times New Roman" w:hAnsi="Times New Roman" w:cs="Times New Roman"/>
          <w:color w:val="000000"/>
          <w:sz w:val="24"/>
          <w:szCs w:val="24"/>
          <w:u w:color="0000FF"/>
          <w:lang w:val="en-GB"/>
        </w:rPr>
        <w:t>defence</w:t>
      </w:r>
    </w:p>
    <w:p w:rsidR="00D46093" w:rsidRPr="0076243F" w:rsidRDefault="00D46093" w:rsidP="0076243F">
      <w:pPr>
        <w:pStyle w:val="ListParagraph"/>
        <w:widowControl w:val="0"/>
        <w:numPr>
          <w:ilvl w:val="0"/>
          <w:numId w:val="122"/>
        </w:numPr>
        <w:autoSpaceDE w:val="0"/>
        <w:autoSpaceDN w:val="0"/>
        <w:adjustRightInd w:val="0"/>
        <w:jc w:val="both"/>
        <w:rPr>
          <w:rFonts w:ascii="Times New Roman" w:hAnsi="Times New Roman" w:cs="Times New Roman"/>
          <w:b/>
          <w:bCs/>
          <w:color w:val="000000"/>
          <w:sz w:val="24"/>
          <w:szCs w:val="24"/>
          <w:u w:color="0000FF"/>
          <w:lang w:val="en-GB"/>
        </w:rPr>
      </w:pPr>
      <w:r w:rsidRPr="0076243F">
        <w:rPr>
          <w:rFonts w:ascii="Times New Roman" w:hAnsi="Times New Roman" w:cs="Times New Roman"/>
          <w:b/>
          <w:bCs/>
          <w:color w:val="000000"/>
          <w:sz w:val="24"/>
          <w:szCs w:val="24"/>
          <w:u w:color="0000FF"/>
          <w:lang w:val="en-GB"/>
        </w:rPr>
        <w:t>Online sale remedies?</w:t>
      </w:r>
    </w:p>
    <w:p w:rsidR="007E4A7D" w:rsidRPr="0076243F" w:rsidRDefault="007E4A7D" w:rsidP="007E4A7D">
      <w:pPr>
        <w:widowControl w:val="0"/>
        <w:autoSpaceDE w:val="0"/>
        <w:autoSpaceDN w:val="0"/>
        <w:adjustRightInd w:val="0"/>
        <w:jc w:val="both"/>
        <w:rPr>
          <w:rFonts w:ascii="Times New Roman" w:hAnsi="Times New Roman" w:cs="Times New Roman"/>
          <w:b/>
          <w:bCs/>
          <w:color w:val="000000"/>
          <w:sz w:val="24"/>
          <w:szCs w:val="24"/>
          <w:u w:color="0000FF"/>
          <w:lang w:val="en-GB"/>
        </w:rPr>
      </w:pPr>
    </w:p>
    <w:p w:rsidR="00D46093" w:rsidRPr="0076243F" w:rsidRDefault="00D46093" w:rsidP="0076243F">
      <w:pPr>
        <w:pStyle w:val="ListParagraph"/>
        <w:widowControl w:val="0"/>
        <w:numPr>
          <w:ilvl w:val="0"/>
          <w:numId w:val="122"/>
        </w:numPr>
        <w:autoSpaceDE w:val="0"/>
        <w:autoSpaceDN w:val="0"/>
        <w:adjustRightInd w:val="0"/>
        <w:jc w:val="both"/>
        <w:rPr>
          <w:rFonts w:ascii="Times New Roman" w:hAnsi="Times New Roman" w:cs="Times New Roman"/>
          <w:b/>
          <w:bCs/>
          <w:color w:val="000000"/>
          <w:sz w:val="24"/>
          <w:szCs w:val="24"/>
          <w:u w:color="0000FF"/>
          <w:lang w:val="en-GB"/>
        </w:rPr>
      </w:pPr>
      <w:r w:rsidRPr="0076243F">
        <w:rPr>
          <w:rFonts w:ascii="Times New Roman" w:hAnsi="Times New Roman" w:cs="Times New Roman"/>
          <w:b/>
          <w:bCs/>
          <w:color w:val="000000"/>
          <w:sz w:val="24"/>
          <w:szCs w:val="24"/>
          <w:u w:color="0000FF"/>
          <w:lang w:val="en-GB"/>
        </w:rPr>
        <w:t>Discuss the Kyoto protocol</w:t>
      </w:r>
    </w:p>
    <w:p w:rsidR="00D46093" w:rsidRPr="0076243F" w:rsidRDefault="00D46093" w:rsidP="00D46093">
      <w:pPr>
        <w:widowControl w:val="0"/>
        <w:autoSpaceDE w:val="0"/>
        <w:autoSpaceDN w:val="0"/>
        <w:adjustRightInd w:val="0"/>
        <w:jc w:val="both"/>
        <w:rPr>
          <w:rFonts w:ascii="Times New Roman" w:hAnsi="Times New Roman" w:cs="Times New Roman"/>
          <w:color w:val="000000"/>
          <w:sz w:val="24"/>
          <w:szCs w:val="24"/>
          <w:u w:color="0000FF"/>
          <w:lang w:val="en-GB"/>
        </w:rPr>
      </w:pPr>
      <w:r w:rsidRPr="0076243F">
        <w:rPr>
          <w:rFonts w:ascii="Times New Roman" w:hAnsi="Times New Roman" w:cs="Times New Roman"/>
          <w:color w:val="000000"/>
          <w:sz w:val="24"/>
          <w:szCs w:val="24"/>
          <w:u w:color="0000FF"/>
          <w:lang w:val="en-GB"/>
        </w:rPr>
        <w:t xml:space="preserve">The </w:t>
      </w:r>
      <w:r w:rsidR="007E4A7D" w:rsidRPr="0076243F">
        <w:rPr>
          <w:rFonts w:ascii="Times New Roman" w:hAnsi="Times New Roman" w:cs="Times New Roman"/>
          <w:color w:val="000000"/>
          <w:sz w:val="24"/>
          <w:szCs w:val="24"/>
          <w:u w:color="0000FF"/>
          <w:lang w:val="en-GB"/>
        </w:rPr>
        <w:t>Kyoto Protocol was adopted in</w:t>
      </w:r>
      <w:r w:rsidRPr="0076243F">
        <w:rPr>
          <w:rFonts w:ascii="Times New Roman" w:hAnsi="Times New Roman" w:cs="Times New Roman"/>
          <w:color w:val="000000"/>
          <w:sz w:val="24"/>
          <w:szCs w:val="24"/>
          <w:u w:color="0000FF"/>
          <w:lang w:val="en-GB"/>
        </w:rPr>
        <w:t xml:space="preserve"> 1997 in Kyoto. Kenya ratified it in 2005.</w:t>
      </w:r>
    </w:p>
    <w:p w:rsidR="00D46093" w:rsidRPr="0076243F" w:rsidRDefault="00D46093" w:rsidP="00D46093">
      <w:pPr>
        <w:widowControl w:val="0"/>
        <w:autoSpaceDE w:val="0"/>
        <w:autoSpaceDN w:val="0"/>
        <w:adjustRightInd w:val="0"/>
        <w:jc w:val="both"/>
        <w:rPr>
          <w:rFonts w:ascii="Times New Roman" w:hAnsi="Times New Roman" w:cs="Times New Roman"/>
          <w:color w:val="000000"/>
          <w:sz w:val="24"/>
          <w:szCs w:val="24"/>
          <w:u w:color="0000FF"/>
          <w:lang w:val="en-GB"/>
        </w:rPr>
      </w:pPr>
      <w:r w:rsidRPr="0076243F">
        <w:rPr>
          <w:rFonts w:ascii="Times New Roman" w:hAnsi="Times New Roman" w:cs="Times New Roman"/>
          <w:color w:val="000000"/>
          <w:sz w:val="24"/>
          <w:szCs w:val="24"/>
          <w:u w:color="0000FF"/>
          <w:lang w:val="en-GB"/>
        </w:rPr>
        <w:t>I</w:t>
      </w:r>
      <w:r w:rsidR="007E4A7D" w:rsidRPr="0076243F">
        <w:rPr>
          <w:rFonts w:ascii="Times New Roman" w:hAnsi="Times New Roman" w:cs="Times New Roman"/>
          <w:color w:val="000000"/>
          <w:sz w:val="24"/>
          <w:szCs w:val="24"/>
          <w:u w:color="0000FF"/>
          <w:lang w:val="en-GB"/>
        </w:rPr>
        <w:t>ts main objective is to stabiliz</w:t>
      </w:r>
      <w:r w:rsidRPr="0076243F">
        <w:rPr>
          <w:rFonts w:ascii="Times New Roman" w:hAnsi="Times New Roman" w:cs="Times New Roman"/>
          <w:color w:val="000000"/>
          <w:sz w:val="24"/>
          <w:szCs w:val="24"/>
          <w:u w:color="0000FF"/>
          <w:lang w:val="en-GB"/>
        </w:rPr>
        <w:t>e greenhouse concentration in the atmosphere. It sets mandatory and binding greenhouse emission limitation or reduction t</w:t>
      </w:r>
      <w:r w:rsidR="007E4A7D" w:rsidRPr="0076243F">
        <w:rPr>
          <w:rFonts w:ascii="Times New Roman" w:hAnsi="Times New Roman" w:cs="Times New Roman"/>
          <w:color w:val="000000"/>
          <w:sz w:val="24"/>
          <w:szCs w:val="24"/>
          <w:u w:color="0000FF"/>
          <w:lang w:val="en-GB"/>
        </w:rPr>
        <w:t>argets for industrializ</w:t>
      </w:r>
      <w:r w:rsidRPr="0076243F">
        <w:rPr>
          <w:rFonts w:ascii="Times New Roman" w:hAnsi="Times New Roman" w:cs="Times New Roman"/>
          <w:color w:val="000000"/>
          <w:sz w:val="24"/>
          <w:szCs w:val="24"/>
          <w:u w:color="0000FF"/>
          <w:lang w:val="en-GB"/>
        </w:rPr>
        <w:t>ed countries.</w:t>
      </w:r>
    </w:p>
    <w:p w:rsidR="00D46093" w:rsidRPr="0076243F" w:rsidRDefault="00D46093" w:rsidP="00D46093">
      <w:pPr>
        <w:widowControl w:val="0"/>
        <w:autoSpaceDE w:val="0"/>
        <w:autoSpaceDN w:val="0"/>
        <w:adjustRightInd w:val="0"/>
        <w:jc w:val="both"/>
        <w:rPr>
          <w:rFonts w:ascii="Times New Roman" w:hAnsi="Times New Roman" w:cs="Times New Roman"/>
          <w:color w:val="000000"/>
          <w:sz w:val="24"/>
          <w:szCs w:val="24"/>
          <w:u w:color="0000FF"/>
          <w:lang w:val="en-GB"/>
        </w:rPr>
      </w:pPr>
      <w:r w:rsidRPr="0076243F">
        <w:rPr>
          <w:rFonts w:ascii="Times New Roman" w:hAnsi="Times New Roman" w:cs="Times New Roman"/>
          <w:color w:val="000000"/>
          <w:sz w:val="24"/>
          <w:szCs w:val="24"/>
          <w:u w:color="0000FF"/>
          <w:lang w:val="en-GB"/>
        </w:rPr>
        <w:t>Countries trade emission quotas among themselves thus enabling them to meet their emission target.</w:t>
      </w:r>
    </w:p>
    <w:p w:rsidR="00D46093" w:rsidRPr="0076243F" w:rsidRDefault="007E4A7D" w:rsidP="00D46093">
      <w:pPr>
        <w:widowControl w:val="0"/>
        <w:autoSpaceDE w:val="0"/>
        <w:autoSpaceDN w:val="0"/>
        <w:adjustRightInd w:val="0"/>
        <w:jc w:val="both"/>
        <w:rPr>
          <w:rFonts w:ascii="Times New Roman" w:hAnsi="Times New Roman" w:cs="Times New Roman"/>
          <w:b/>
          <w:bCs/>
          <w:color w:val="000000"/>
          <w:sz w:val="24"/>
          <w:szCs w:val="24"/>
          <w:u w:color="0000FF"/>
          <w:lang w:val="en-GB"/>
        </w:rPr>
      </w:pPr>
      <w:r w:rsidRPr="0076243F">
        <w:rPr>
          <w:rFonts w:ascii="Times New Roman" w:hAnsi="Times New Roman" w:cs="Times New Roman"/>
          <w:b/>
          <w:bCs/>
          <w:color w:val="000000"/>
          <w:sz w:val="24"/>
          <w:szCs w:val="24"/>
          <w:u w:color="0000FF"/>
          <w:lang w:val="en-GB"/>
        </w:rPr>
        <w:t>5</w:t>
      </w:r>
      <w:r w:rsidR="00D46093" w:rsidRPr="0076243F">
        <w:rPr>
          <w:rFonts w:ascii="Times New Roman" w:hAnsi="Times New Roman" w:cs="Times New Roman"/>
          <w:b/>
          <w:bCs/>
          <w:color w:val="000000"/>
          <w:sz w:val="24"/>
          <w:szCs w:val="24"/>
          <w:u w:color="0000FF"/>
          <w:lang w:val="en-GB"/>
        </w:rPr>
        <w:t>.</w:t>
      </w:r>
      <w:r w:rsidRPr="0076243F">
        <w:rPr>
          <w:rFonts w:ascii="Times New Roman" w:hAnsi="Times New Roman" w:cs="Times New Roman"/>
          <w:b/>
          <w:bCs/>
          <w:color w:val="000000"/>
          <w:sz w:val="24"/>
          <w:szCs w:val="24"/>
          <w:u w:color="0000FF"/>
          <w:lang w:val="en-GB"/>
        </w:rPr>
        <w:t xml:space="preserve"> </w:t>
      </w:r>
      <w:r w:rsidR="00D46093" w:rsidRPr="0076243F">
        <w:rPr>
          <w:rFonts w:ascii="Times New Roman" w:hAnsi="Times New Roman" w:cs="Times New Roman"/>
          <w:b/>
          <w:bCs/>
          <w:color w:val="000000"/>
          <w:sz w:val="24"/>
          <w:szCs w:val="24"/>
          <w:u w:color="0000FF"/>
          <w:lang w:val="en-GB"/>
        </w:rPr>
        <w:t>What is Prima facie</w:t>
      </w:r>
    </w:p>
    <w:p w:rsidR="00D46093" w:rsidRPr="0076243F" w:rsidRDefault="00D46093" w:rsidP="0076243F">
      <w:pPr>
        <w:widowControl w:val="0"/>
        <w:numPr>
          <w:ilvl w:val="0"/>
          <w:numId w:val="75"/>
        </w:numPr>
        <w:tabs>
          <w:tab w:val="left" w:pos="20"/>
          <w:tab w:val="left" w:pos="229"/>
        </w:tabs>
        <w:autoSpaceDE w:val="0"/>
        <w:autoSpaceDN w:val="0"/>
        <w:adjustRightInd w:val="0"/>
        <w:spacing w:after="0" w:line="240" w:lineRule="auto"/>
        <w:ind w:left="229" w:hanging="230"/>
        <w:jc w:val="both"/>
        <w:rPr>
          <w:rFonts w:ascii="Times New Roman" w:hAnsi="Times New Roman" w:cs="Times New Roman"/>
          <w:color w:val="000000"/>
          <w:sz w:val="24"/>
          <w:szCs w:val="24"/>
          <w:u w:color="0000FF"/>
          <w:lang w:val="en-GB"/>
        </w:rPr>
      </w:pPr>
      <w:r w:rsidRPr="0076243F">
        <w:rPr>
          <w:rFonts w:ascii="Times New Roman" w:hAnsi="Times New Roman" w:cs="Times New Roman"/>
          <w:color w:val="000000"/>
          <w:sz w:val="24"/>
          <w:szCs w:val="24"/>
          <w:u w:color="0000FF"/>
          <w:lang w:val="en-GB"/>
        </w:rPr>
        <w:t>prima facie means on the face of it or also upon first impression unless proven to be otherwise.</w:t>
      </w:r>
    </w:p>
    <w:p w:rsidR="00D46093" w:rsidRPr="0076243F" w:rsidRDefault="00D46093" w:rsidP="0076243F">
      <w:pPr>
        <w:widowControl w:val="0"/>
        <w:numPr>
          <w:ilvl w:val="0"/>
          <w:numId w:val="75"/>
        </w:numPr>
        <w:tabs>
          <w:tab w:val="left" w:pos="20"/>
          <w:tab w:val="left" w:pos="229"/>
        </w:tabs>
        <w:autoSpaceDE w:val="0"/>
        <w:autoSpaceDN w:val="0"/>
        <w:adjustRightInd w:val="0"/>
        <w:spacing w:after="0" w:line="240" w:lineRule="auto"/>
        <w:ind w:left="229" w:hanging="230"/>
        <w:jc w:val="both"/>
        <w:rPr>
          <w:rFonts w:ascii="Times New Roman" w:hAnsi="Times New Roman" w:cs="Times New Roman"/>
          <w:color w:val="000000"/>
          <w:sz w:val="24"/>
          <w:szCs w:val="24"/>
          <w:u w:color="0000FF"/>
          <w:lang w:val="en-GB"/>
        </w:rPr>
      </w:pPr>
      <w:r w:rsidRPr="0076243F">
        <w:rPr>
          <w:rFonts w:ascii="Times New Roman" w:hAnsi="Times New Roman" w:cs="Times New Roman"/>
          <w:color w:val="000000"/>
          <w:sz w:val="24"/>
          <w:szCs w:val="24"/>
          <w:u w:color="0000FF"/>
          <w:lang w:val="en-GB"/>
        </w:rPr>
        <w:t>Can be used to describe how a client might have a prima facie strong case</w:t>
      </w:r>
    </w:p>
    <w:p w:rsidR="007E4A7D" w:rsidRPr="0076243F" w:rsidRDefault="007E4A7D" w:rsidP="007E4A7D">
      <w:pPr>
        <w:widowControl w:val="0"/>
        <w:tabs>
          <w:tab w:val="left" w:pos="20"/>
          <w:tab w:val="left" w:pos="229"/>
        </w:tabs>
        <w:autoSpaceDE w:val="0"/>
        <w:autoSpaceDN w:val="0"/>
        <w:adjustRightInd w:val="0"/>
        <w:spacing w:after="0" w:line="240" w:lineRule="auto"/>
        <w:ind w:left="-1"/>
        <w:jc w:val="both"/>
        <w:rPr>
          <w:rFonts w:ascii="Times New Roman" w:hAnsi="Times New Roman" w:cs="Times New Roman"/>
          <w:color w:val="000000"/>
          <w:sz w:val="24"/>
          <w:szCs w:val="24"/>
          <w:u w:color="0000FF"/>
          <w:lang w:val="en-GB"/>
        </w:rPr>
      </w:pPr>
    </w:p>
    <w:p w:rsidR="00D46093" w:rsidRPr="0076243F" w:rsidRDefault="00D46093" w:rsidP="0076243F">
      <w:pPr>
        <w:pStyle w:val="ListParagraph"/>
        <w:widowControl w:val="0"/>
        <w:numPr>
          <w:ilvl w:val="0"/>
          <w:numId w:val="67"/>
        </w:numPr>
        <w:autoSpaceDE w:val="0"/>
        <w:autoSpaceDN w:val="0"/>
        <w:adjustRightInd w:val="0"/>
        <w:jc w:val="both"/>
        <w:rPr>
          <w:rFonts w:ascii="Times New Roman" w:hAnsi="Times New Roman" w:cs="Times New Roman"/>
          <w:b/>
          <w:bCs/>
          <w:color w:val="000000"/>
          <w:sz w:val="24"/>
          <w:szCs w:val="24"/>
          <w:u w:color="0000FF"/>
          <w:lang w:val="en-GB"/>
        </w:rPr>
      </w:pPr>
      <w:r w:rsidRPr="0076243F">
        <w:rPr>
          <w:rFonts w:ascii="Times New Roman" w:hAnsi="Times New Roman" w:cs="Times New Roman"/>
          <w:b/>
          <w:bCs/>
          <w:color w:val="000000"/>
          <w:sz w:val="24"/>
          <w:szCs w:val="24"/>
          <w:u w:color="0000FF"/>
          <w:lang w:val="en-GB"/>
        </w:rPr>
        <w:t>What are debentures</w:t>
      </w:r>
    </w:p>
    <w:p w:rsidR="00D46093" w:rsidRPr="0076243F" w:rsidRDefault="00D46093" w:rsidP="00D46093">
      <w:pPr>
        <w:widowControl w:val="0"/>
        <w:autoSpaceDE w:val="0"/>
        <w:autoSpaceDN w:val="0"/>
        <w:adjustRightInd w:val="0"/>
        <w:jc w:val="both"/>
        <w:rPr>
          <w:rFonts w:ascii="Times New Roman" w:hAnsi="Times New Roman" w:cs="Times New Roman"/>
          <w:color w:val="000000"/>
          <w:sz w:val="24"/>
          <w:szCs w:val="24"/>
          <w:u w:color="0000FF"/>
          <w:lang w:val="en-GB"/>
        </w:rPr>
      </w:pPr>
      <w:r w:rsidRPr="0076243F">
        <w:rPr>
          <w:rFonts w:ascii="Times New Roman" w:hAnsi="Times New Roman" w:cs="Times New Roman"/>
          <w:color w:val="000000"/>
          <w:sz w:val="24"/>
          <w:szCs w:val="24"/>
          <w:u w:color="0000FF"/>
          <w:lang w:val="en-GB"/>
        </w:rPr>
        <w:t>Debentures are typically loans that are repayable on a fixed date, but some debentures are irredeemable securities (these are sometimes called perpetual bonds), which means that they do not have a fixed date of expected return of the funds.</w:t>
      </w:r>
    </w:p>
    <w:p w:rsidR="00D46093" w:rsidRPr="0076243F" w:rsidRDefault="00D46093" w:rsidP="00D46093">
      <w:pPr>
        <w:widowControl w:val="0"/>
        <w:autoSpaceDE w:val="0"/>
        <w:autoSpaceDN w:val="0"/>
        <w:adjustRightInd w:val="0"/>
        <w:jc w:val="both"/>
        <w:rPr>
          <w:rFonts w:ascii="Times New Roman" w:hAnsi="Times New Roman" w:cs="Times New Roman"/>
          <w:color w:val="000000"/>
          <w:sz w:val="24"/>
          <w:szCs w:val="24"/>
          <w:u w:color="0000FF"/>
          <w:lang w:val="en-GB"/>
        </w:rPr>
      </w:pPr>
      <w:r w:rsidRPr="0076243F">
        <w:rPr>
          <w:rFonts w:ascii="Times New Roman" w:hAnsi="Times New Roman" w:cs="Times New Roman"/>
          <w:color w:val="000000"/>
          <w:sz w:val="24"/>
          <w:szCs w:val="24"/>
          <w:u w:color="0000FF"/>
          <w:lang w:val="en-GB"/>
        </w:rPr>
        <w:t>Debentures are therefore medium to long-term debt formats used by large companies to borrow money.</w:t>
      </w:r>
    </w:p>
    <w:p w:rsidR="00D46093" w:rsidRPr="0076243F" w:rsidRDefault="00D46093" w:rsidP="0076243F">
      <w:pPr>
        <w:pStyle w:val="ListParagraph"/>
        <w:widowControl w:val="0"/>
        <w:numPr>
          <w:ilvl w:val="0"/>
          <w:numId w:val="67"/>
        </w:numPr>
        <w:autoSpaceDE w:val="0"/>
        <w:autoSpaceDN w:val="0"/>
        <w:adjustRightInd w:val="0"/>
        <w:jc w:val="both"/>
        <w:rPr>
          <w:rFonts w:ascii="Times New Roman" w:hAnsi="Times New Roman" w:cs="Times New Roman"/>
          <w:b/>
          <w:bCs/>
          <w:color w:val="000000"/>
          <w:sz w:val="24"/>
          <w:szCs w:val="24"/>
          <w:u w:color="0000FF"/>
          <w:lang w:val="en-GB"/>
        </w:rPr>
      </w:pPr>
      <w:r w:rsidRPr="0076243F">
        <w:rPr>
          <w:rFonts w:ascii="Times New Roman" w:hAnsi="Times New Roman" w:cs="Times New Roman"/>
          <w:b/>
          <w:bCs/>
          <w:color w:val="000000"/>
          <w:sz w:val="24"/>
          <w:szCs w:val="24"/>
          <w:u w:color="0000FF"/>
          <w:lang w:val="en-GB"/>
        </w:rPr>
        <w:t>How do you institute divorce proceedings</w:t>
      </w:r>
    </w:p>
    <w:p w:rsidR="00D46093" w:rsidRPr="0076243F" w:rsidRDefault="00D46093" w:rsidP="0076243F">
      <w:pPr>
        <w:widowControl w:val="0"/>
        <w:numPr>
          <w:ilvl w:val="0"/>
          <w:numId w:val="76"/>
        </w:numPr>
        <w:tabs>
          <w:tab w:val="left" w:pos="20"/>
          <w:tab w:val="left" w:pos="229"/>
        </w:tabs>
        <w:autoSpaceDE w:val="0"/>
        <w:autoSpaceDN w:val="0"/>
        <w:adjustRightInd w:val="0"/>
        <w:spacing w:after="0" w:line="240" w:lineRule="auto"/>
        <w:ind w:left="229" w:hanging="230"/>
        <w:jc w:val="both"/>
        <w:rPr>
          <w:rFonts w:ascii="Times New Roman" w:hAnsi="Times New Roman" w:cs="Times New Roman"/>
          <w:color w:val="000000"/>
          <w:sz w:val="24"/>
          <w:szCs w:val="24"/>
          <w:u w:color="0000FF"/>
          <w:lang w:val="en-GB"/>
        </w:rPr>
      </w:pPr>
      <w:r w:rsidRPr="0076243F">
        <w:rPr>
          <w:rFonts w:ascii="Times New Roman" w:hAnsi="Times New Roman" w:cs="Times New Roman"/>
          <w:color w:val="000000"/>
          <w:sz w:val="24"/>
          <w:szCs w:val="24"/>
          <w:u w:color="0000FF"/>
          <w:lang w:val="en-GB"/>
        </w:rPr>
        <w:t xml:space="preserve">File a petition to court outlining the grounds under which you're asking for a divorce. </w:t>
      </w:r>
    </w:p>
    <w:p w:rsidR="00D46093" w:rsidRPr="0076243F" w:rsidRDefault="00D46093" w:rsidP="0076243F">
      <w:pPr>
        <w:widowControl w:val="0"/>
        <w:numPr>
          <w:ilvl w:val="0"/>
          <w:numId w:val="76"/>
        </w:numPr>
        <w:tabs>
          <w:tab w:val="left" w:pos="20"/>
          <w:tab w:val="left" w:pos="229"/>
        </w:tabs>
        <w:autoSpaceDE w:val="0"/>
        <w:autoSpaceDN w:val="0"/>
        <w:adjustRightInd w:val="0"/>
        <w:spacing w:after="0" w:line="240" w:lineRule="auto"/>
        <w:ind w:left="229" w:hanging="230"/>
        <w:jc w:val="both"/>
        <w:rPr>
          <w:rFonts w:ascii="Times New Roman" w:hAnsi="Times New Roman" w:cs="Times New Roman"/>
          <w:color w:val="000000"/>
          <w:sz w:val="24"/>
          <w:szCs w:val="24"/>
          <w:u w:color="0000FF"/>
          <w:lang w:val="en-GB"/>
        </w:rPr>
      </w:pPr>
      <w:r w:rsidRPr="0076243F">
        <w:rPr>
          <w:rFonts w:ascii="Times New Roman" w:hAnsi="Times New Roman" w:cs="Times New Roman"/>
          <w:color w:val="000000"/>
          <w:sz w:val="24"/>
          <w:szCs w:val="24"/>
          <w:u w:color="0000FF"/>
          <w:lang w:val="en-GB"/>
        </w:rPr>
        <w:t>Petition should be made at least one year after celebration of the marriage.</w:t>
      </w:r>
    </w:p>
    <w:p w:rsidR="00D46093" w:rsidRPr="0076243F" w:rsidRDefault="00D46093" w:rsidP="0076243F">
      <w:pPr>
        <w:widowControl w:val="0"/>
        <w:numPr>
          <w:ilvl w:val="0"/>
          <w:numId w:val="76"/>
        </w:numPr>
        <w:tabs>
          <w:tab w:val="left" w:pos="20"/>
          <w:tab w:val="left" w:pos="229"/>
        </w:tabs>
        <w:autoSpaceDE w:val="0"/>
        <w:autoSpaceDN w:val="0"/>
        <w:adjustRightInd w:val="0"/>
        <w:spacing w:after="0" w:line="240" w:lineRule="auto"/>
        <w:ind w:left="229" w:hanging="230"/>
        <w:jc w:val="both"/>
        <w:rPr>
          <w:rFonts w:ascii="Times New Roman" w:hAnsi="Times New Roman" w:cs="Times New Roman"/>
          <w:color w:val="000000"/>
          <w:sz w:val="24"/>
          <w:szCs w:val="24"/>
          <w:u w:color="0000FF"/>
          <w:lang w:val="en-GB"/>
        </w:rPr>
      </w:pPr>
      <w:r w:rsidRPr="0076243F">
        <w:rPr>
          <w:rFonts w:ascii="Times New Roman" w:hAnsi="Times New Roman" w:cs="Times New Roman"/>
          <w:color w:val="000000"/>
          <w:sz w:val="24"/>
          <w:szCs w:val="24"/>
          <w:u w:color="0000FF"/>
          <w:lang w:val="en-GB"/>
        </w:rPr>
        <w:t>Petition should be accompanied by a verifying affidavit, notice to appear (which should state that appearance is to be made within 15 days) acknowledgment of service, list of witnesses, witness statements &amp; list of documents.</w:t>
      </w:r>
    </w:p>
    <w:p w:rsidR="00D46093" w:rsidRPr="0076243F" w:rsidRDefault="00D46093" w:rsidP="0076243F">
      <w:pPr>
        <w:widowControl w:val="0"/>
        <w:numPr>
          <w:ilvl w:val="0"/>
          <w:numId w:val="76"/>
        </w:numPr>
        <w:tabs>
          <w:tab w:val="left" w:pos="20"/>
          <w:tab w:val="left" w:pos="229"/>
        </w:tabs>
        <w:autoSpaceDE w:val="0"/>
        <w:autoSpaceDN w:val="0"/>
        <w:adjustRightInd w:val="0"/>
        <w:spacing w:after="0" w:line="240" w:lineRule="auto"/>
        <w:ind w:left="229" w:hanging="230"/>
        <w:jc w:val="both"/>
        <w:rPr>
          <w:rFonts w:ascii="Times New Roman" w:hAnsi="Times New Roman" w:cs="Times New Roman"/>
          <w:color w:val="000000"/>
          <w:sz w:val="24"/>
          <w:szCs w:val="24"/>
          <w:u w:color="0000FF"/>
          <w:lang w:val="en-GB"/>
        </w:rPr>
      </w:pPr>
      <w:r w:rsidRPr="0076243F">
        <w:rPr>
          <w:rFonts w:ascii="Times New Roman" w:hAnsi="Times New Roman" w:cs="Times New Roman"/>
          <w:color w:val="000000"/>
          <w:sz w:val="24"/>
          <w:szCs w:val="24"/>
          <w:u w:color="0000FF"/>
          <w:lang w:val="en-GB"/>
        </w:rPr>
        <w:t xml:space="preserve">After filing in court, you need to serve the respondent. </w:t>
      </w:r>
    </w:p>
    <w:p w:rsidR="00D46093" w:rsidRPr="0076243F" w:rsidRDefault="00D46093" w:rsidP="0076243F">
      <w:pPr>
        <w:widowControl w:val="0"/>
        <w:numPr>
          <w:ilvl w:val="0"/>
          <w:numId w:val="76"/>
        </w:numPr>
        <w:tabs>
          <w:tab w:val="left" w:pos="20"/>
          <w:tab w:val="left" w:pos="229"/>
        </w:tabs>
        <w:autoSpaceDE w:val="0"/>
        <w:autoSpaceDN w:val="0"/>
        <w:adjustRightInd w:val="0"/>
        <w:spacing w:after="0" w:line="240" w:lineRule="auto"/>
        <w:ind w:left="229" w:hanging="230"/>
        <w:jc w:val="both"/>
        <w:rPr>
          <w:rFonts w:ascii="Times New Roman" w:hAnsi="Times New Roman" w:cs="Times New Roman"/>
          <w:color w:val="000000"/>
          <w:sz w:val="24"/>
          <w:szCs w:val="24"/>
          <w:u w:color="0000FF"/>
          <w:lang w:val="en-GB"/>
        </w:rPr>
      </w:pPr>
      <w:r w:rsidRPr="0076243F">
        <w:rPr>
          <w:rFonts w:ascii="Times New Roman" w:hAnsi="Times New Roman" w:cs="Times New Roman"/>
          <w:color w:val="000000"/>
          <w:sz w:val="24"/>
          <w:szCs w:val="24"/>
          <w:u w:color="0000FF"/>
          <w:lang w:val="en-GB"/>
        </w:rPr>
        <w:t>Petition should be accompanied by notice to appear &amp; acknowledgment of</w:t>
      </w:r>
    </w:p>
    <w:p w:rsidR="00D46093" w:rsidRPr="0076243F" w:rsidRDefault="00D46093" w:rsidP="0076243F">
      <w:pPr>
        <w:widowControl w:val="0"/>
        <w:numPr>
          <w:ilvl w:val="0"/>
          <w:numId w:val="76"/>
        </w:numPr>
        <w:tabs>
          <w:tab w:val="left" w:pos="20"/>
          <w:tab w:val="left" w:pos="229"/>
        </w:tabs>
        <w:autoSpaceDE w:val="0"/>
        <w:autoSpaceDN w:val="0"/>
        <w:adjustRightInd w:val="0"/>
        <w:spacing w:after="0" w:line="240" w:lineRule="auto"/>
        <w:ind w:left="229" w:hanging="230"/>
        <w:jc w:val="both"/>
        <w:rPr>
          <w:rFonts w:ascii="Times New Roman" w:hAnsi="Times New Roman" w:cs="Times New Roman"/>
          <w:color w:val="000000"/>
          <w:sz w:val="24"/>
          <w:szCs w:val="24"/>
          <w:u w:color="0000FF"/>
          <w:lang w:val="en-GB"/>
        </w:rPr>
      </w:pPr>
      <w:r w:rsidRPr="0076243F">
        <w:rPr>
          <w:rFonts w:ascii="Times New Roman" w:hAnsi="Times New Roman" w:cs="Times New Roman"/>
          <w:color w:val="000000"/>
          <w:sz w:val="24"/>
          <w:szCs w:val="24"/>
          <w:u w:color="0000FF"/>
          <w:lang w:val="en-GB"/>
        </w:rPr>
        <w:t>Service</w:t>
      </w:r>
    </w:p>
    <w:p w:rsidR="00D46093" w:rsidRPr="0076243F" w:rsidRDefault="00D46093" w:rsidP="0076243F">
      <w:pPr>
        <w:widowControl w:val="0"/>
        <w:numPr>
          <w:ilvl w:val="0"/>
          <w:numId w:val="76"/>
        </w:numPr>
        <w:tabs>
          <w:tab w:val="left" w:pos="20"/>
          <w:tab w:val="left" w:pos="229"/>
        </w:tabs>
        <w:autoSpaceDE w:val="0"/>
        <w:autoSpaceDN w:val="0"/>
        <w:adjustRightInd w:val="0"/>
        <w:spacing w:after="0" w:line="240" w:lineRule="auto"/>
        <w:ind w:left="229" w:hanging="230"/>
        <w:jc w:val="both"/>
        <w:rPr>
          <w:rFonts w:ascii="Times New Roman" w:hAnsi="Times New Roman" w:cs="Times New Roman"/>
          <w:color w:val="000000"/>
          <w:sz w:val="24"/>
          <w:szCs w:val="24"/>
          <w:u w:color="0000FF"/>
          <w:lang w:val="en-GB"/>
        </w:rPr>
      </w:pPr>
      <w:r w:rsidRPr="0076243F">
        <w:rPr>
          <w:rFonts w:ascii="Times New Roman" w:hAnsi="Times New Roman" w:cs="Times New Roman"/>
          <w:color w:val="000000"/>
          <w:sz w:val="24"/>
          <w:szCs w:val="24"/>
          <w:u w:color="0000FF"/>
          <w:lang w:val="en-GB"/>
        </w:rPr>
        <w:t>After respondent responds, petition takes effect.</w:t>
      </w:r>
    </w:p>
    <w:p w:rsidR="00D46093" w:rsidRPr="0076243F" w:rsidRDefault="00D46093" w:rsidP="0076243F">
      <w:pPr>
        <w:widowControl w:val="0"/>
        <w:numPr>
          <w:ilvl w:val="0"/>
          <w:numId w:val="76"/>
        </w:numPr>
        <w:tabs>
          <w:tab w:val="left" w:pos="20"/>
          <w:tab w:val="left" w:pos="229"/>
        </w:tabs>
        <w:autoSpaceDE w:val="0"/>
        <w:autoSpaceDN w:val="0"/>
        <w:adjustRightInd w:val="0"/>
        <w:spacing w:after="0" w:line="240" w:lineRule="auto"/>
        <w:ind w:left="229" w:hanging="230"/>
        <w:jc w:val="both"/>
        <w:rPr>
          <w:rFonts w:ascii="Times New Roman" w:hAnsi="Times New Roman" w:cs="Times New Roman"/>
          <w:color w:val="000000"/>
          <w:sz w:val="24"/>
          <w:szCs w:val="24"/>
          <w:u w:color="0000FF"/>
          <w:lang w:val="en-GB"/>
        </w:rPr>
      </w:pPr>
      <w:r w:rsidRPr="0076243F">
        <w:rPr>
          <w:rFonts w:ascii="Times New Roman" w:hAnsi="Times New Roman" w:cs="Times New Roman"/>
          <w:color w:val="000000"/>
          <w:sz w:val="24"/>
          <w:szCs w:val="24"/>
          <w:u w:color="0000FF"/>
          <w:lang w:val="en-GB"/>
        </w:rPr>
        <w:t>Process of serving respondent should be done by a court server to respondent in person.</w:t>
      </w:r>
    </w:p>
    <w:p w:rsidR="007E4A7D" w:rsidRPr="0076243F" w:rsidRDefault="007E4A7D" w:rsidP="007E4A7D">
      <w:pPr>
        <w:widowControl w:val="0"/>
        <w:tabs>
          <w:tab w:val="left" w:pos="20"/>
          <w:tab w:val="left" w:pos="229"/>
        </w:tabs>
        <w:autoSpaceDE w:val="0"/>
        <w:autoSpaceDN w:val="0"/>
        <w:adjustRightInd w:val="0"/>
        <w:spacing w:after="0" w:line="240" w:lineRule="auto"/>
        <w:jc w:val="both"/>
        <w:rPr>
          <w:rFonts w:ascii="Times New Roman" w:hAnsi="Times New Roman" w:cs="Times New Roman"/>
          <w:color w:val="000000"/>
          <w:sz w:val="24"/>
          <w:szCs w:val="24"/>
          <w:u w:color="0000FF"/>
          <w:lang w:val="en-GB"/>
        </w:rPr>
      </w:pPr>
    </w:p>
    <w:p w:rsidR="00D46093" w:rsidRPr="0076243F" w:rsidRDefault="00D46093" w:rsidP="00D46093">
      <w:pPr>
        <w:widowControl w:val="0"/>
        <w:autoSpaceDE w:val="0"/>
        <w:autoSpaceDN w:val="0"/>
        <w:adjustRightInd w:val="0"/>
        <w:jc w:val="both"/>
        <w:rPr>
          <w:rFonts w:ascii="Times New Roman" w:hAnsi="Times New Roman" w:cs="Times New Roman"/>
          <w:color w:val="000000"/>
          <w:sz w:val="24"/>
          <w:szCs w:val="24"/>
          <w:u w:color="0000FF"/>
          <w:lang w:val="en-GB"/>
        </w:rPr>
      </w:pPr>
      <w:r w:rsidRPr="0076243F">
        <w:rPr>
          <w:rFonts w:ascii="Times New Roman" w:hAnsi="Times New Roman" w:cs="Times New Roman"/>
          <w:color w:val="000000"/>
          <w:sz w:val="24"/>
          <w:szCs w:val="24"/>
          <w:u w:color="0000FF"/>
          <w:lang w:val="en-GB"/>
        </w:rPr>
        <w:t>Through filing a petition to court for a decree of dissolution of the marriage. It has to be on the following grounds</w:t>
      </w:r>
    </w:p>
    <w:p w:rsidR="00D46093" w:rsidRPr="0076243F" w:rsidRDefault="00D46093" w:rsidP="0076243F">
      <w:pPr>
        <w:widowControl w:val="0"/>
        <w:numPr>
          <w:ilvl w:val="0"/>
          <w:numId w:val="77"/>
        </w:numPr>
        <w:tabs>
          <w:tab w:val="left" w:pos="360"/>
          <w:tab w:val="left" w:pos="818"/>
        </w:tabs>
        <w:autoSpaceDE w:val="0"/>
        <w:autoSpaceDN w:val="0"/>
        <w:adjustRightInd w:val="0"/>
        <w:spacing w:after="0" w:line="240" w:lineRule="auto"/>
        <w:ind w:left="818" w:hanging="819"/>
        <w:jc w:val="both"/>
        <w:rPr>
          <w:rFonts w:ascii="Times New Roman" w:hAnsi="Times New Roman" w:cs="Times New Roman"/>
          <w:color w:val="000000"/>
          <w:sz w:val="24"/>
          <w:szCs w:val="24"/>
          <w:u w:color="0000FF"/>
          <w:lang w:val="en-GB"/>
        </w:rPr>
      </w:pPr>
      <w:r w:rsidRPr="0076243F">
        <w:rPr>
          <w:rFonts w:ascii="Times New Roman" w:hAnsi="Times New Roman" w:cs="Times New Roman"/>
          <w:color w:val="000000"/>
          <w:sz w:val="24"/>
          <w:szCs w:val="24"/>
          <w:u w:color="0000FF"/>
          <w:lang w:val="en-GB"/>
        </w:rPr>
        <w:t>Adultery</w:t>
      </w:r>
    </w:p>
    <w:p w:rsidR="00D46093" w:rsidRPr="0076243F" w:rsidRDefault="00D46093" w:rsidP="0076243F">
      <w:pPr>
        <w:widowControl w:val="0"/>
        <w:numPr>
          <w:ilvl w:val="0"/>
          <w:numId w:val="77"/>
        </w:numPr>
        <w:tabs>
          <w:tab w:val="left" w:pos="360"/>
          <w:tab w:val="left" w:pos="818"/>
        </w:tabs>
        <w:autoSpaceDE w:val="0"/>
        <w:autoSpaceDN w:val="0"/>
        <w:adjustRightInd w:val="0"/>
        <w:spacing w:after="0" w:line="240" w:lineRule="auto"/>
        <w:ind w:left="818" w:hanging="819"/>
        <w:jc w:val="both"/>
        <w:rPr>
          <w:rFonts w:ascii="Times New Roman" w:hAnsi="Times New Roman" w:cs="Times New Roman"/>
          <w:color w:val="000000"/>
          <w:sz w:val="24"/>
          <w:szCs w:val="24"/>
          <w:u w:color="0000FF"/>
          <w:lang w:val="en-GB"/>
        </w:rPr>
      </w:pPr>
      <w:r w:rsidRPr="0076243F">
        <w:rPr>
          <w:rFonts w:ascii="Times New Roman" w:hAnsi="Times New Roman" w:cs="Times New Roman"/>
          <w:color w:val="000000"/>
          <w:sz w:val="24"/>
          <w:szCs w:val="24"/>
          <w:u w:color="0000FF"/>
          <w:lang w:val="en-GB"/>
        </w:rPr>
        <w:t>Cruelty</w:t>
      </w:r>
    </w:p>
    <w:p w:rsidR="00D46093" w:rsidRPr="0076243F" w:rsidRDefault="00D46093" w:rsidP="0076243F">
      <w:pPr>
        <w:widowControl w:val="0"/>
        <w:numPr>
          <w:ilvl w:val="0"/>
          <w:numId w:val="77"/>
        </w:numPr>
        <w:tabs>
          <w:tab w:val="left" w:pos="360"/>
          <w:tab w:val="left" w:pos="818"/>
        </w:tabs>
        <w:autoSpaceDE w:val="0"/>
        <w:autoSpaceDN w:val="0"/>
        <w:adjustRightInd w:val="0"/>
        <w:spacing w:after="0" w:line="240" w:lineRule="auto"/>
        <w:ind w:left="818" w:hanging="819"/>
        <w:jc w:val="both"/>
        <w:rPr>
          <w:rFonts w:ascii="Times New Roman" w:hAnsi="Times New Roman" w:cs="Times New Roman"/>
          <w:color w:val="000000"/>
          <w:sz w:val="24"/>
          <w:szCs w:val="24"/>
          <w:u w:color="0000FF"/>
          <w:lang w:val="en-GB"/>
        </w:rPr>
      </w:pPr>
      <w:r w:rsidRPr="0076243F">
        <w:rPr>
          <w:rFonts w:ascii="Times New Roman" w:hAnsi="Times New Roman" w:cs="Times New Roman"/>
          <w:color w:val="000000"/>
          <w:sz w:val="24"/>
          <w:szCs w:val="24"/>
          <w:u w:color="0000FF"/>
          <w:lang w:val="en-GB"/>
        </w:rPr>
        <w:t xml:space="preserve">Exceptional depravity </w:t>
      </w:r>
    </w:p>
    <w:p w:rsidR="00D46093" w:rsidRPr="0076243F" w:rsidRDefault="00D46093" w:rsidP="0076243F">
      <w:pPr>
        <w:widowControl w:val="0"/>
        <w:numPr>
          <w:ilvl w:val="0"/>
          <w:numId w:val="77"/>
        </w:numPr>
        <w:tabs>
          <w:tab w:val="left" w:pos="360"/>
          <w:tab w:val="left" w:pos="818"/>
        </w:tabs>
        <w:autoSpaceDE w:val="0"/>
        <w:autoSpaceDN w:val="0"/>
        <w:adjustRightInd w:val="0"/>
        <w:spacing w:after="0" w:line="240" w:lineRule="auto"/>
        <w:ind w:left="818" w:hanging="819"/>
        <w:jc w:val="both"/>
        <w:rPr>
          <w:rFonts w:ascii="Times New Roman" w:hAnsi="Times New Roman" w:cs="Times New Roman"/>
          <w:color w:val="000000"/>
          <w:sz w:val="24"/>
          <w:szCs w:val="24"/>
          <w:u w:color="0000FF"/>
          <w:lang w:val="en-GB"/>
        </w:rPr>
      </w:pPr>
      <w:r w:rsidRPr="0076243F">
        <w:rPr>
          <w:rFonts w:ascii="Times New Roman" w:hAnsi="Times New Roman" w:cs="Times New Roman"/>
          <w:color w:val="000000"/>
          <w:sz w:val="24"/>
          <w:szCs w:val="24"/>
          <w:u w:color="0000FF"/>
          <w:lang w:val="en-GB"/>
        </w:rPr>
        <w:t>Desertion for at least three years</w:t>
      </w:r>
    </w:p>
    <w:p w:rsidR="00D46093" w:rsidRPr="0076243F" w:rsidRDefault="00D46093" w:rsidP="0076243F">
      <w:pPr>
        <w:widowControl w:val="0"/>
        <w:numPr>
          <w:ilvl w:val="0"/>
          <w:numId w:val="77"/>
        </w:numPr>
        <w:tabs>
          <w:tab w:val="left" w:pos="360"/>
          <w:tab w:val="left" w:pos="818"/>
        </w:tabs>
        <w:autoSpaceDE w:val="0"/>
        <w:autoSpaceDN w:val="0"/>
        <w:adjustRightInd w:val="0"/>
        <w:spacing w:after="0" w:line="240" w:lineRule="auto"/>
        <w:ind w:left="818" w:hanging="819"/>
        <w:jc w:val="both"/>
        <w:rPr>
          <w:rFonts w:ascii="Times New Roman" w:hAnsi="Times New Roman" w:cs="Times New Roman"/>
          <w:color w:val="000000"/>
          <w:sz w:val="24"/>
          <w:szCs w:val="24"/>
          <w:u w:color="0000FF"/>
          <w:lang w:val="en-GB"/>
        </w:rPr>
      </w:pPr>
      <w:r w:rsidRPr="0076243F">
        <w:rPr>
          <w:rFonts w:ascii="Times New Roman" w:hAnsi="Times New Roman" w:cs="Times New Roman"/>
          <w:color w:val="000000"/>
          <w:sz w:val="24"/>
          <w:szCs w:val="24"/>
          <w:u w:color="0000FF"/>
          <w:lang w:val="en-GB"/>
        </w:rPr>
        <w:t>Irretrievable breakdown of the marriage</w:t>
      </w:r>
    </w:p>
    <w:p w:rsidR="007E4A7D" w:rsidRPr="0076243F" w:rsidRDefault="007E4A7D" w:rsidP="007E4A7D">
      <w:pPr>
        <w:widowControl w:val="0"/>
        <w:tabs>
          <w:tab w:val="left" w:pos="360"/>
          <w:tab w:val="left" w:pos="818"/>
        </w:tabs>
        <w:autoSpaceDE w:val="0"/>
        <w:autoSpaceDN w:val="0"/>
        <w:adjustRightInd w:val="0"/>
        <w:spacing w:after="0" w:line="240" w:lineRule="auto"/>
        <w:jc w:val="both"/>
        <w:rPr>
          <w:rFonts w:ascii="Times New Roman" w:hAnsi="Times New Roman" w:cs="Times New Roman"/>
          <w:color w:val="000000"/>
          <w:sz w:val="24"/>
          <w:szCs w:val="24"/>
          <w:u w:color="0000FF"/>
          <w:lang w:val="en-GB"/>
        </w:rPr>
      </w:pPr>
    </w:p>
    <w:p w:rsidR="00D46093" w:rsidRDefault="00D46093" w:rsidP="0076243F">
      <w:pPr>
        <w:pStyle w:val="ListParagraph"/>
        <w:widowControl w:val="0"/>
        <w:numPr>
          <w:ilvl w:val="0"/>
          <w:numId w:val="67"/>
        </w:numPr>
        <w:autoSpaceDE w:val="0"/>
        <w:autoSpaceDN w:val="0"/>
        <w:adjustRightInd w:val="0"/>
        <w:jc w:val="both"/>
        <w:rPr>
          <w:rFonts w:ascii="Times New Roman" w:hAnsi="Times New Roman" w:cs="Times New Roman"/>
          <w:b/>
          <w:bCs/>
          <w:color w:val="000000"/>
          <w:sz w:val="24"/>
          <w:szCs w:val="24"/>
          <w:u w:color="0000FF"/>
          <w:lang w:val="en-GB"/>
        </w:rPr>
      </w:pPr>
      <w:r w:rsidRPr="0076243F">
        <w:rPr>
          <w:rFonts w:ascii="Times New Roman" w:hAnsi="Times New Roman" w:cs="Times New Roman"/>
          <w:b/>
          <w:bCs/>
          <w:color w:val="000000"/>
          <w:sz w:val="24"/>
          <w:szCs w:val="24"/>
          <w:u w:color="0000FF"/>
          <w:lang w:val="en-GB"/>
        </w:rPr>
        <w:t>Remedies of a purchaser of land upon the National land commission revoking his title</w:t>
      </w:r>
    </w:p>
    <w:p w:rsidR="00344298" w:rsidRPr="00344298" w:rsidRDefault="00344298" w:rsidP="00344298">
      <w:pPr>
        <w:widowControl w:val="0"/>
        <w:autoSpaceDE w:val="0"/>
        <w:autoSpaceDN w:val="0"/>
        <w:adjustRightInd w:val="0"/>
        <w:jc w:val="both"/>
        <w:rPr>
          <w:rFonts w:ascii="Times New Roman" w:hAnsi="Times New Roman" w:cs="Times New Roman"/>
          <w:bCs/>
          <w:color w:val="000000"/>
          <w:sz w:val="24"/>
          <w:szCs w:val="24"/>
          <w:u w:color="0000FF"/>
          <w:lang w:val="en-GB"/>
        </w:rPr>
      </w:pPr>
      <w:r w:rsidRPr="00344298">
        <w:rPr>
          <w:rFonts w:ascii="Times New Roman" w:hAnsi="Times New Roman" w:cs="Times New Roman"/>
          <w:bCs/>
          <w:color w:val="000000"/>
          <w:sz w:val="24"/>
          <w:szCs w:val="24"/>
          <w:u w:color="0000FF"/>
          <w:lang w:val="en-GB"/>
        </w:rPr>
        <w:t>The commission can request the public to submit claims</w:t>
      </w:r>
    </w:p>
    <w:p w:rsidR="00344298" w:rsidRPr="00344298" w:rsidRDefault="00344298" w:rsidP="00344298">
      <w:pPr>
        <w:widowControl w:val="0"/>
        <w:autoSpaceDE w:val="0"/>
        <w:autoSpaceDN w:val="0"/>
        <w:adjustRightInd w:val="0"/>
        <w:jc w:val="both"/>
        <w:rPr>
          <w:rFonts w:ascii="Times New Roman" w:hAnsi="Times New Roman" w:cs="Times New Roman"/>
          <w:bCs/>
          <w:color w:val="000000"/>
          <w:sz w:val="24"/>
          <w:szCs w:val="24"/>
          <w:u w:color="0000FF"/>
          <w:lang w:val="en-GB"/>
        </w:rPr>
      </w:pPr>
      <w:r w:rsidRPr="00344298">
        <w:rPr>
          <w:rFonts w:ascii="Times New Roman" w:hAnsi="Times New Roman" w:cs="Times New Roman"/>
          <w:bCs/>
          <w:color w:val="000000"/>
          <w:sz w:val="24"/>
          <w:szCs w:val="24"/>
          <w:u w:color="0000FF"/>
          <w:lang w:val="en-GB"/>
        </w:rPr>
        <w:t>Person may lodge claim orally, memorandum, letter or fill a form</w:t>
      </w:r>
    </w:p>
    <w:p w:rsidR="00344298" w:rsidRDefault="00344298" w:rsidP="00344298">
      <w:pPr>
        <w:widowControl w:val="0"/>
        <w:autoSpaceDE w:val="0"/>
        <w:autoSpaceDN w:val="0"/>
        <w:adjustRightInd w:val="0"/>
        <w:jc w:val="both"/>
        <w:rPr>
          <w:rFonts w:ascii="Times New Roman" w:hAnsi="Times New Roman" w:cs="Times New Roman"/>
          <w:bCs/>
          <w:color w:val="000000"/>
          <w:sz w:val="24"/>
          <w:szCs w:val="24"/>
          <w:u w:color="0000FF"/>
          <w:lang w:val="en-GB"/>
        </w:rPr>
      </w:pPr>
      <w:r w:rsidRPr="00344298">
        <w:rPr>
          <w:rFonts w:ascii="Times New Roman" w:hAnsi="Times New Roman" w:cs="Times New Roman"/>
          <w:bCs/>
          <w:color w:val="000000"/>
          <w:sz w:val="24"/>
          <w:szCs w:val="24"/>
          <w:u w:color="0000FF"/>
          <w:lang w:val="en-GB"/>
        </w:rPr>
        <w:t>Commission then vets the claim and may admit or reject</w:t>
      </w:r>
    </w:p>
    <w:p w:rsidR="004540B2" w:rsidRDefault="004540B2" w:rsidP="00344298">
      <w:pPr>
        <w:widowControl w:val="0"/>
        <w:autoSpaceDE w:val="0"/>
        <w:autoSpaceDN w:val="0"/>
        <w:adjustRightInd w:val="0"/>
        <w:jc w:val="both"/>
        <w:rPr>
          <w:rFonts w:ascii="Times New Roman" w:hAnsi="Times New Roman" w:cs="Times New Roman"/>
          <w:bCs/>
          <w:color w:val="000000"/>
          <w:sz w:val="24"/>
          <w:szCs w:val="24"/>
          <w:u w:color="0000FF"/>
          <w:lang w:val="en-GB"/>
        </w:rPr>
      </w:pPr>
      <w:r>
        <w:rPr>
          <w:rFonts w:ascii="Times New Roman" w:hAnsi="Times New Roman" w:cs="Times New Roman"/>
          <w:bCs/>
          <w:color w:val="000000"/>
          <w:sz w:val="24"/>
          <w:szCs w:val="24"/>
          <w:u w:color="0000FF"/>
          <w:lang w:val="en-GB"/>
        </w:rPr>
        <w:t xml:space="preserve">Background checks, visits </w:t>
      </w:r>
    </w:p>
    <w:p w:rsidR="004540B2" w:rsidRPr="00344298" w:rsidRDefault="004540B2" w:rsidP="00344298">
      <w:pPr>
        <w:widowControl w:val="0"/>
        <w:autoSpaceDE w:val="0"/>
        <w:autoSpaceDN w:val="0"/>
        <w:adjustRightInd w:val="0"/>
        <w:jc w:val="both"/>
        <w:rPr>
          <w:rFonts w:ascii="Times New Roman" w:hAnsi="Times New Roman" w:cs="Times New Roman"/>
          <w:bCs/>
          <w:color w:val="000000"/>
          <w:sz w:val="24"/>
          <w:szCs w:val="24"/>
          <w:u w:color="0000FF"/>
          <w:lang w:val="en-GB"/>
        </w:rPr>
      </w:pPr>
      <w:r>
        <w:rPr>
          <w:rFonts w:ascii="Times New Roman" w:hAnsi="Times New Roman" w:cs="Times New Roman"/>
          <w:bCs/>
          <w:color w:val="000000"/>
          <w:sz w:val="24"/>
          <w:szCs w:val="24"/>
          <w:u w:color="0000FF"/>
          <w:lang w:val="en-GB"/>
        </w:rPr>
        <w:t>Decision in writing indicating the nature of the claim, claim and decision.</w:t>
      </w:r>
    </w:p>
    <w:p w:rsidR="00344298" w:rsidRPr="00344298" w:rsidRDefault="00344298" w:rsidP="00344298">
      <w:pPr>
        <w:widowControl w:val="0"/>
        <w:autoSpaceDE w:val="0"/>
        <w:autoSpaceDN w:val="0"/>
        <w:adjustRightInd w:val="0"/>
        <w:jc w:val="both"/>
        <w:rPr>
          <w:rFonts w:ascii="Times New Roman" w:hAnsi="Times New Roman" w:cs="Times New Roman"/>
          <w:b/>
          <w:bCs/>
          <w:color w:val="000000"/>
          <w:sz w:val="24"/>
          <w:szCs w:val="24"/>
          <w:u w:val="single"/>
          <w:lang w:val="en-GB"/>
        </w:rPr>
      </w:pPr>
      <w:r w:rsidRPr="00344298">
        <w:rPr>
          <w:rFonts w:ascii="Times New Roman" w:hAnsi="Times New Roman" w:cs="Times New Roman"/>
          <w:b/>
          <w:bCs/>
          <w:color w:val="000000"/>
          <w:sz w:val="24"/>
          <w:szCs w:val="24"/>
          <w:u w:val="single"/>
          <w:lang w:val="en-GB"/>
        </w:rPr>
        <w:t>Remedies</w:t>
      </w:r>
    </w:p>
    <w:p w:rsidR="00344298" w:rsidRPr="00344298" w:rsidRDefault="00344298" w:rsidP="00344298">
      <w:pPr>
        <w:widowControl w:val="0"/>
        <w:autoSpaceDE w:val="0"/>
        <w:autoSpaceDN w:val="0"/>
        <w:adjustRightInd w:val="0"/>
        <w:jc w:val="both"/>
        <w:rPr>
          <w:rFonts w:ascii="Times New Roman" w:hAnsi="Times New Roman" w:cs="Times New Roman"/>
          <w:bCs/>
          <w:color w:val="000000"/>
          <w:sz w:val="24"/>
          <w:szCs w:val="24"/>
          <w:u w:color="0000FF"/>
          <w:lang w:val="en-GB"/>
        </w:rPr>
      </w:pPr>
      <w:r w:rsidRPr="00344298">
        <w:rPr>
          <w:rFonts w:ascii="Times New Roman" w:hAnsi="Times New Roman" w:cs="Times New Roman"/>
          <w:bCs/>
          <w:color w:val="000000"/>
          <w:sz w:val="24"/>
          <w:szCs w:val="24"/>
          <w:u w:color="0000FF"/>
          <w:lang w:val="en-GB"/>
        </w:rPr>
        <w:t>Compensation</w:t>
      </w:r>
    </w:p>
    <w:p w:rsidR="00344298" w:rsidRPr="00344298" w:rsidRDefault="00344298" w:rsidP="00344298">
      <w:pPr>
        <w:widowControl w:val="0"/>
        <w:autoSpaceDE w:val="0"/>
        <w:autoSpaceDN w:val="0"/>
        <w:adjustRightInd w:val="0"/>
        <w:jc w:val="both"/>
        <w:rPr>
          <w:rFonts w:ascii="Times New Roman" w:hAnsi="Times New Roman" w:cs="Times New Roman"/>
          <w:bCs/>
          <w:color w:val="000000"/>
          <w:sz w:val="24"/>
          <w:szCs w:val="24"/>
          <w:u w:color="0000FF"/>
          <w:lang w:val="en-GB"/>
        </w:rPr>
      </w:pPr>
      <w:r w:rsidRPr="00344298">
        <w:rPr>
          <w:rFonts w:ascii="Times New Roman" w:hAnsi="Times New Roman" w:cs="Times New Roman"/>
          <w:bCs/>
          <w:color w:val="000000"/>
          <w:sz w:val="24"/>
          <w:szCs w:val="24"/>
          <w:u w:color="0000FF"/>
          <w:lang w:val="en-GB"/>
        </w:rPr>
        <w:t>Restitution</w:t>
      </w:r>
    </w:p>
    <w:p w:rsidR="00344298" w:rsidRPr="00344298" w:rsidRDefault="00344298" w:rsidP="00344298">
      <w:pPr>
        <w:widowControl w:val="0"/>
        <w:autoSpaceDE w:val="0"/>
        <w:autoSpaceDN w:val="0"/>
        <w:adjustRightInd w:val="0"/>
        <w:jc w:val="both"/>
        <w:rPr>
          <w:rFonts w:ascii="Times New Roman" w:hAnsi="Times New Roman" w:cs="Times New Roman"/>
          <w:bCs/>
          <w:color w:val="000000"/>
          <w:sz w:val="24"/>
          <w:szCs w:val="24"/>
          <w:u w:color="0000FF"/>
          <w:lang w:val="en-GB"/>
        </w:rPr>
      </w:pPr>
      <w:r w:rsidRPr="00344298">
        <w:rPr>
          <w:rFonts w:ascii="Times New Roman" w:hAnsi="Times New Roman" w:cs="Times New Roman"/>
          <w:bCs/>
          <w:color w:val="000000"/>
          <w:sz w:val="24"/>
          <w:szCs w:val="24"/>
          <w:u w:color="0000FF"/>
          <w:lang w:val="en-GB"/>
        </w:rPr>
        <w:t>Relocation to an alternative land</w:t>
      </w:r>
    </w:p>
    <w:p w:rsidR="00344298" w:rsidRDefault="00344298" w:rsidP="00344298">
      <w:pPr>
        <w:widowControl w:val="0"/>
        <w:autoSpaceDE w:val="0"/>
        <w:autoSpaceDN w:val="0"/>
        <w:adjustRightInd w:val="0"/>
        <w:jc w:val="both"/>
        <w:rPr>
          <w:rFonts w:ascii="Times New Roman" w:hAnsi="Times New Roman" w:cs="Times New Roman"/>
          <w:bCs/>
          <w:color w:val="000000"/>
          <w:sz w:val="24"/>
          <w:szCs w:val="24"/>
          <w:u w:color="0000FF"/>
          <w:lang w:val="en-GB"/>
        </w:rPr>
      </w:pPr>
      <w:r w:rsidRPr="00344298">
        <w:rPr>
          <w:rFonts w:ascii="Times New Roman" w:hAnsi="Times New Roman" w:cs="Times New Roman"/>
          <w:bCs/>
          <w:color w:val="000000"/>
          <w:sz w:val="24"/>
          <w:szCs w:val="24"/>
          <w:u w:color="0000FF"/>
          <w:lang w:val="en-GB"/>
        </w:rPr>
        <w:t xml:space="preserve">Creation of </w:t>
      </w:r>
      <w:r w:rsidR="004540B2" w:rsidRPr="00344298">
        <w:rPr>
          <w:rFonts w:ascii="Times New Roman" w:hAnsi="Times New Roman" w:cs="Times New Roman"/>
          <w:bCs/>
          <w:color w:val="000000"/>
          <w:sz w:val="24"/>
          <w:szCs w:val="24"/>
          <w:u w:color="0000FF"/>
          <w:lang w:val="en-GB"/>
        </w:rPr>
        <w:t>way leaves</w:t>
      </w:r>
    </w:p>
    <w:p w:rsidR="004540B2" w:rsidRDefault="004540B2" w:rsidP="00344298">
      <w:pPr>
        <w:widowControl w:val="0"/>
        <w:autoSpaceDE w:val="0"/>
        <w:autoSpaceDN w:val="0"/>
        <w:adjustRightInd w:val="0"/>
        <w:jc w:val="both"/>
        <w:rPr>
          <w:rFonts w:ascii="Times New Roman" w:hAnsi="Times New Roman" w:cs="Times New Roman"/>
          <w:bCs/>
          <w:color w:val="000000"/>
          <w:sz w:val="24"/>
          <w:szCs w:val="24"/>
          <w:u w:color="0000FF"/>
          <w:lang w:val="en-GB"/>
        </w:rPr>
      </w:pPr>
      <w:r>
        <w:rPr>
          <w:rFonts w:ascii="Times New Roman" w:hAnsi="Times New Roman" w:cs="Times New Roman"/>
          <w:bCs/>
          <w:color w:val="000000"/>
          <w:sz w:val="24"/>
          <w:szCs w:val="24"/>
          <w:u w:color="0000FF"/>
          <w:lang w:val="en-GB"/>
        </w:rPr>
        <w:t>Refunds to bonafide third party purchasers</w:t>
      </w:r>
    </w:p>
    <w:p w:rsidR="004540B2" w:rsidRPr="004540B2" w:rsidRDefault="004540B2" w:rsidP="00344298">
      <w:pPr>
        <w:widowControl w:val="0"/>
        <w:autoSpaceDE w:val="0"/>
        <w:autoSpaceDN w:val="0"/>
        <w:adjustRightInd w:val="0"/>
        <w:jc w:val="both"/>
        <w:rPr>
          <w:rFonts w:ascii="Times New Roman" w:hAnsi="Times New Roman" w:cs="Times New Roman"/>
          <w:b/>
          <w:bCs/>
          <w:color w:val="000000"/>
          <w:sz w:val="24"/>
          <w:szCs w:val="24"/>
          <w:u w:val="single"/>
          <w:lang w:val="en-GB"/>
        </w:rPr>
      </w:pPr>
      <w:r w:rsidRPr="004540B2">
        <w:rPr>
          <w:rFonts w:ascii="Times New Roman" w:hAnsi="Times New Roman" w:cs="Times New Roman"/>
          <w:b/>
          <w:bCs/>
          <w:color w:val="000000"/>
          <w:sz w:val="24"/>
          <w:szCs w:val="24"/>
          <w:u w:val="single"/>
          <w:lang w:val="en-GB"/>
        </w:rPr>
        <w:t>Aggrieved Party</w:t>
      </w:r>
    </w:p>
    <w:p w:rsidR="004540B2" w:rsidRPr="00344298" w:rsidRDefault="004540B2" w:rsidP="00344298">
      <w:pPr>
        <w:widowControl w:val="0"/>
        <w:autoSpaceDE w:val="0"/>
        <w:autoSpaceDN w:val="0"/>
        <w:adjustRightInd w:val="0"/>
        <w:jc w:val="both"/>
        <w:rPr>
          <w:rFonts w:ascii="Times New Roman" w:hAnsi="Times New Roman" w:cs="Times New Roman"/>
          <w:bCs/>
          <w:color w:val="000000"/>
          <w:sz w:val="24"/>
          <w:szCs w:val="24"/>
          <w:u w:color="0000FF"/>
          <w:lang w:val="en-GB"/>
        </w:rPr>
      </w:pPr>
      <w:r>
        <w:rPr>
          <w:rFonts w:ascii="Times New Roman" w:hAnsi="Times New Roman" w:cs="Times New Roman"/>
          <w:bCs/>
          <w:color w:val="000000"/>
          <w:sz w:val="24"/>
          <w:szCs w:val="24"/>
          <w:u w:color="0000FF"/>
          <w:lang w:val="en-GB"/>
        </w:rPr>
        <w:t>Appeal to the Environment and Land court.</w:t>
      </w:r>
    </w:p>
    <w:p w:rsidR="00D46093" w:rsidRDefault="00D46093" w:rsidP="0076243F">
      <w:pPr>
        <w:pStyle w:val="ListParagraph"/>
        <w:widowControl w:val="0"/>
        <w:numPr>
          <w:ilvl w:val="0"/>
          <w:numId w:val="67"/>
        </w:numPr>
        <w:autoSpaceDE w:val="0"/>
        <w:autoSpaceDN w:val="0"/>
        <w:adjustRightInd w:val="0"/>
        <w:jc w:val="both"/>
        <w:rPr>
          <w:rFonts w:ascii="Times New Roman" w:hAnsi="Times New Roman" w:cs="Times New Roman"/>
          <w:b/>
          <w:bCs/>
          <w:color w:val="000000"/>
          <w:sz w:val="24"/>
          <w:szCs w:val="24"/>
          <w:u w:color="0000FF"/>
          <w:lang w:val="en-GB"/>
        </w:rPr>
      </w:pPr>
      <w:r w:rsidRPr="0076243F">
        <w:rPr>
          <w:rFonts w:ascii="Times New Roman" w:hAnsi="Times New Roman" w:cs="Times New Roman"/>
          <w:b/>
          <w:bCs/>
          <w:color w:val="000000"/>
          <w:sz w:val="24"/>
          <w:szCs w:val="24"/>
          <w:u w:color="0000FF"/>
          <w:lang w:val="en-GB"/>
        </w:rPr>
        <w:t>Types of petitions and their application/use</w:t>
      </w:r>
    </w:p>
    <w:p w:rsidR="004540B2" w:rsidRPr="004540B2" w:rsidRDefault="004540B2" w:rsidP="004540B2">
      <w:pPr>
        <w:widowControl w:val="0"/>
        <w:autoSpaceDE w:val="0"/>
        <w:autoSpaceDN w:val="0"/>
        <w:adjustRightInd w:val="0"/>
        <w:jc w:val="both"/>
        <w:rPr>
          <w:rFonts w:ascii="Times New Roman" w:hAnsi="Times New Roman" w:cs="Times New Roman"/>
          <w:b/>
          <w:bCs/>
          <w:color w:val="000000"/>
          <w:sz w:val="24"/>
          <w:szCs w:val="24"/>
          <w:u w:color="0000FF"/>
          <w:lang w:val="en-GB"/>
        </w:rPr>
      </w:pPr>
      <w:r w:rsidRPr="004540B2">
        <w:rPr>
          <w:rFonts w:ascii="Times New Roman" w:hAnsi="Times New Roman" w:cs="Times New Roman"/>
          <w:b/>
          <w:bCs/>
          <w:color w:val="000000"/>
          <w:sz w:val="24"/>
          <w:szCs w:val="24"/>
          <w:u w:color="0000FF"/>
          <w:lang w:val="en-GB"/>
        </w:rPr>
        <w:t>Election</w:t>
      </w:r>
    </w:p>
    <w:p w:rsidR="004540B2" w:rsidRPr="004540B2" w:rsidRDefault="004540B2" w:rsidP="004540B2">
      <w:pPr>
        <w:widowControl w:val="0"/>
        <w:autoSpaceDE w:val="0"/>
        <w:autoSpaceDN w:val="0"/>
        <w:adjustRightInd w:val="0"/>
        <w:jc w:val="both"/>
        <w:rPr>
          <w:rFonts w:ascii="Times New Roman" w:hAnsi="Times New Roman" w:cs="Times New Roman"/>
          <w:b/>
          <w:bCs/>
          <w:color w:val="000000"/>
          <w:sz w:val="24"/>
          <w:szCs w:val="24"/>
          <w:u w:color="0000FF"/>
          <w:lang w:val="en-GB"/>
        </w:rPr>
      </w:pPr>
      <w:r w:rsidRPr="004540B2">
        <w:rPr>
          <w:rFonts w:ascii="Times New Roman" w:hAnsi="Times New Roman" w:cs="Times New Roman"/>
          <w:b/>
          <w:bCs/>
          <w:color w:val="000000"/>
          <w:sz w:val="24"/>
          <w:szCs w:val="24"/>
          <w:u w:color="0000FF"/>
          <w:lang w:val="en-GB"/>
        </w:rPr>
        <w:t>Constitutional-</w:t>
      </w:r>
      <w:r w:rsidRPr="004540B2">
        <w:rPr>
          <w:rFonts w:ascii="Times New Roman" w:hAnsi="Times New Roman" w:cs="Times New Roman"/>
          <w:bCs/>
          <w:color w:val="000000"/>
          <w:sz w:val="24"/>
          <w:szCs w:val="24"/>
          <w:u w:color="0000FF"/>
          <w:lang w:val="en-GB"/>
        </w:rPr>
        <w:t>enforcement of rights</w:t>
      </w:r>
    </w:p>
    <w:p w:rsidR="004540B2" w:rsidRPr="004540B2" w:rsidRDefault="004540B2" w:rsidP="004540B2">
      <w:pPr>
        <w:widowControl w:val="0"/>
        <w:autoSpaceDE w:val="0"/>
        <w:autoSpaceDN w:val="0"/>
        <w:adjustRightInd w:val="0"/>
        <w:jc w:val="both"/>
        <w:rPr>
          <w:rFonts w:ascii="Times New Roman" w:hAnsi="Times New Roman" w:cs="Times New Roman"/>
          <w:b/>
          <w:bCs/>
          <w:color w:val="000000"/>
          <w:sz w:val="24"/>
          <w:szCs w:val="24"/>
          <w:u w:color="0000FF"/>
          <w:lang w:val="en-GB"/>
        </w:rPr>
      </w:pPr>
      <w:r w:rsidRPr="004540B2">
        <w:rPr>
          <w:rFonts w:ascii="Times New Roman" w:hAnsi="Times New Roman" w:cs="Times New Roman"/>
          <w:b/>
          <w:bCs/>
          <w:color w:val="000000"/>
          <w:sz w:val="24"/>
          <w:szCs w:val="24"/>
          <w:u w:color="0000FF"/>
          <w:lang w:val="en-GB"/>
        </w:rPr>
        <w:t>Petition for grants</w:t>
      </w:r>
    </w:p>
    <w:p w:rsidR="004540B2" w:rsidRPr="004540B2" w:rsidRDefault="004540B2" w:rsidP="004540B2">
      <w:pPr>
        <w:widowControl w:val="0"/>
        <w:autoSpaceDE w:val="0"/>
        <w:autoSpaceDN w:val="0"/>
        <w:adjustRightInd w:val="0"/>
        <w:jc w:val="both"/>
        <w:rPr>
          <w:rFonts w:ascii="Times New Roman" w:hAnsi="Times New Roman" w:cs="Times New Roman"/>
          <w:b/>
          <w:bCs/>
          <w:color w:val="000000"/>
          <w:sz w:val="24"/>
          <w:szCs w:val="24"/>
          <w:u w:color="0000FF"/>
          <w:lang w:val="en-GB"/>
        </w:rPr>
      </w:pPr>
      <w:r w:rsidRPr="004540B2">
        <w:rPr>
          <w:rFonts w:ascii="Times New Roman" w:hAnsi="Times New Roman" w:cs="Times New Roman"/>
          <w:b/>
          <w:bCs/>
          <w:color w:val="000000"/>
          <w:sz w:val="24"/>
          <w:szCs w:val="24"/>
          <w:u w:color="0000FF"/>
          <w:lang w:val="en-GB"/>
        </w:rPr>
        <w:t>Divorce-dissolution of marriage</w:t>
      </w:r>
    </w:p>
    <w:p w:rsidR="004540B2" w:rsidRPr="004540B2" w:rsidRDefault="004540B2" w:rsidP="004540B2">
      <w:pPr>
        <w:widowControl w:val="0"/>
        <w:autoSpaceDE w:val="0"/>
        <w:autoSpaceDN w:val="0"/>
        <w:adjustRightInd w:val="0"/>
        <w:jc w:val="both"/>
        <w:rPr>
          <w:rFonts w:ascii="Times New Roman" w:hAnsi="Times New Roman" w:cs="Times New Roman"/>
          <w:b/>
          <w:bCs/>
          <w:color w:val="000000"/>
          <w:sz w:val="24"/>
          <w:szCs w:val="24"/>
          <w:u w:color="0000FF"/>
          <w:lang w:val="en-GB"/>
        </w:rPr>
      </w:pPr>
      <w:r w:rsidRPr="004540B2">
        <w:rPr>
          <w:rFonts w:ascii="Times New Roman" w:hAnsi="Times New Roman" w:cs="Times New Roman"/>
          <w:b/>
          <w:bCs/>
          <w:color w:val="000000"/>
          <w:sz w:val="24"/>
          <w:szCs w:val="24"/>
          <w:u w:color="0000FF"/>
          <w:lang w:val="en-GB"/>
        </w:rPr>
        <w:t>Petition for admission to the bar</w:t>
      </w:r>
    </w:p>
    <w:p w:rsidR="004540B2" w:rsidRDefault="004540B2" w:rsidP="004540B2">
      <w:pPr>
        <w:widowControl w:val="0"/>
        <w:autoSpaceDE w:val="0"/>
        <w:autoSpaceDN w:val="0"/>
        <w:adjustRightInd w:val="0"/>
        <w:jc w:val="both"/>
        <w:rPr>
          <w:rFonts w:ascii="Times New Roman" w:hAnsi="Times New Roman" w:cs="Times New Roman"/>
          <w:b/>
          <w:bCs/>
          <w:color w:val="000000"/>
          <w:sz w:val="24"/>
          <w:szCs w:val="24"/>
          <w:u w:color="0000FF"/>
          <w:lang w:val="en-GB"/>
        </w:rPr>
      </w:pPr>
      <w:r w:rsidRPr="004540B2">
        <w:rPr>
          <w:rFonts w:ascii="Times New Roman" w:hAnsi="Times New Roman" w:cs="Times New Roman"/>
          <w:b/>
          <w:bCs/>
          <w:color w:val="000000"/>
          <w:sz w:val="24"/>
          <w:szCs w:val="24"/>
          <w:u w:color="0000FF"/>
          <w:lang w:val="en-GB"/>
        </w:rPr>
        <w:t>Petition to be appointed as senior counsel</w:t>
      </w:r>
    </w:p>
    <w:p w:rsidR="004540B2" w:rsidRPr="004540B2" w:rsidRDefault="004540B2" w:rsidP="004540B2">
      <w:pPr>
        <w:widowControl w:val="0"/>
        <w:autoSpaceDE w:val="0"/>
        <w:autoSpaceDN w:val="0"/>
        <w:adjustRightInd w:val="0"/>
        <w:jc w:val="both"/>
        <w:rPr>
          <w:rFonts w:ascii="Times New Roman" w:hAnsi="Times New Roman" w:cs="Times New Roman"/>
          <w:b/>
          <w:bCs/>
          <w:color w:val="000000"/>
          <w:sz w:val="24"/>
          <w:szCs w:val="24"/>
          <w:u w:val="single"/>
          <w:lang w:val="en-GB"/>
        </w:rPr>
      </w:pPr>
      <w:r w:rsidRPr="004540B2">
        <w:rPr>
          <w:rFonts w:ascii="Times New Roman" w:hAnsi="Times New Roman" w:cs="Times New Roman"/>
          <w:b/>
          <w:bCs/>
          <w:color w:val="000000"/>
          <w:sz w:val="24"/>
          <w:szCs w:val="24"/>
          <w:u w:val="single"/>
          <w:lang w:val="en-GB"/>
        </w:rPr>
        <w:t>Rights that cannot be limited</w:t>
      </w:r>
    </w:p>
    <w:p w:rsidR="004540B2" w:rsidRPr="004540B2" w:rsidRDefault="004540B2" w:rsidP="004540B2">
      <w:pPr>
        <w:widowControl w:val="0"/>
        <w:autoSpaceDE w:val="0"/>
        <w:autoSpaceDN w:val="0"/>
        <w:adjustRightInd w:val="0"/>
        <w:jc w:val="both"/>
        <w:rPr>
          <w:rFonts w:ascii="Times New Roman" w:hAnsi="Times New Roman" w:cs="Times New Roman"/>
          <w:bCs/>
          <w:color w:val="000000"/>
          <w:sz w:val="24"/>
          <w:szCs w:val="24"/>
          <w:u w:color="0000FF"/>
          <w:lang w:val="en-GB"/>
        </w:rPr>
      </w:pPr>
      <w:r w:rsidRPr="004540B2">
        <w:rPr>
          <w:rFonts w:ascii="Times New Roman" w:hAnsi="Times New Roman" w:cs="Times New Roman"/>
          <w:bCs/>
          <w:color w:val="000000"/>
          <w:sz w:val="24"/>
          <w:szCs w:val="24"/>
          <w:u w:color="0000FF"/>
          <w:lang w:val="en-GB"/>
        </w:rPr>
        <w:t>Habeas corpus</w:t>
      </w:r>
    </w:p>
    <w:p w:rsidR="004540B2" w:rsidRPr="004540B2" w:rsidRDefault="004540B2" w:rsidP="004540B2">
      <w:pPr>
        <w:widowControl w:val="0"/>
        <w:autoSpaceDE w:val="0"/>
        <w:autoSpaceDN w:val="0"/>
        <w:adjustRightInd w:val="0"/>
        <w:jc w:val="both"/>
        <w:rPr>
          <w:rFonts w:ascii="Times New Roman" w:hAnsi="Times New Roman" w:cs="Times New Roman"/>
          <w:bCs/>
          <w:color w:val="000000"/>
          <w:sz w:val="24"/>
          <w:szCs w:val="24"/>
          <w:u w:color="0000FF"/>
          <w:lang w:val="en-GB"/>
        </w:rPr>
      </w:pPr>
      <w:r w:rsidRPr="004540B2">
        <w:rPr>
          <w:rFonts w:ascii="Times New Roman" w:hAnsi="Times New Roman" w:cs="Times New Roman"/>
          <w:bCs/>
          <w:color w:val="000000"/>
          <w:sz w:val="24"/>
          <w:szCs w:val="24"/>
          <w:u w:color="0000FF"/>
          <w:lang w:val="en-GB"/>
        </w:rPr>
        <w:t>Fair hearing</w:t>
      </w:r>
    </w:p>
    <w:p w:rsidR="004540B2" w:rsidRPr="004540B2" w:rsidRDefault="004540B2" w:rsidP="004540B2">
      <w:pPr>
        <w:widowControl w:val="0"/>
        <w:autoSpaceDE w:val="0"/>
        <w:autoSpaceDN w:val="0"/>
        <w:adjustRightInd w:val="0"/>
        <w:jc w:val="both"/>
        <w:rPr>
          <w:rFonts w:ascii="Times New Roman" w:hAnsi="Times New Roman" w:cs="Times New Roman"/>
          <w:bCs/>
          <w:color w:val="000000"/>
          <w:sz w:val="24"/>
          <w:szCs w:val="24"/>
          <w:u w:color="0000FF"/>
          <w:lang w:val="en-GB"/>
        </w:rPr>
      </w:pPr>
      <w:r w:rsidRPr="004540B2">
        <w:rPr>
          <w:rFonts w:ascii="Times New Roman" w:hAnsi="Times New Roman" w:cs="Times New Roman"/>
          <w:bCs/>
          <w:color w:val="000000"/>
          <w:sz w:val="24"/>
          <w:szCs w:val="24"/>
          <w:u w:color="0000FF"/>
          <w:lang w:val="en-GB"/>
        </w:rPr>
        <w:t>Solitude or servitude</w:t>
      </w:r>
    </w:p>
    <w:p w:rsidR="004540B2" w:rsidRPr="004540B2" w:rsidRDefault="004540B2" w:rsidP="004540B2">
      <w:pPr>
        <w:widowControl w:val="0"/>
        <w:autoSpaceDE w:val="0"/>
        <w:autoSpaceDN w:val="0"/>
        <w:adjustRightInd w:val="0"/>
        <w:jc w:val="both"/>
        <w:rPr>
          <w:rFonts w:ascii="Times New Roman" w:hAnsi="Times New Roman" w:cs="Times New Roman"/>
          <w:bCs/>
          <w:color w:val="000000"/>
          <w:sz w:val="24"/>
          <w:szCs w:val="24"/>
          <w:u w:color="0000FF"/>
          <w:lang w:val="en-GB"/>
        </w:rPr>
      </w:pPr>
      <w:r w:rsidRPr="004540B2">
        <w:rPr>
          <w:rFonts w:ascii="Times New Roman" w:hAnsi="Times New Roman" w:cs="Times New Roman"/>
          <w:bCs/>
          <w:color w:val="000000"/>
          <w:sz w:val="24"/>
          <w:szCs w:val="24"/>
          <w:u w:color="0000FF"/>
          <w:lang w:val="en-GB"/>
        </w:rPr>
        <w:t>Inhuman treatment</w:t>
      </w:r>
    </w:p>
    <w:p w:rsidR="00D46093" w:rsidRPr="0076243F" w:rsidRDefault="00D46093" w:rsidP="00D46093">
      <w:pPr>
        <w:widowControl w:val="0"/>
        <w:autoSpaceDE w:val="0"/>
        <w:autoSpaceDN w:val="0"/>
        <w:adjustRightInd w:val="0"/>
        <w:jc w:val="both"/>
        <w:rPr>
          <w:rFonts w:ascii="Times New Roman" w:hAnsi="Times New Roman" w:cs="Times New Roman"/>
          <w:b/>
          <w:bCs/>
          <w:color w:val="000000"/>
          <w:sz w:val="24"/>
          <w:szCs w:val="24"/>
          <w:u w:color="0000FF"/>
          <w:lang w:val="en-GB"/>
        </w:rPr>
      </w:pPr>
      <w:r w:rsidRPr="0076243F">
        <w:rPr>
          <w:rFonts w:ascii="Times New Roman" w:hAnsi="Times New Roman" w:cs="Times New Roman"/>
          <w:b/>
          <w:bCs/>
          <w:color w:val="000000"/>
          <w:sz w:val="24"/>
          <w:szCs w:val="24"/>
          <w:u w:color="0000FF"/>
          <w:lang w:val="en-GB"/>
        </w:rPr>
        <w:t>10. Is it ethical and morally appropriate to post what you have been asked in orals to WhatsApp groups to other student who have not yet been examined?(whichever your answer) why?</w:t>
      </w:r>
    </w:p>
    <w:p w:rsidR="007E4A7D" w:rsidRPr="0076243F" w:rsidRDefault="00D46093" w:rsidP="007E4A7D">
      <w:pPr>
        <w:jc w:val="both"/>
        <w:rPr>
          <w:rFonts w:ascii="Times New Roman" w:hAnsi="Times New Roman" w:cs="Times New Roman"/>
          <w:sz w:val="24"/>
          <w:szCs w:val="24"/>
          <w:lang w:val="en-GB"/>
        </w:rPr>
      </w:pPr>
      <w:r w:rsidRPr="0076243F">
        <w:rPr>
          <w:rFonts w:ascii="Times New Roman" w:hAnsi="Times New Roman" w:cs="Times New Roman"/>
          <w:sz w:val="24"/>
          <w:szCs w:val="24"/>
          <w:lang w:val="en-GB"/>
        </w:rPr>
        <w:t xml:space="preserve">Judged by then results that see the greatest </w:t>
      </w:r>
      <w:r w:rsidR="0076243F" w:rsidRPr="0076243F">
        <w:rPr>
          <w:rFonts w:ascii="Times New Roman" w:hAnsi="Times New Roman" w:cs="Times New Roman"/>
          <w:sz w:val="24"/>
          <w:szCs w:val="24"/>
          <w:lang w:val="en-GB"/>
        </w:rPr>
        <w:t>number</w:t>
      </w:r>
      <w:r w:rsidRPr="0076243F">
        <w:rPr>
          <w:rFonts w:ascii="Times New Roman" w:hAnsi="Times New Roman" w:cs="Times New Roman"/>
          <w:sz w:val="24"/>
          <w:szCs w:val="24"/>
          <w:lang w:val="en-GB"/>
        </w:rPr>
        <w:t xml:space="preserve"> of people impacted positively. In this case, sharing of the questions via Whatsapp, which has not been expressly prohibited by any written law or social norm (as it seems to have been the practice years previous) means an increased likelihood in students passing their orals thus overall improvement in the route to qualification.</w:t>
      </w:r>
    </w:p>
    <w:p w:rsidR="00D46093" w:rsidRPr="0076243F" w:rsidRDefault="007E4A7D" w:rsidP="007E4A7D">
      <w:pPr>
        <w:jc w:val="center"/>
        <w:rPr>
          <w:rFonts w:ascii="Times New Roman" w:hAnsi="Times New Roman" w:cs="Times New Roman"/>
          <w:sz w:val="28"/>
          <w:szCs w:val="28"/>
          <w:lang w:val="en-GB"/>
        </w:rPr>
      </w:pPr>
      <w:r w:rsidRPr="0076243F">
        <w:rPr>
          <w:rFonts w:ascii="Times New Roman" w:hAnsi="Times New Roman" w:cs="Times New Roman"/>
          <w:b/>
          <w:bCs/>
          <w:color w:val="0000FF"/>
          <w:sz w:val="28"/>
          <w:szCs w:val="28"/>
          <w:u w:val="single" w:color="0000FF"/>
          <w:lang w:val="en-GB"/>
        </w:rPr>
        <w:t>Set 7</w:t>
      </w:r>
      <w:r w:rsidR="00D46093" w:rsidRPr="0076243F">
        <w:rPr>
          <w:rFonts w:ascii="Times New Roman" w:hAnsi="Times New Roman" w:cs="Times New Roman"/>
          <w:b/>
          <w:bCs/>
          <w:color w:val="0000FF"/>
          <w:sz w:val="28"/>
          <w:szCs w:val="28"/>
          <w:u w:val="single" w:color="0000FF"/>
          <w:lang w:val="en-GB"/>
        </w:rPr>
        <w:t xml:space="preserve"> Questions</w:t>
      </w:r>
      <w:r w:rsidR="00D46093" w:rsidRPr="0076243F">
        <w:rPr>
          <w:rFonts w:ascii="Times New Roman" w:hAnsi="Times New Roman" w:cs="Times New Roman"/>
          <w:b/>
          <w:bCs/>
          <w:color w:val="0000FF"/>
          <w:sz w:val="28"/>
          <w:szCs w:val="28"/>
          <w:u w:color="0000FF"/>
          <w:lang w:val="en-GB"/>
        </w:rPr>
        <w:t>:</w:t>
      </w:r>
    </w:p>
    <w:p w:rsidR="00D46093" w:rsidRPr="0076243F" w:rsidRDefault="00D46093" w:rsidP="0076243F">
      <w:pPr>
        <w:widowControl w:val="0"/>
        <w:numPr>
          <w:ilvl w:val="0"/>
          <w:numId w:val="78"/>
        </w:numPr>
        <w:tabs>
          <w:tab w:val="left" w:pos="20"/>
          <w:tab w:val="left" w:pos="458"/>
        </w:tabs>
        <w:autoSpaceDE w:val="0"/>
        <w:autoSpaceDN w:val="0"/>
        <w:adjustRightInd w:val="0"/>
        <w:spacing w:after="0" w:line="240" w:lineRule="auto"/>
        <w:ind w:left="458" w:hanging="459"/>
        <w:jc w:val="both"/>
        <w:rPr>
          <w:rFonts w:ascii="Times New Roman" w:hAnsi="Times New Roman" w:cs="Times New Roman"/>
          <w:b/>
          <w:bCs/>
          <w:color w:val="000000"/>
          <w:sz w:val="24"/>
          <w:szCs w:val="24"/>
          <w:u w:color="0000FF"/>
          <w:lang w:val="en-GB"/>
        </w:rPr>
      </w:pPr>
      <w:r w:rsidRPr="0076243F">
        <w:rPr>
          <w:rFonts w:ascii="Times New Roman" w:hAnsi="Times New Roman" w:cs="Times New Roman"/>
          <w:b/>
          <w:bCs/>
          <w:color w:val="000000"/>
          <w:sz w:val="24"/>
          <w:szCs w:val="24"/>
          <w:u w:color="0000FF"/>
          <w:lang w:val="en-GB"/>
        </w:rPr>
        <w:t>What is the 3 strike principle</w:t>
      </w:r>
    </w:p>
    <w:p w:rsidR="007E4A7D" w:rsidRPr="0076243F" w:rsidRDefault="007E4A7D" w:rsidP="007E4A7D">
      <w:pPr>
        <w:widowControl w:val="0"/>
        <w:tabs>
          <w:tab w:val="left" w:pos="20"/>
          <w:tab w:val="left" w:pos="458"/>
        </w:tabs>
        <w:autoSpaceDE w:val="0"/>
        <w:autoSpaceDN w:val="0"/>
        <w:adjustRightInd w:val="0"/>
        <w:spacing w:after="0" w:line="240" w:lineRule="auto"/>
        <w:jc w:val="both"/>
        <w:rPr>
          <w:rFonts w:ascii="Times New Roman" w:hAnsi="Times New Roman" w:cs="Times New Roman"/>
          <w:b/>
          <w:bCs/>
          <w:color w:val="000000"/>
          <w:sz w:val="24"/>
          <w:szCs w:val="24"/>
          <w:u w:color="0000FF"/>
          <w:lang w:val="en-GB"/>
        </w:rPr>
      </w:pPr>
    </w:p>
    <w:p w:rsidR="00D46093" w:rsidRPr="0076243F" w:rsidRDefault="00D46093" w:rsidP="00D46093">
      <w:pPr>
        <w:widowControl w:val="0"/>
        <w:autoSpaceDE w:val="0"/>
        <w:autoSpaceDN w:val="0"/>
        <w:adjustRightInd w:val="0"/>
        <w:jc w:val="both"/>
        <w:rPr>
          <w:rFonts w:ascii="Times New Roman" w:hAnsi="Times New Roman" w:cs="Times New Roman"/>
          <w:color w:val="000000"/>
          <w:sz w:val="24"/>
          <w:szCs w:val="24"/>
          <w:u w:color="0000FF"/>
          <w:lang w:val="en-GB"/>
        </w:rPr>
      </w:pPr>
      <w:r w:rsidRPr="0076243F">
        <w:rPr>
          <w:rFonts w:ascii="Times New Roman" w:hAnsi="Times New Roman" w:cs="Times New Roman"/>
          <w:color w:val="000000"/>
          <w:sz w:val="24"/>
          <w:szCs w:val="24"/>
          <w:u w:color="0000FF"/>
          <w:lang w:val="en-GB"/>
        </w:rPr>
        <w:t>The 3 strike principle significantly increases sentencing of persons convicted of a felony and who have previously been convicted of two or more violent crimes or serious felonies and limits the ability of these offenders to receive a punishment other than life imprisonment.</w:t>
      </w:r>
    </w:p>
    <w:p w:rsidR="00D46093" w:rsidRPr="0076243F" w:rsidRDefault="00D46093" w:rsidP="00D46093">
      <w:pPr>
        <w:widowControl w:val="0"/>
        <w:autoSpaceDE w:val="0"/>
        <w:autoSpaceDN w:val="0"/>
        <w:adjustRightInd w:val="0"/>
        <w:jc w:val="both"/>
        <w:rPr>
          <w:rFonts w:ascii="Times New Roman" w:hAnsi="Times New Roman" w:cs="Times New Roman"/>
          <w:color w:val="000000"/>
          <w:sz w:val="24"/>
          <w:szCs w:val="24"/>
          <w:u w:color="0000FF"/>
          <w:lang w:val="en-GB"/>
        </w:rPr>
      </w:pPr>
      <w:r w:rsidRPr="0076243F">
        <w:rPr>
          <w:rFonts w:ascii="Times New Roman" w:hAnsi="Times New Roman" w:cs="Times New Roman"/>
          <w:color w:val="000000"/>
          <w:sz w:val="24"/>
          <w:szCs w:val="24"/>
          <w:u w:color="0000FF"/>
          <w:lang w:val="en-GB"/>
        </w:rPr>
        <w:t>On the 3strike principle if the 3rd strike is not a serious or violent crime, one can appeal and have the sentence reduced or dismissed.</w:t>
      </w:r>
    </w:p>
    <w:p w:rsidR="00D46093" w:rsidRPr="0076243F" w:rsidRDefault="00D46093" w:rsidP="0076243F">
      <w:pPr>
        <w:widowControl w:val="0"/>
        <w:numPr>
          <w:ilvl w:val="0"/>
          <w:numId w:val="79"/>
        </w:numPr>
        <w:tabs>
          <w:tab w:val="left" w:pos="20"/>
          <w:tab w:val="left" w:pos="458"/>
        </w:tabs>
        <w:autoSpaceDE w:val="0"/>
        <w:autoSpaceDN w:val="0"/>
        <w:adjustRightInd w:val="0"/>
        <w:spacing w:after="0" w:line="240" w:lineRule="auto"/>
        <w:ind w:left="458" w:hanging="459"/>
        <w:jc w:val="both"/>
        <w:rPr>
          <w:rFonts w:ascii="Times New Roman" w:hAnsi="Times New Roman" w:cs="Times New Roman"/>
          <w:b/>
          <w:bCs/>
          <w:color w:val="000000"/>
          <w:sz w:val="24"/>
          <w:szCs w:val="24"/>
          <w:u w:color="0000FF"/>
          <w:lang w:val="en-GB"/>
        </w:rPr>
      </w:pPr>
      <w:r w:rsidRPr="0076243F">
        <w:rPr>
          <w:rFonts w:ascii="Times New Roman" w:hAnsi="Times New Roman" w:cs="Times New Roman"/>
          <w:b/>
          <w:bCs/>
          <w:color w:val="000000"/>
          <w:sz w:val="24"/>
          <w:szCs w:val="24"/>
          <w:u w:color="0000FF"/>
          <w:lang w:val="en-GB"/>
        </w:rPr>
        <w:t>what happens when a plaintiff files a case and 2 years on he has not appeared, what options are available to the defendant</w:t>
      </w:r>
    </w:p>
    <w:p w:rsidR="007E4A7D" w:rsidRPr="0076243F" w:rsidRDefault="007E4A7D" w:rsidP="007E4A7D">
      <w:pPr>
        <w:widowControl w:val="0"/>
        <w:tabs>
          <w:tab w:val="left" w:pos="20"/>
          <w:tab w:val="left" w:pos="458"/>
        </w:tabs>
        <w:autoSpaceDE w:val="0"/>
        <w:autoSpaceDN w:val="0"/>
        <w:adjustRightInd w:val="0"/>
        <w:spacing w:after="0" w:line="240" w:lineRule="auto"/>
        <w:jc w:val="both"/>
        <w:rPr>
          <w:rFonts w:ascii="Times New Roman" w:hAnsi="Times New Roman" w:cs="Times New Roman"/>
          <w:b/>
          <w:bCs/>
          <w:color w:val="000000"/>
          <w:sz w:val="24"/>
          <w:szCs w:val="24"/>
          <w:u w:color="0000FF"/>
          <w:lang w:val="en-GB"/>
        </w:rPr>
      </w:pPr>
    </w:p>
    <w:p w:rsidR="00D46093" w:rsidRPr="0076243F" w:rsidRDefault="00D46093" w:rsidP="00D46093">
      <w:pPr>
        <w:widowControl w:val="0"/>
        <w:autoSpaceDE w:val="0"/>
        <w:autoSpaceDN w:val="0"/>
        <w:adjustRightInd w:val="0"/>
        <w:jc w:val="both"/>
        <w:rPr>
          <w:rFonts w:ascii="Times New Roman" w:hAnsi="Times New Roman" w:cs="Times New Roman"/>
          <w:color w:val="000000"/>
          <w:sz w:val="24"/>
          <w:szCs w:val="24"/>
          <w:u w:color="0000FF"/>
          <w:lang w:val="en-GB"/>
        </w:rPr>
      </w:pPr>
      <w:r w:rsidRPr="0076243F">
        <w:rPr>
          <w:rFonts w:ascii="Times New Roman" w:hAnsi="Times New Roman" w:cs="Times New Roman"/>
          <w:color w:val="000000"/>
          <w:sz w:val="24"/>
          <w:szCs w:val="24"/>
          <w:u w:color="0000FF"/>
          <w:lang w:val="en-GB"/>
        </w:rPr>
        <w:t xml:space="preserve">The defendant can make an application for dismissal of a case for Want of Prosecution, this is as per </w:t>
      </w:r>
      <w:r w:rsidRPr="0076243F">
        <w:rPr>
          <w:rFonts w:ascii="Times New Roman" w:hAnsi="Times New Roman" w:cs="Times New Roman"/>
          <w:color w:val="FB0207"/>
          <w:sz w:val="24"/>
          <w:szCs w:val="24"/>
          <w:u w:color="0000FF"/>
          <w:lang w:val="en-GB"/>
        </w:rPr>
        <w:t>Order 17 Rule 2(3) of the Civil Procedure Rules 2010</w:t>
      </w:r>
      <w:r w:rsidRPr="0076243F">
        <w:rPr>
          <w:rFonts w:ascii="Times New Roman" w:hAnsi="Times New Roman" w:cs="Times New Roman"/>
          <w:color w:val="000000"/>
          <w:sz w:val="24"/>
          <w:szCs w:val="24"/>
          <w:u w:color="0000FF"/>
          <w:lang w:val="en-GB"/>
        </w:rPr>
        <w:t>.</w:t>
      </w:r>
    </w:p>
    <w:p w:rsidR="00D46093" w:rsidRPr="0076243F" w:rsidRDefault="00D46093" w:rsidP="00D46093">
      <w:pPr>
        <w:widowControl w:val="0"/>
        <w:autoSpaceDE w:val="0"/>
        <w:autoSpaceDN w:val="0"/>
        <w:adjustRightInd w:val="0"/>
        <w:jc w:val="both"/>
        <w:rPr>
          <w:rFonts w:ascii="Times New Roman" w:hAnsi="Times New Roman" w:cs="Times New Roman"/>
          <w:color w:val="000000"/>
          <w:sz w:val="24"/>
          <w:szCs w:val="24"/>
          <w:u w:color="0000FF"/>
          <w:lang w:val="en-GB"/>
        </w:rPr>
      </w:pPr>
      <w:r w:rsidRPr="0076243F">
        <w:rPr>
          <w:rFonts w:ascii="Times New Roman" w:hAnsi="Times New Roman" w:cs="Times New Roman"/>
          <w:color w:val="000000"/>
          <w:sz w:val="24"/>
          <w:szCs w:val="24"/>
          <w:u w:color="0000FF"/>
          <w:lang w:val="en-GB"/>
        </w:rPr>
        <w:t>It's also a pre-requisite that such an application for dismissal must be brought to the notification of both parties.</w:t>
      </w:r>
    </w:p>
    <w:p w:rsidR="00D46093" w:rsidRPr="0076243F" w:rsidRDefault="00D46093" w:rsidP="0076243F">
      <w:pPr>
        <w:widowControl w:val="0"/>
        <w:numPr>
          <w:ilvl w:val="0"/>
          <w:numId w:val="80"/>
        </w:numPr>
        <w:tabs>
          <w:tab w:val="left" w:pos="20"/>
          <w:tab w:val="left" w:pos="458"/>
        </w:tabs>
        <w:autoSpaceDE w:val="0"/>
        <w:autoSpaceDN w:val="0"/>
        <w:adjustRightInd w:val="0"/>
        <w:spacing w:after="0" w:line="240" w:lineRule="auto"/>
        <w:ind w:left="458" w:hanging="459"/>
        <w:jc w:val="both"/>
        <w:rPr>
          <w:rFonts w:ascii="Times New Roman" w:hAnsi="Times New Roman" w:cs="Times New Roman"/>
          <w:b/>
          <w:bCs/>
          <w:color w:val="000000"/>
          <w:sz w:val="24"/>
          <w:szCs w:val="24"/>
          <w:u w:color="0000FF"/>
          <w:lang w:val="en-GB"/>
        </w:rPr>
      </w:pPr>
      <w:r w:rsidRPr="0076243F">
        <w:rPr>
          <w:rFonts w:ascii="Times New Roman" w:hAnsi="Times New Roman" w:cs="Times New Roman"/>
          <w:b/>
          <w:bCs/>
          <w:color w:val="000000"/>
          <w:sz w:val="24"/>
          <w:szCs w:val="24"/>
          <w:u w:color="0000FF"/>
          <w:lang w:val="en-GB"/>
        </w:rPr>
        <w:t>Difference between judgement, judgement in default and summary judgement</w:t>
      </w:r>
    </w:p>
    <w:p w:rsidR="007E4A7D" w:rsidRPr="0076243F" w:rsidRDefault="007E4A7D" w:rsidP="007E4A7D">
      <w:pPr>
        <w:widowControl w:val="0"/>
        <w:tabs>
          <w:tab w:val="left" w:pos="20"/>
          <w:tab w:val="left" w:pos="458"/>
        </w:tabs>
        <w:autoSpaceDE w:val="0"/>
        <w:autoSpaceDN w:val="0"/>
        <w:adjustRightInd w:val="0"/>
        <w:spacing w:after="0" w:line="240" w:lineRule="auto"/>
        <w:jc w:val="both"/>
        <w:rPr>
          <w:rFonts w:ascii="Times New Roman" w:hAnsi="Times New Roman" w:cs="Times New Roman"/>
          <w:b/>
          <w:bCs/>
          <w:color w:val="000000"/>
          <w:sz w:val="24"/>
          <w:szCs w:val="24"/>
          <w:u w:color="0000FF"/>
          <w:lang w:val="en-GB"/>
        </w:rPr>
      </w:pPr>
    </w:p>
    <w:p w:rsidR="00D46093" w:rsidRPr="0076243F" w:rsidRDefault="00D46093" w:rsidP="00D46093">
      <w:pPr>
        <w:widowControl w:val="0"/>
        <w:autoSpaceDE w:val="0"/>
        <w:autoSpaceDN w:val="0"/>
        <w:adjustRightInd w:val="0"/>
        <w:jc w:val="both"/>
        <w:rPr>
          <w:rFonts w:ascii="Times New Roman" w:hAnsi="Times New Roman" w:cs="Times New Roman"/>
          <w:color w:val="000000"/>
          <w:sz w:val="24"/>
          <w:szCs w:val="24"/>
          <w:u w:color="000000"/>
          <w:lang w:val="en-GB"/>
        </w:rPr>
      </w:pPr>
      <w:r w:rsidRPr="0076243F">
        <w:rPr>
          <w:rFonts w:ascii="Times New Roman" w:hAnsi="Times New Roman" w:cs="Times New Roman"/>
          <w:color w:val="000000"/>
          <w:sz w:val="24"/>
          <w:szCs w:val="24"/>
          <w:u w:val="single" w:color="000000"/>
          <w:lang w:val="en-GB"/>
        </w:rPr>
        <w:t xml:space="preserve">A judgement </w:t>
      </w:r>
      <w:r w:rsidRPr="0076243F">
        <w:rPr>
          <w:rFonts w:ascii="Times New Roman" w:hAnsi="Times New Roman" w:cs="Times New Roman"/>
          <w:color w:val="000000"/>
          <w:sz w:val="24"/>
          <w:szCs w:val="24"/>
          <w:u w:color="000000"/>
          <w:lang w:val="en-GB"/>
        </w:rPr>
        <w:t xml:space="preserve">is the final decision made on the matter after both parties have presented their case and have argued it out. </w:t>
      </w:r>
    </w:p>
    <w:p w:rsidR="00D46093" w:rsidRPr="0076243F" w:rsidRDefault="00D46093" w:rsidP="00D46093">
      <w:pPr>
        <w:widowControl w:val="0"/>
        <w:autoSpaceDE w:val="0"/>
        <w:autoSpaceDN w:val="0"/>
        <w:adjustRightInd w:val="0"/>
        <w:jc w:val="both"/>
        <w:rPr>
          <w:rFonts w:ascii="Times New Roman" w:hAnsi="Times New Roman" w:cs="Times New Roman"/>
          <w:color w:val="000000"/>
          <w:sz w:val="24"/>
          <w:szCs w:val="24"/>
          <w:u w:color="000000"/>
          <w:lang w:val="en-GB"/>
        </w:rPr>
      </w:pPr>
      <w:r w:rsidRPr="0076243F">
        <w:rPr>
          <w:rFonts w:ascii="Times New Roman" w:hAnsi="Times New Roman" w:cs="Times New Roman"/>
          <w:color w:val="000000"/>
          <w:sz w:val="24"/>
          <w:szCs w:val="24"/>
          <w:u w:val="single" w:color="000000"/>
          <w:lang w:val="en-GB"/>
        </w:rPr>
        <w:t>Judgement in default</w:t>
      </w:r>
      <w:r w:rsidRPr="0076243F">
        <w:rPr>
          <w:rFonts w:ascii="Times New Roman" w:hAnsi="Times New Roman" w:cs="Times New Roman"/>
          <w:color w:val="000000"/>
          <w:sz w:val="24"/>
          <w:szCs w:val="24"/>
          <w:u w:color="000000"/>
          <w:lang w:val="en-GB"/>
        </w:rPr>
        <w:t xml:space="preserve"> is made when one party fails to appear in court after being served with the summons. It is also final but can be set aside if the other party seeks leave of court by giving reasons for his non-appearance</w:t>
      </w:r>
    </w:p>
    <w:p w:rsidR="00D46093" w:rsidRPr="0076243F" w:rsidRDefault="00D46093" w:rsidP="00D46093">
      <w:pPr>
        <w:widowControl w:val="0"/>
        <w:autoSpaceDE w:val="0"/>
        <w:autoSpaceDN w:val="0"/>
        <w:adjustRightInd w:val="0"/>
        <w:jc w:val="both"/>
        <w:rPr>
          <w:rFonts w:ascii="Times New Roman" w:hAnsi="Times New Roman" w:cs="Times New Roman"/>
          <w:color w:val="000000"/>
          <w:sz w:val="24"/>
          <w:szCs w:val="24"/>
          <w:u w:color="000000"/>
          <w:lang w:val="en-GB"/>
        </w:rPr>
      </w:pPr>
      <w:r w:rsidRPr="0076243F">
        <w:rPr>
          <w:rFonts w:ascii="Times New Roman" w:hAnsi="Times New Roman" w:cs="Times New Roman"/>
          <w:color w:val="000000"/>
          <w:sz w:val="24"/>
          <w:szCs w:val="24"/>
          <w:u w:val="single" w:color="000000"/>
          <w:lang w:val="en-GB"/>
        </w:rPr>
        <w:t>Summary judgement</w:t>
      </w:r>
      <w:r w:rsidRPr="0076243F">
        <w:rPr>
          <w:rFonts w:ascii="Times New Roman" w:hAnsi="Times New Roman" w:cs="Times New Roman"/>
          <w:color w:val="000000"/>
          <w:sz w:val="24"/>
          <w:szCs w:val="24"/>
          <w:u w:color="000000"/>
          <w:lang w:val="en-GB"/>
        </w:rPr>
        <w:t xml:space="preserve"> is made by the judge by looking at the facts presented by both plaintiff and defendant.  And deciding that the plaintiff can't prove or the defendant can't prove otherwise. This judgement is interlocutor</w:t>
      </w:r>
    </w:p>
    <w:p w:rsidR="00D46093" w:rsidRPr="0076243F" w:rsidRDefault="00D46093" w:rsidP="0076243F">
      <w:pPr>
        <w:widowControl w:val="0"/>
        <w:numPr>
          <w:ilvl w:val="0"/>
          <w:numId w:val="81"/>
        </w:numPr>
        <w:tabs>
          <w:tab w:val="left" w:pos="20"/>
          <w:tab w:val="left" w:pos="458"/>
        </w:tabs>
        <w:autoSpaceDE w:val="0"/>
        <w:autoSpaceDN w:val="0"/>
        <w:adjustRightInd w:val="0"/>
        <w:spacing w:after="0" w:line="240" w:lineRule="auto"/>
        <w:ind w:left="458" w:hanging="459"/>
        <w:jc w:val="both"/>
        <w:rPr>
          <w:rFonts w:ascii="Times New Roman" w:hAnsi="Times New Roman" w:cs="Times New Roman"/>
          <w:b/>
          <w:bCs/>
          <w:color w:val="000000"/>
          <w:sz w:val="24"/>
          <w:szCs w:val="24"/>
          <w:u w:color="000000"/>
          <w:lang w:val="en-GB"/>
        </w:rPr>
      </w:pPr>
      <w:r w:rsidRPr="0076243F">
        <w:rPr>
          <w:rFonts w:ascii="Times New Roman" w:hAnsi="Times New Roman" w:cs="Times New Roman"/>
          <w:b/>
          <w:bCs/>
          <w:color w:val="000000"/>
          <w:sz w:val="24"/>
          <w:szCs w:val="24"/>
          <w:u w:color="000000"/>
          <w:lang w:val="en-GB"/>
        </w:rPr>
        <w:t>Sec 2 of the Advocates Act defines a client, what should lawyers be wary about in the definition</w:t>
      </w:r>
    </w:p>
    <w:p w:rsidR="007E4A7D" w:rsidRPr="0076243F" w:rsidRDefault="007E4A7D" w:rsidP="007E4A7D">
      <w:pPr>
        <w:widowControl w:val="0"/>
        <w:tabs>
          <w:tab w:val="left" w:pos="20"/>
          <w:tab w:val="left" w:pos="458"/>
        </w:tabs>
        <w:autoSpaceDE w:val="0"/>
        <w:autoSpaceDN w:val="0"/>
        <w:adjustRightInd w:val="0"/>
        <w:spacing w:after="0" w:line="240" w:lineRule="auto"/>
        <w:jc w:val="both"/>
        <w:rPr>
          <w:rFonts w:ascii="Times New Roman" w:hAnsi="Times New Roman" w:cs="Times New Roman"/>
          <w:b/>
          <w:bCs/>
          <w:color w:val="000000"/>
          <w:sz w:val="24"/>
          <w:szCs w:val="24"/>
          <w:u w:color="000000"/>
          <w:lang w:val="en-GB"/>
        </w:rPr>
      </w:pPr>
    </w:p>
    <w:p w:rsidR="00D46093" w:rsidRPr="0076243F" w:rsidRDefault="00D46093" w:rsidP="00D46093">
      <w:pPr>
        <w:widowControl w:val="0"/>
        <w:autoSpaceDE w:val="0"/>
        <w:autoSpaceDN w:val="0"/>
        <w:adjustRightInd w:val="0"/>
        <w:jc w:val="both"/>
        <w:rPr>
          <w:rFonts w:ascii="Times New Roman" w:hAnsi="Times New Roman" w:cs="Times New Roman"/>
          <w:color w:val="000000"/>
          <w:sz w:val="24"/>
          <w:szCs w:val="24"/>
          <w:u w:color="000000"/>
          <w:lang w:val="en-GB"/>
        </w:rPr>
      </w:pPr>
      <w:r w:rsidRPr="0076243F">
        <w:rPr>
          <w:rFonts w:ascii="Times New Roman" w:hAnsi="Times New Roman" w:cs="Times New Roman"/>
          <w:color w:val="000000"/>
          <w:sz w:val="24"/>
          <w:szCs w:val="24"/>
          <w:u w:color="000000"/>
          <w:lang w:val="en-GB"/>
        </w:rPr>
        <w:t xml:space="preserve">The definition includes "...any person who is or may be liable to pay an advocate any costs." The Advocates </w:t>
      </w:r>
      <w:r w:rsidR="0076243F" w:rsidRPr="0076243F">
        <w:rPr>
          <w:rFonts w:ascii="Times New Roman" w:hAnsi="Times New Roman" w:cs="Times New Roman"/>
          <w:color w:val="000000"/>
          <w:sz w:val="24"/>
          <w:szCs w:val="24"/>
          <w:u w:color="000000"/>
          <w:lang w:val="en-GB"/>
        </w:rPr>
        <w:t>Remuneration</w:t>
      </w:r>
      <w:r w:rsidRPr="0076243F">
        <w:rPr>
          <w:rFonts w:ascii="Times New Roman" w:hAnsi="Times New Roman" w:cs="Times New Roman"/>
          <w:color w:val="000000"/>
          <w:sz w:val="24"/>
          <w:szCs w:val="24"/>
          <w:u w:color="000000"/>
          <w:lang w:val="en-GB"/>
        </w:rPr>
        <w:t xml:space="preserve"> Order defines the remuneration to be paid and the term any costs may suggests any costs deemed fit by the client and not necessarily that which comply with the Advocates </w:t>
      </w:r>
      <w:r w:rsidR="0076243F" w:rsidRPr="0076243F">
        <w:rPr>
          <w:rFonts w:ascii="Times New Roman" w:hAnsi="Times New Roman" w:cs="Times New Roman"/>
          <w:color w:val="000000"/>
          <w:sz w:val="24"/>
          <w:szCs w:val="24"/>
          <w:u w:color="000000"/>
          <w:lang w:val="en-GB"/>
        </w:rPr>
        <w:t>Remuneration</w:t>
      </w:r>
      <w:r w:rsidRPr="0076243F">
        <w:rPr>
          <w:rFonts w:ascii="Times New Roman" w:hAnsi="Times New Roman" w:cs="Times New Roman"/>
          <w:color w:val="000000"/>
          <w:sz w:val="24"/>
          <w:szCs w:val="24"/>
          <w:u w:color="000000"/>
          <w:lang w:val="en-GB"/>
        </w:rPr>
        <w:t xml:space="preserve"> Order.</w:t>
      </w:r>
    </w:p>
    <w:p w:rsidR="00D46093" w:rsidRPr="0076243F" w:rsidRDefault="00D46093" w:rsidP="0076243F">
      <w:pPr>
        <w:widowControl w:val="0"/>
        <w:numPr>
          <w:ilvl w:val="0"/>
          <w:numId w:val="82"/>
        </w:numPr>
        <w:tabs>
          <w:tab w:val="left" w:pos="20"/>
          <w:tab w:val="left" w:pos="458"/>
        </w:tabs>
        <w:autoSpaceDE w:val="0"/>
        <w:autoSpaceDN w:val="0"/>
        <w:adjustRightInd w:val="0"/>
        <w:spacing w:after="0" w:line="240" w:lineRule="auto"/>
        <w:ind w:left="458" w:hanging="459"/>
        <w:jc w:val="both"/>
        <w:rPr>
          <w:rFonts w:ascii="Times New Roman" w:hAnsi="Times New Roman" w:cs="Times New Roman"/>
          <w:b/>
          <w:bCs/>
          <w:color w:val="000000"/>
          <w:sz w:val="24"/>
          <w:szCs w:val="24"/>
          <w:u w:color="000000"/>
          <w:lang w:val="en-GB"/>
        </w:rPr>
      </w:pPr>
      <w:r w:rsidRPr="0076243F">
        <w:rPr>
          <w:rFonts w:ascii="Times New Roman" w:hAnsi="Times New Roman" w:cs="Times New Roman"/>
          <w:b/>
          <w:bCs/>
          <w:color w:val="000000"/>
          <w:sz w:val="24"/>
          <w:szCs w:val="24"/>
          <w:u w:color="000000"/>
          <w:lang w:val="en-GB"/>
        </w:rPr>
        <w:t>Suppose the time is of the essence clause lacks in the sale agreement and the seller defaults in meeting their end of the bargain. What remedies are available to the buyer?</w:t>
      </w:r>
    </w:p>
    <w:p w:rsidR="007E4A7D" w:rsidRPr="0076243F" w:rsidRDefault="007E4A7D" w:rsidP="007E4A7D">
      <w:pPr>
        <w:widowControl w:val="0"/>
        <w:tabs>
          <w:tab w:val="left" w:pos="20"/>
          <w:tab w:val="left" w:pos="458"/>
        </w:tabs>
        <w:autoSpaceDE w:val="0"/>
        <w:autoSpaceDN w:val="0"/>
        <w:adjustRightInd w:val="0"/>
        <w:spacing w:after="0" w:line="240" w:lineRule="auto"/>
        <w:jc w:val="both"/>
        <w:rPr>
          <w:rFonts w:ascii="Times New Roman" w:hAnsi="Times New Roman" w:cs="Times New Roman"/>
          <w:b/>
          <w:bCs/>
          <w:color w:val="000000"/>
          <w:sz w:val="24"/>
          <w:szCs w:val="24"/>
          <w:u w:color="000000"/>
          <w:lang w:val="en-GB"/>
        </w:rPr>
      </w:pPr>
    </w:p>
    <w:p w:rsidR="00D46093" w:rsidRPr="0076243F" w:rsidRDefault="00D46093" w:rsidP="00D46093">
      <w:pPr>
        <w:widowControl w:val="0"/>
        <w:autoSpaceDE w:val="0"/>
        <w:autoSpaceDN w:val="0"/>
        <w:adjustRightInd w:val="0"/>
        <w:jc w:val="both"/>
        <w:rPr>
          <w:rFonts w:ascii="Times New Roman" w:hAnsi="Times New Roman" w:cs="Times New Roman"/>
          <w:color w:val="000000"/>
          <w:sz w:val="24"/>
          <w:szCs w:val="24"/>
          <w:u w:color="000000"/>
          <w:lang w:val="en-GB"/>
        </w:rPr>
      </w:pPr>
      <w:r w:rsidRPr="0076243F">
        <w:rPr>
          <w:rFonts w:ascii="Times New Roman" w:hAnsi="Times New Roman" w:cs="Times New Roman"/>
          <w:color w:val="000000"/>
          <w:sz w:val="24"/>
          <w:szCs w:val="24"/>
          <w:u w:color="000000"/>
          <w:lang w:val="en-GB"/>
        </w:rPr>
        <w:t>The buyer can make an urgent application to the court. This is through certificate of urgency, notice of motion and a supporting affidavit. He will then accompany it with the plaint supported by the necessary pleadings.</w:t>
      </w:r>
    </w:p>
    <w:p w:rsidR="00D46093" w:rsidRPr="0076243F" w:rsidRDefault="00D46093" w:rsidP="00D46093">
      <w:pPr>
        <w:widowControl w:val="0"/>
        <w:autoSpaceDE w:val="0"/>
        <w:autoSpaceDN w:val="0"/>
        <w:adjustRightInd w:val="0"/>
        <w:jc w:val="both"/>
        <w:rPr>
          <w:rFonts w:ascii="Times New Roman" w:hAnsi="Times New Roman" w:cs="Times New Roman"/>
          <w:color w:val="000000"/>
          <w:sz w:val="24"/>
          <w:szCs w:val="24"/>
          <w:u w:color="000000"/>
          <w:lang w:val="en-GB"/>
        </w:rPr>
      </w:pPr>
      <w:r w:rsidRPr="0076243F">
        <w:rPr>
          <w:rFonts w:ascii="Times New Roman" w:hAnsi="Times New Roman" w:cs="Times New Roman"/>
          <w:color w:val="000000"/>
          <w:sz w:val="24"/>
          <w:szCs w:val="24"/>
          <w:u w:color="000000"/>
          <w:lang w:val="en-GB"/>
        </w:rPr>
        <w:t>Now, and this is what is important, the purchaser will seek the equitable relief of rectification to include the element of time if he is interested in performance of the contract, or orders of mandamus to compel the vendor to perform his end of the contract.</w:t>
      </w:r>
    </w:p>
    <w:p w:rsidR="00D46093" w:rsidRPr="0076243F" w:rsidRDefault="00D46093" w:rsidP="0076243F">
      <w:pPr>
        <w:widowControl w:val="0"/>
        <w:numPr>
          <w:ilvl w:val="0"/>
          <w:numId w:val="83"/>
        </w:numPr>
        <w:tabs>
          <w:tab w:val="left" w:pos="20"/>
          <w:tab w:val="left" w:pos="458"/>
        </w:tabs>
        <w:autoSpaceDE w:val="0"/>
        <w:autoSpaceDN w:val="0"/>
        <w:adjustRightInd w:val="0"/>
        <w:spacing w:after="0" w:line="240" w:lineRule="auto"/>
        <w:ind w:left="458" w:hanging="459"/>
        <w:jc w:val="both"/>
        <w:rPr>
          <w:rFonts w:ascii="Times New Roman" w:hAnsi="Times New Roman" w:cs="Times New Roman"/>
          <w:b/>
          <w:bCs/>
          <w:color w:val="000000"/>
          <w:sz w:val="24"/>
          <w:szCs w:val="24"/>
          <w:u w:color="000000"/>
          <w:lang w:val="en-GB"/>
        </w:rPr>
      </w:pPr>
      <w:r w:rsidRPr="0076243F">
        <w:rPr>
          <w:rFonts w:ascii="Times New Roman" w:hAnsi="Times New Roman" w:cs="Times New Roman"/>
          <w:b/>
          <w:bCs/>
          <w:color w:val="000000"/>
          <w:sz w:val="24"/>
          <w:szCs w:val="24"/>
          <w:u w:color="000000"/>
          <w:lang w:val="en-GB"/>
        </w:rPr>
        <w:t>Are leading questions allowed in trial advocacy?</w:t>
      </w:r>
    </w:p>
    <w:p w:rsidR="007E4A7D" w:rsidRPr="0076243F" w:rsidRDefault="007E4A7D" w:rsidP="007E4A7D">
      <w:pPr>
        <w:widowControl w:val="0"/>
        <w:tabs>
          <w:tab w:val="left" w:pos="20"/>
          <w:tab w:val="left" w:pos="458"/>
        </w:tabs>
        <w:autoSpaceDE w:val="0"/>
        <w:autoSpaceDN w:val="0"/>
        <w:adjustRightInd w:val="0"/>
        <w:spacing w:after="0" w:line="240" w:lineRule="auto"/>
        <w:jc w:val="both"/>
        <w:rPr>
          <w:rFonts w:ascii="Times New Roman" w:hAnsi="Times New Roman" w:cs="Times New Roman"/>
          <w:b/>
          <w:bCs/>
          <w:color w:val="000000"/>
          <w:sz w:val="24"/>
          <w:szCs w:val="24"/>
          <w:u w:color="000000"/>
          <w:lang w:val="en-GB"/>
        </w:rPr>
      </w:pPr>
    </w:p>
    <w:p w:rsidR="00D46093" w:rsidRPr="0076243F" w:rsidRDefault="00D46093" w:rsidP="00D46093">
      <w:pPr>
        <w:widowControl w:val="0"/>
        <w:autoSpaceDE w:val="0"/>
        <w:autoSpaceDN w:val="0"/>
        <w:adjustRightInd w:val="0"/>
        <w:jc w:val="both"/>
        <w:rPr>
          <w:rFonts w:ascii="Times New Roman" w:hAnsi="Times New Roman" w:cs="Times New Roman"/>
          <w:color w:val="000000"/>
          <w:sz w:val="24"/>
          <w:szCs w:val="24"/>
          <w:u w:color="000000"/>
          <w:lang w:val="en-GB"/>
        </w:rPr>
      </w:pPr>
      <w:r w:rsidRPr="0076243F">
        <w:rPr>
          <w:rFonts w:ascii="Times New Roman" w:hAnsi="Times New Roman" w:cs="Times New Roman"/>
          <w:color w:val="000000"/>
          <w:sz w:val="24"/>
          <w:szCs w:val="24"/>
          <w:u w:color="000000"/>
          <w:lang w:val="en-GB"/>
        </w:rPr>
        <w:t xml:space="preserve">Leading questions are usually those so framed as to suggest the answer sought. Questions could also be deemed as leading if so framed as to assume the existence of facts yet to be established. </w:t>
      </w:r>
    </w:p>
    <w:p w:rsidR="00D46093" w:rsidRPr="0076243F" w:rsidRDefault="00D46093" w:rsidP="00D46093">
      <w:pPr>
        <w:widowControl w:val="0"/>
        <w:autoSpaceDE w:val="0"/>
        <w:autoSpaceDN w:val="0"/>
        <w:adjustRightInd w:val="0"/>
        <w:jc w:val="both"/>
        <w:rPr>
          <w:rFonts w:ascii="Times New Roman" w:hAnsi="Times New Roman" w:cs="Times New Roman"/>
          <w:color w:val="000000"/>
          <w:sz w:val="24"/>
          <w:szCs w:val="24"/>
          <w:u w:color="000000"/>
          <w:lang w:val="en-GB"/>
        </w:rPr>
      </w:pPr>
      <w:r w:rsidRPr="0076243F">
        <w:rPr>
          <w:rFonts w:ascii="Times New Roman" w:hAnsi="Times New Roman" w:cs="Times New Roman"/>
          <w:color w:val="000000"/>
          <w:sz w:val="24"/>
          <w:szCs w:val="24"/>
          <w:u w:color="000000"/>
          <w:lang w:val="en-GB"/>
        </w:rPr>
        <w:t xml:space="preserve">As a general rule, evidence obtained by leading questions is not admissible and witness shouldn’t be asked leading questions. </w:t>
      </w:r>
    </w:p>
    <w:p w:rsidR="00D46093" w:rsidRPr="0076243F" w:rsidRDefault="00D46093" w:rsidP="00D46093">
      <w:pPr>
        <w:widowControl w:val="0"/>
        <w:autoSpaceDE w:val="0"/>
        <w:autoSpaceDN w:val="0"/>
        <w:adjustRightInd w:val="0"/>
        <w:jc w:val="both"/>
        <w:rPr>
          <w:rFonts w:ascii="Times New Roman" w:hAnsi="Times New Roman" w:cs="Times New Roman"/>
          <w:color w:val="000000"/>
          <w:sz w:val="24"/>
          <w:szCs w:val="24"/>
          <w:u w:val="single" w:color="000000"/>
          <w:lang w:val="en-GB"/>
        </w:rPr>
      </w:pPr>
      <w:r w:rsidRPr="0076243F">
        <w:rPr>
          <w:rFonts w:ascii="Times New Roman" w:hAnsi="Times New Roman" w:cs="Times New Roman"/>
          <w:color w:val="000000"/>
          <w:sz w:val="24"/>
          <w:szCs w:val="24"/>
          <w:u w:val="single" w:color="000000"/>
          <w:lang w:val="en-GB"/>
        </w:rPr>
        <w:t>Exceptions:</w:t>
      </w:r>
    </w:p>
    <w:p w:rsidR="00D46093" w:rsidRPr="0076243F" w:rsidRDefault="00D46093" w:rsidP="0076243F">
      <w:pPr>
        <w:widowControl w:val="0"/>
        <w:numPr>
          <w:ilvl w:val="0"/>
          <w:numId w:val="84"/>
        </w:numPr>
        <w:tabs>
          <w:tab w:val="left" w:pos="20"/>
          <w:tab w:val="left" w:pos="229"/>
        </w:tabs>
        <w:autoSpaceDE w:val="0"/>
        <w:autoSpaceDN w:val="0"/>
        <w:adjustRightInd w:val="0"/>
        <w:spacing w:after="0" w:line="240" w:lineRule="auto"/>
        <w:ind w:left="229" w:hanging="230"/>
        <w:jc w:val="both"/>
        <w:rPr>
          <w:rFonts w:ascii="Times New Roman" w:hAnsi="Times New Roman" w:cs="Times New Roman"/>
          <w:color w:val="000000"/>
          <w:sz w:val="24"/>
          <w:szCs w:val="24"/>
          <w:u w:color="000000"/>
          <w:lang w:val="en-GB"/>
        </w:rPr>
      </w:pPr>
      <w:r w:rsidRPr="0076243F">
        <w:rPr>
          <w:rFonts w:ascii="Times New Roman" w:hAnsi="Times New Roman" w:cs="Times New Roman"/>
          <w:color w:val="000000"/>
          <w:sz w:val="24"/>
          <w:szCs w:val="24"/>
          <w:u w:color="000000"/>
          <w:lang w:val="en-GB"/>
        </w:rPr>
        <w:t>A witness may be asked leading questions on formal and introductory matters, such as his name, address, and occupation.</w:t>
      </w:r>
    </w:p>
    <w:p w:rsidR="00D46093" w:rsidRPr="0076243F" w:rsidRDefault="00D46093" w:rsidP="0076243F">
      <w:pPr>
        <w:widowControl w:val="0"/>
        <w:numPr>
          <w:ilvl w:val="0"/>
          <w:numId w:val="84"/>
        </w:numPr>
        <w:tabs>
          <w:tab w:val="left" w:pos="20"/>
          <w:tab w:val="left" w:pos="229"/>
        </w:tabs>
        <w:autoSpaceDE w:val="0"/>
        <w:autoSpaceDN w:val="0"/>
        <w:adjustRightInd w:val="0"/>
        <w:spacing w:after="0" w:line="240" w:lineRule="auto"/>
        <w:ind w:left="229" w:hanging="230"/>
        <w:jc w:val="both"/>
        <w:rPr>
          <w:rFonts w:ascii="Times New Roman" w:hAnsi="Times New Roman" w:cs="Times New Roman"/>
          <w:color w:val="000000"/>
          <w:sz w:val="24"/>
          <w:szCs w:val="24"/>
          <w:u w:color="000000"/>
          <w:lang w:val="en-GB"/>
        </w:rPr>
      </w:pPr>
      <w:r w:rsidRPr="0076243F">
        <w:rPr>
          <w:rFonts w:ascii="Times New Roman" w:hAnsi="Times New Roman" w:cs="Times New Roman"/>
          <w:color w:val="000000"/>
          <w:sz w:val="24"/>
          <w:szCs w:val="24"/>
          <w:u w:color="000000"/>
          <w:lang w:val="en-GB"/>
        </w:rPr>
        <w:t>Leading questions are also permissible on facts which are not in dispute</w:t>
      </w:r>
    </w:p>
    <w:p w:rsidR="00D46093" w:rsidRPr="0076243F" w:rsidRDefault="00D46093" w:rsidP="0076243F">
      <w:pPr>
        <w:widowControl w:val="0"/>
        <w:numPr>
          <w:ilvl w:val="0"/>
          <w:numId w:val="84"/>
        </w:numPr>
        <w:tabs>
          <w:tab w:val="left" w:pos="20"/>
          <w:tab w:val="left" w:pos="229"/>
        </w:tabs>
        <w:autoSpaceDE w:val="0"/>
        <w:autoSpaceDN w:val="0"/>
        <w:adjustRightInd w:val="0"/>
        <w:spacing w:after="0" w:line="240" w:lineRule="auto"/>
        <w:ind w:left="229" w:hanging="230"/>
        <w:jc w:val="both"/>
        <w:rPr>
          <w:rFonts w:ascii="Times New Roman" w:hAnsi="Times New Roman" w:cs="Times New Roman"/>
          <w:color w:val="000000"/>
          <w:sz w:val="24"/>
          <w:szCs w:val="24"/>
          <w:u w:color="000000"/>
          <w:lang w:val="en-GB"/>
        </w:rPr>
      </w:pPr>
      <w:r w:rsidRPr="0076243F">
        <w:rPr>
          <w:rFonts w:ascii="Times New Roman" w:hAnsi="Times New Roman" w:cs="Times New Roman"/>
          <w:color w:val="000000"/>
          <w:sz w:val="24"/>
          <w:szCs w:val="24"/>
          <w:u w:color="000000"/>
          <w:lang w:val="en-GB"/>
        </w:rPr>
        <w:t>Leading questions may also be put to hostile witnesses called by a party who has been granted leave to treat him as hostile</w:t>
      </w:r>
    </w:p>
    <w:p w:rsidR="00D46093" w:rsidRPr="0076243F" w:rsidRDefault="00D46093" w:rsidP="0076243F">
      <w:pPr>
        <w:widowControl w:val="0"/>
        <w:numPr>
          <w:ilvl w:val="0"/>
          <w:numId w:val="84"/>
        </w:numPr>
        <w:tabs>
          <w:tab w:val="left" w:pos="20"/>
          <w:tab w:val="left" w:pos="229"/>
        </w:tabs>
        <w:autoSpaceDE w:val="0"/>
        <w:autoSpaceDN w:val="0"/>
        <w:adjustRightInd w:val="0"/>
        <w:spacing w:after="0" w:line="240" w:lineRule="auto"/>
        <w:ind w:left="229" w:hanging="230"/>
        <w:jc w:val="both"/>
        <w:rPr>
          <w:rFonts w:ascii="Times New Roman" w:hAnsi="Times New Roman" w:cs="Times New Roman"/>
          <w:color w:val="000000"/>
          <w:sz w:val="24"/>
          <w:szCs w:val="24"/>
          <w:u w:color="000000"/>
          <w:lang w:val="en-GB"/>
        </w:rPr>
      </w:pPr>
      <w:r w:rsidRPr="0076243F">
        <w:rPr>
          <w:rFonts w:ascii="Times New Roman" w:hAnsi="Times New Roman" w:cs="Times New Roman"/>
          <w:color w:val="000000"/>
          <w:sz w:val="24"/>
          <w:szCs w:val="24"/>
          <w:u w:color="000000"/>
          <w:lang w:val="en-GB"/>
        </w:rPr>
        <w:t>Leading questions may be used depending on the circumstance provided it's objectionable. For instance during cross examination an advocate could possibly such questions to a witness to make them testify on a subject they may have been reluctant to.</w:t>
      </w:r>
    </w:p>
    <w:p w:rsidR="007E4A7D" w:rsidRPr="0076243F" w:rsidRDefault="007E4A7D" w:rsidP="007E4A7D">
      <w:pPr>
        <w:widowControl w:val="0"/>
        <w:tabs>
          <w:tab w:val="left" w:pos="20"/>
          <w:tab w:val="left" w:pos="229"/>
        </w:tabs>
        <w:autoSpaceDE w:val="0"/>
        <w:autoSpaceDN w:val="0"/>
        <w:adjustRightInd w:val="0"/>
        <w:spacing w:after="0" w:line="240" w:lineRule="auto"/>
        <w:jc w:val="both"/>
        <w:rPr>
          <w:rFonts w:ascii="Times New Roman" w:hAnsi="Times New Roman" w:cs="Times New Roman"/>
          <w:color w:val="000000"/>
          <w:sz w:val="24"/>
          <w:szCs w:val="24"/>
          <w:u w:color="000000"/>
          <w:lang w:val="en-GB"/>
        </w:rPr>
      </w:pPr>
    </w:p>
    <w:p w:rsidR="00D46093" w:rsidRPr="0076243F" w:rsidRDefault="00D46093" w:rsidP="00D46093">
      <w:pPr>
        <w:widowControl w:val="0"/>
        <w:autoSpaceDE w:val="0"/>
        <w:autoSpaceDN w:val="0"/>
        <w:adjustRightInd w:val="0"/>
        <w:jc w:val="both"/>
        <w:rPr>
          <w:rFonts w:ascii="Times New Roman" w:hAnsi="Times New Roman" w:cs="Times New Roman"/>
          <w:color w:val="000000"/>
          <w:sz w:val="24"/>
          <w:szCs w:val="24"/>
          <w:u w:color="000000"/>
          <w:lang w:val="en-GB"/>
        </w:rPr>
      </w:pPr>
      <w:r w:rsidRPr="0076243F">
        <w:rPr>
          <w:rFonts w:ascii="Times New Roman" w:hAnsi="Times New Roman" w:cs="Times New Roman"/>
          <w:color w:val="000000"/>
          <w:sz w:val="24"/>
          <w:szCs w:val="24"/>
          <w:u w:color="000000"/>
          <w:lang w:val="en-GB"/>
        </w:rPr>
        <w:t xml:space="preserve">A leading question is defined </w:t>
      </w:r>
      <w:r w:rsidR="0076243F" w:rsidRPr="0076243F">
        <w:rPr>
          <w:rFonts w:ascii="Times New Roman" w:hAnsi="Times New Roman" w:cs="Times New Roman"/>
          <w:color w:val="000000"/>
          <w:sz w:val="24"/>
          <w:szCs w:val="24"/>
          <w:u w:color="000000"/>
          <w:lang w:val="en-GB"/>
        </w:rPr>
        <w:t>in</w:t>
      </w:r>
      <w:r w:rsidRPr="0076243F">
        <w:rPr>
          <w:rFonts w:ascii="Times New Roman" w:hAnsi="Times New Roman" w:cs="Times New Roman"/>
          <w:color w:val="000000"/>
          <w:sz w:val="24"/>
          <w:szCs w:val="24"/>
          <w:u w:color="000000"/>
          <w:lang w:val="en-GB"/>
        </w:rPr>
        <w:t xml:space="preserve"> Section 149 of the Evidence Act of Kenya to mean a question suggesting the answer which the person putting it wishes or expects to receive, or suggesting a disputed fact as a disputed  fact as to which the witness is to testify. </w:t>
      </w:r>
    </w:p>
    <w:p w:rsidR="00D46093" w:rsidRPr="0076243F" w:rsidRDefault="00D46093" w:rsidP="00D46093">
      <w:pPr>
        <w:widowControl w:val="0"/>
        <w:autoSpaceDE w:val="0"/>
        <w:autoSpaceDN w:val="0"/>
        <w:adjustRightInd w:val="0"/>
        <w:jc w:val="both"/>
        <w:rPr>
          <w:rFonts w:ascii="Times New Roman" w:hAnsi="Times New Roman" w:cs="Times New Roman"/>
          <w:color w:val="000000"/>
          <w:sz w:val="24"/>
          <w:szCs w:val="24"/>
          <w:u w:color="000000"/>
          <w:lang w:val="en-GB"/>
        </w:rPr>
      </w:pPr>
      <w:r w:rsidRPr="0076243F">
        <w:rPr>
          <w:rFonts w:ascii="Times New Roman" w:hAnsi="Times New Roman" w:cs="Times New Roman"/>
          <w:color w:val="000000"/>
          <w:sz w:val="24"/>
          <w:szCs w:val="24"/>
          <w:u w:color="000000"/>
          <w:lang w:val="en-GB"/>
        </w:rPr>
        <w:t xml:space="preserve"> Use of leading question is only permissible in cross examination( Section 151of the Evidence Act). The Act expressly prohibits use of leading questions in examination-in- chief  and re- examination through the proviso of Section 150(1) of the Evidence.  However, with the permission of the court such leading questions can be asked in both examination-in-chief and re-examination.</w:t>
      </w:r>
    </w:p>
    <w:p w:rsidR="00D46093" w:rsidRPr="0076243F" w:rsidRDefault="00D46093" w:rsidP="0076243F">
      <w:pPr>
        <w:widowControl w:val="0"/>
        <w:numPr>
          <w:ilvl w:val="0"/>
          <w:numId w:val="85"/>
        </w:numPr>
        <w:tabs>
          <w:tab w:val="left" w:pos="20"/>
          <w:tab w:val="left" w:pos="458"/>
        </w:tabs>
        <w:autoSpaceDE w:val="0"/>
        <w:autoSpaceDN w:val="0"/>
        <w:adjustRightInd w:val="0"/>
        <w:spacing w:after="0" w:line="240" w:lineRule="auto"/>
        <w:ind w:left="458" w:hanging="459"/>
        <w:jc w:val="both"/>
        <w:rPr>
          <w:rFonts w:ascii="Times New Roman" w:hAnsi="Times New Roman" w:cs="Times New Roman"/>
          <w:b/>
          <w:bCs/>
          <w:color w:val="000000"/>
          <w:sz w:val="24"/>
          <w:szCs w:val="24"/>
          <w:u w:color="000000"/>
          <w:lang w:val="en-GB"/>
        </w:rPr>
      </w:pPr>
      <w:r w:rsidRPr="0076243F">
        <w:rPr>
          <w:rFonts w:ascii="Times New Roman" w:hAnsi="Times New Roman" w:cs="Times New Roman"/>
          <w:b/>
          <w:bCs/>
          <w:color w:val="000000"/>
          <w:sz w:val="24"/>
          <w:szCs w:val="24"/>
          <w:u w:color="000000"/>
          <w:lang w:val="en-GB"/>
        </w:rPr>
        <w:t>What is the cab rank rule and its exceptions</w:t>
      </w:r>
    </w:p>
    <w:p w:rsidR="007E4A7D" w:rsidRPr="0076243F" w:rsidRDefault="007E4A7D" w:rsidP="007E4A7D">
      <w:pPr>
        <w:widowControl w:val="0"/>
        <w:tabs>
          <w:tab w:val="left" w:pos="20"/>
          <w:tab w:val="left" w:pos="458"/>
        </w:tabs>
        <w:autoSpaceDE w:val="0"/>
        <w:autoSpaceDN w:val="0"/>
        <w:adjustRightInd w:val="0"/>
        <w:spacing w:after="0" w:line="240" w:lineRule="auto"/>
        <w:jc w:val="both"/>
        <w:rPr>
          <w:rFonts w:ascii="Times New Roman" w:hAnsi="Times New Roman" w:cs="Times New Roman"/>
          <w:b/>
          <w:bCs/>
          <w:color w:val="000000"/>
          <w:sz w:val="24"/>
          <w:szCs w:val="24"/>
          <w:u w:color="000000"/>
          <w:lang w:val="en-GB"/>
        </w:rPr>
      </w:pPr>
    </w:p>
    <w:p w:rsidR="00D46093" w:rsidRPr="0076243F" w:rsidRDefault="00D46093" w:rsidP="00D46093">
      <w:pPr>
        <w:widowControl w:val="0"/>
        <w:autoSpaceDE w:val="0"/>
        <w:autoSpaceDN w:val="0"/>
        <w:adjustRightInd w:val="0"/>
        <w:jc w:val="both"/>
        <w:rPr>
          <w:rFonts w:ascii="Times New Roman" w:hAnsi="Times New Roman" w:cs="Times New Roman"/>
          <w:color w:val="000000"/>
          <w:sz w:val="24"/>
          <w:szCs w:val="24"/>
          <w:u w:color="000000"/>
          <w:lang w:val="en-GB"/>
        </w:rPr>
      </w:pPr>
      <w:r w:rsidRPr="0076243F">
        <w:rPr>
          <w:rFonts w:ascii="Times New Roman" w:hAnsi="Times New Roman" w:cs="Times New Roman"/>
          <w:color w:val="000000"/>
          <w:sz w:val="24"/>
          <w:szCs w:val="24"/>
          <w:u w:color="000000"/>
          <w:lang w:val="en-GB"/>
        </w:rPr>
        <w:t>The cab rank rule is the principle that an advocate is entitled to accept a clients instructions subject to limited exceptions</w:t>
      </w:r>
    </w:p>
    <w:p w:rsidR="00D46093" w:rsidRPr="0076243F" w:rsidRDefault="00D46093" w:rsidP="00D46093">
      <w:pPr>
        <w:widowControl w:val="0"/>
        <w:autoSpaceDE w:val="0"/>
        <w:autoSpaceDN w:val="0"/>
        <w:adjustRightInd w:val="0"/>
        <w:jc w:val="both"/>
        <w:rPr>
          <w:rFonts w:ascii="Times New Roman" w:hAnsi="Times New Roman" w:cs="Times New Roman"/>
          <w:b/>
          <w:bCs/>
          <w:color w:val="000000"/>
          <w:sz w:val="24"/>
          <w:szCs w:val="24"/>
          <w:u w:val="single" w:color="000000"/>
          <w:lang w:val="en-GB"/>
        </w:rPr>
      </w:pPr>
      <w:r w:rsidRPr="0076243F">
        <w:rPr>
          <w:rFonts w:ascii="Times New Roman" w:hAnsi="Times New Roman" w:cs="Times New Roman"/>
          <w:b/>
          <w:bCs/>
          <w:color w:val="000000"/>
          <w:sz w:val="24"/>
          <w:szCs w:val="24"/>
          <w:u w:val="single" w:color="000000"/>
          <w:lang w:val="en-GB"/>
        </w:rPr>
        <w:t>Exceptions</w:t>
      </w:r>
    </w:p>
    <w:p w:rsidR="00D46093" w:rsidRPr="0076243F" w:rsidRDefault="00D46093" w:rsidP="0076243F">
      <w:pPr>
        <w:widowControl w:val="0"/>
        <w:numPr>
          <w:ilvl w:val="0"/>
          <w:numId w:val="86"/>
        </w:numPr>
        <w:tabs>
          <w:tab w:val="left" w:pos="360"/>
          <w:tab w:val="left" w:pos="818"/>
        </w:tabs>
        <w:autoSpaceDE w:val="0"/>
        <w:autoSpaceDN w:val="0"/>
        <w:adjustRightInd w:val="0"/>
        <w:spacing w:after="0" w:line="240" w:lineRule="auto"/>
        <w:ind w:left="818" w:hanging="819"/>
        <w:jc w:val="both"/>
        <w:rPr>
          <w:rFonts w:ascii="Times New Roman" w:hAnsi="Times New Roman" w:cs="Times New Roman"/>
          <w:color w:val="000000"/>
          <w:sz w:val="24"/>
          <w:szCs w:val="24"/>
          <w:u w:color="000000"/>
          <w:lang w:val="en-GB"/>
        </w:rPr>
      </w:pPr>
      <w:r w:rsidRPr="0076243F">
        <w:rPr>
          <w:rFonts w:ascii="Times New Roman" w:hAnsi="Times New Roman" w:cs="Times New Roman"/>
          <w:color w:val="000000"/>
          <w:sz w:val="24"/>
          <w:szCs w:val="24"/>
          <w:u w:color="000000"/>
          <w:lang w:val="en-GB"/>
        </w:rPr>
        <w:t xml:space="preserve">Conflict of interest </w:t>
      </w:r>
    </w:p>
    <w:p w:rsidR="00D46093" w:rsidRPr="0076243F" w:rsidRDefault="00D46093" w:rsidP="0076243F">
      <w:pPr>
        <w:widowControl w:val="0"/>
        <w:numPr>
          <w:ilvl w:val="0"/>
          <w:numId w:val="86"/>
        </w:numPr>
        <w:tabs>
          <w:tab w:val="left" w:pos="360"/>
          <w:tab w:val="left" w:pos="818"/>
        </w:tabs>
        <w:autoSpaceDE w:val="0"/>
        <w:autoSpaceDN w:val="0"/>
        <w:adjustRightInd w:val="0"/>
        <w:spacing w:after="0" w:line="240" w:lineRule="auto"/>
        <w:ind w:left="818" w:hanging="819"/>
        <w:jc w:val="both"/>
        <w:rPr>
          <w:rFonts w:ascii="Times New Roman" w:hAnsi="Times New Roman" w:cs="Times New Roman"/>
          <w:color w:val="000000"/>
          <w:sz w:val="24"/>
          <w:szCs w:val="24"/>
          <w:u w:color="000000"/>
          <w:lang w:val="en-GB"/>
        </w:rPr>
      </w:pPr>
      <w:r w:rsidRPr="0076243F">
        <w:rPr>
          <w:rFonts w:ascii="Times New Roman" w:hAnsi="Times New Roman" w:cs="Times New Roman"/>
          <w:color w:val="000000"/>
          <w:sz w:val="24"/>
          <w:szCs w:val="24"/>
          <w:u w:color="000000"/>
          <w:lang w:val="en-GB"/>
        </w:rPr>
        <w:t>It is not in your area of specification</w:t>
      </w:r>
    </w:p>
    <w:p w:rsidR="00D46093" w:rsidRPr="0076243F" w:rsidRDefault="00D46093" w:rsidP="0076243F">
      <w:pPr>
        <w:widowControl w:val="0"/>
        <w:numPr>
          <w:ilvl w:val="0"/>
          <w:numId w:val="86"/>
        </w:numPr>
        <w:tabs>
          <w:tab w:val="left" w:pos="360"/>
          <w:tab w:val="left" w:pos="818"/>
        </w:tabs>
        <w:autoSpaceDE w:val="0"/>
        <w:autoSpaceDN w:val="0"/>
        <w:adjustRightInd w:val="0"/>
        <w:spacing w:after="0" w:line="240" w:lineRule="auto"/>
        <w:ind w:left="818" w:hanging="819"/>
        <w:jc w:val="both"/>
        <w:rPr>
          <w:rFonts w:ascii="Times New Roman" w:hAnsi="Times New Roman" w:cs="Times New Roman"/>
          <w:color w:val="000000"/>
          <w:sz w:val="24"/>
          <w:szCs w:val="24"/>
          <w:u w:color="000000"/>
          <w:lang w:val="en-GB"/>
        </w:rPr>
      </w:pPr>
      <w:r w:rsidRPr="0076243F">
        <w:rPr>
          <w:rFonts w:ascii="Times New Roman" w:hAnsi="Times New Roman" w:cs="Times New Roman"/>
          <w:color w:val="000000"/>
          <w:sz w:val="24"/>
          <w:szCs w:val="24"/>
          <w:u w:color="000000"/>
          <w:lang w:val="en-GB"/>
        </w:rPr>
        <w:t xml:space="preserve">Time- you do not have enough time to effectively handle the </w:t>
      </w:r>
      <w:r w:rsidR="0076243F" w:rsidRPr="0076243F">
        <w:rPr>
          <w:rFonts w:ascii="Times New Roman" w:hAnsi="Times New Roman" w:cs="Times New Roman"/>
          <w:color w:val="000000"/>
          <w:sz w:val="24"/>
          <w:szCs w:val="24"/>
          <w:u w:color="000000"/>
          <w:lang w:val="en-GB"/>
        </w:rPr>
        <w:t>client’s</w:t>
      </w:r>
      <w:r w:rsidRPr="0076243F">
        <w:rPr>
          <w:rFonts w:ascii="Times New Roman" w:hAnsi="Times New Roman" w:cs="Times New Roman"/>
          <w:color w:val="000000"/>
          <w:sz w:val="24"/>
          <w:szCs w:val="24"/>
          <w:u w:color="000000"/>
          <w:lang w:val="en-GB"/>
        </w:rPr>
        <w:t xml:space="preserve"> case due to workload</w:t>
      </w:r>
    </w:p>
    <w:p w:rsidR="00D46093" w:rsidRPr="0076243F" w:rsidRDefault="00D46093" w:rsidP="0076243F">
      <w:pPr>
        <w:widowControl w:val="0"/>
        <w:numPr>
          <w:ilvl w:val="0"/>
          <w:numId w:val="86"/>
        </w:numPr>
        <w:tabs>
          <w:tab w:val="left" w:pos="360"/>
          <w:tab w:val="left" w:pos="818"/>
        </w:tabs>
        <w:autoSpaceDE w:val="0"/>
        <w:autoSpaceDN w:val="0"/>
        <w:adjustRightInd w:val="0"/>
        <w:spacing w:after="0" w:line="240" w:lineRule="auto"/>
        <w:ind w:left="818" w:hanging="819"/>
        <w:jc w:val="both"/>
        <w:rPr>
          <w:rFonts w:ascii="Times New Roman" w:hAnsi="Times New Roman" w:cs="Times New Roman"/>
          <w:color w:val="000000"/>
          <w:sz w:val="24"/>
          <w:szCs w:val="24"/>
          <w:u w:color="000000"/>
          <w:lang w:val="en-GB"/>
        </w:rPr>
      </w:pPr>
      <w:r w:rsidRPr="0076243F">
        <w:rPr>
          <w:rFonts w:ascii="Times New Roman" w:hAnsi="Times New Roman" w:cs="Times New Roman"/>
          <w:color w:val="000000"/>
          <w:sz w:val="24"/>
          <w:szCs w:val="24"/>
          <w:u w:color="000000"/>
          <w:lang w:val="en-GB"/>
        </w:rPr>
        <w:t>The client has not given clear instructions</w:t>
      </w:r>
    </w:p>
    <w:p w:rsidR="00D46093" w:rsidRPr="0076243F" w:rsidRDefault="00D46093" w:rsidP="0076243F">
      <w:pPr>
        <w:widowControl w:val="0"/>
        <w:numPr>
          <w:ilvl w:val="0"/>
          <w:numId w:val="86"/>
        </w:numPr>
        <w:tabs>
          <w:tab w:val="left" w:pos="360"/>
          <w:tab w:val="left" w:pos="818"/>
        </w:tabs>
        <w:autoSpaceDE w:val="0"/>
        <w:autoSpaceDN w:val="0"/>
        <w:adjustRightInd w:val="0"/>
        <w:spacing w:after="0" w:line="240" w:lineRule="auto"/>
        <w:ind w:left="818" w:hanging="819"/>
        <w:jc w:val="both"/>
        <w:rPr>
          <w:rFonts w:ascii="Times New Roman" w:hAnsi="Times New Roman" w:cs="Times New Roman"/>
          <w:color w:val="000000"/>
          <w:sz w:val="24"/>
          <w:szCs w:val="24"/>
          <w:u w:color="000000"/>
          <w:lang w:val="en-GB"/>
        </w:rPr>
      </w:pPr>
      <w:r w:rsidRPr="0076243F">
        <w:rPr>
          <w:rFonts w:ascii="Times New Roman" w:hAnsi="Times New Roman" w:cs="Times New Roman"/>
          <w:color w:val="000000"/>
          <w:sz w:val="24"/>
          <w:szCs w:val="24"/>
          <w:u w:color="000000"/>
          <w:lang w:val="en-GB"/>
        </w:rPr>
        <w:t>The client does not want to pay the required legal fees</w:t>
      </w:r>
    </w:p>
    <w:p w:rsidR="00D46093" w:rsidRPr="0076243F" w:rsidRDefault="00D46093" w:rsidP="0076243F">
      <w:pPr>
        <w:widowControl w:val="0"/>
        <w:numPr>
          <w:ilvl w:val="0"/>
          <w:numId w:val="86"/>
        </w:numPr>
        <w:tabs>
          <w:tab w:val="left" w:pos="360"/>
          <w:tab w:val="left" w:pos="818"/>
        </w:tabs>
        <w:autoSpaceDE w:val="0"/>
        <w:autoSpaceDN w:val="0"/>
        <w:adjustRightInd w:val="0"/>
        <w:spacing w:after="0" w:line="240" w:lineRule="auto"/>
        <w:ind w:left="818" w:hanging="819"/>
        <w:jc w:val="both"/>
        <w:rPr>
          <w:rFonts w:ascii="Times New Roman" w:hAnsi="Times New Roman" w:cs="Times New Roman"/>
          <w:color w:val="000000"/>
          <w:sz w:val="24"/>
          <w:szCs w:val="24"/>
          <w:u w:color="000000"/>
          <w:lang w:val="en-GB"/>
        </w:rPr>
      </w:pPr>
      <w:r w:rsidRPr="0076243F">
        <w:rPr>
          <w:rFonts w:ascii="Times New Roman" w:hAnsi="Times New Roman" w:cs="Times New Roman"/>
          <w:color w:val="000000"/>
          <w:sz w:val="24"/>
          <w:szCs w:val="24"/>
          <w:u w:color="000000"/>
          <w:lang w:val="en-GB"/>
        </w:rPr>
        <w:t>If the fee offered is not a ‘proper one’</w:t>
      </w:r>
    </w:p>
    <w:p w:rsidR="00D46093" w:rsidRPr="0076243F" w:rsidRDefault="00D46093" w:rsidP="0076243F">
      <w:pPr>
        <w:widowControl w:val="0"/>
        <w:numPr>
          <w:ilvl w:val="0"/>
          <w:numId w:val="86"/>
        </w:numPr>
        <w:tabs>
          <w:tab w:val="left" w:pos="360"/>
          <w:tab w:val="left" w:pos="818"/>
        </w:tabs>
        <w:autoSpaceDE w:val="0"/>
        <w:autoSpaceDN w:val="0"/>
        <w:adjustRightInd w:val="0"/>
        <w:spacing w:after="0" w:line="240" w:lineRule="auto"/>
        <w:ind w:left="818" w:hanging="819"/>
        <w:jc w:val="both"/>
        <w:rPr>
          <w:rFonts w:ascii="Times New Roman" w:hAnsi="Times New Roman" w:cs="Times New Roman"/>
          <w:color w:val="000000"/>
          <w:sz w:val="24"/>
          <w:szCs w:val="24"/>
          <w:u w:color="000000"/>
          <w:lang w:val="en-GB"/>
        </w:rPr>
      </w:pPr>
      <w:r w:rsidRPr="0076243F">
        <w:rPr>
          <w:rFonts w:ascii="Times New Roman" w:hAnsi="Times New Roman" w:cs="Times New Roman"/>
          <w:color w:val="000000"/>
          <w:sz w:val="24"/>
          <w:szCs w:val="24"/>
          <w:u w:color="000000"/>
          <w:lang w:val="en-GB"/>
        </w:rPr>
        <w:t>Another exception will include where there exists another advocate who is acting for the client in question. However, if the client terminates this prior engagement or such advocate has withdrawn himself from the matter, the latter advocate is then at liberty of taking up the matter.</w:t>
      </w:r>
    </w:p>
    <w:p w:rsidR="00D46093" w:rsidRPr="0076243F" w:rsidRDefault="00D46093" w:rsidP="00D46093">
      <w:pPr>
        <w:widowControl w:val="0"/>
        <w:autoSpaceDE w:val="0"/>
        <w:autoSpaceDN w:val="0"/>
        <w:adjustRightInd w:val="0"/>
        <w:jc w:val="both"/>
        <w:rPr>
          <w:rFonts w:ascii="Times New Roman" w:hAnsi="Times New Roman" w:cs="Times New Roman"/>
          <w:color w:val="000000"/>
          <w:sz w:val="24"/>
          <w:szCs w:val="24"/>
          <w:u w:color="000000"/>
          <w:lang w:val="en-GB"/>
        </w:rPr>
      </w:pPr>
    </w:p>
    <w:p w:rsidR="00D46093" w:rsidRPr="0076243F" w:rsidRDefault="00D46093" w:rsidP="00D46093">
      <w:pPr>
        <w:widowControl w:val="0"/>
        <w:autoSpaceDE w:val="0"/>
        <w:autoSpaceDN w:val="0"/>
        <w:adjustRightInd w:val="0"/>
        <w:jc w:val="both"/>
        <w:rPr>
          <w:rFonts w:ascii="Times New Roman" w:hAnsi="Times New Roman" w:cs="Times New Roman"/>
          <w:color w:val="000000"/>
          <w:sz w:val="24"/>
          <w:szCs w:val="24"/>
          <w:u w:color="000000"/>
          <w:lang w:val="en-GB"/>
        </w:rPr>
      </w:pPr>
      <w:r w:rsidRPr="0076243F">
        <w:rPr>
          <w:rFonts w:ascii="Times New Roman" w:hAnsi="Times New Roman" w:cs="Times New Roman"/>
          <w:color w:val="000000"/>
          <w:sz w:val="24"/>
          <w:szCs w:val="24"/>
          <w:u w:color="000000"/>
          <w:lang w:val="en-GB"/>
        </w:rPr>
        <w:t>Cab rank rule is the professional obligation on Advocates to accept instructions from a client regardless of any personal dislike of the client or the case.</w:t>
      </w:r>
    </w:p>
    <w:p w:rsidR="00D46093" w:rsidRPr="0076243F" w:rsidRDefault="00D46093" w:rsidP="00D46093">
      <w:pPr>
        <w:widowControl w:val="0"/>
        <w:autoSpaceDE w:val="0"/>
        <w:autoSpaceDN w:val="0"/>
        <w:adjustRightInd w:val="0"/>
        <w:jc w:val="both"/>
        <w:rPr>
          <w:rFonts w:ascii="Times New Roman" w:hAnsi="Times New Roman" w:cs="Times New Roman"/>
          <w:color w:val="000000"/>
          <w:sz w:val="24"/>
          <w:szCs w:val="24"/>
          <w:u w:color="000000"/>
          <w:lang w:val="en-GB"/>
        </w:rPr>
      </w:pPr>
      <w:r w:rsidRPr="0076243F">
        <w:rPr>
          <w:rFonts w:ascii="Times New Roman" w:hAnsi="Times New Roman" w:cs="Times New Roman"/>
          <w:color w:val="000000"/>
          <w:sz w:val="24"/>
          <w:szCs w:val="24"/>
          <w:u w:color="000000"/>
          <w:lang w:val="en-GB"/>
        </w:rPr>
        <w:t>The general principle is that if you (as a trial lawyer) receive instructions from a professional client and the instructions are appropriate taking into account your experience, seniority or practice, you ought to accept those instructions irrespective of the identity of the client, the nature of the case to which instructions relate, whether the client is paying privately or is publicly funded and any belief or opinion which you may have formed as to the character, reputation, cause, conduct, guilt or innocence of the client.</w:t>
      </w:r>
    </w:p>
    <w:p w:rsidR="00D46093" w:rsidRPr="0076243F" w:rsidRDefault="00D46093" w:rsidP="00D46093">
      <w:pPr>
        <w:widowControl w:val="0"/>
        <w:autoSpaceDE w:val="0"/>
        <w:autoSpaceDN w:val="0"/>
        <w:adjustRightInd w:val="0"/>
        <w:jc w:val="both"/>
        <w:rPr>
          <w:rFonts w:ascii="Times New Roman" w:hAnsi="Times New Roman" w:cs="Times New Roman"/>
          <w:color w:val="000000"/>
          <w:sz w:val="24"/>
          <w:szCs w:val="24"/>
          <w:u w:color="000000"/>
          <w:lang w:val="en-GB"/>
        </w:rPr>
      </w:pPr>
      <w:r w:rsidRPr="0076243F">
        <w:rPr>
          <w:rFonts w:ascii="Times New Roman" w:hAnsi="Times New Roman" w:cs="Times New Roman"/>
          <w:color w:val="000000"/>
          <w:sz w:val="24"/>
          <w:szCs w:val="24"/>
          <w:u w:color="000000"/>
          <w:lang w:val="en-GB"/>
        </w:rPr>
        <w:t>There are limited exceptions to the general rule, including where there is conflict of interest.</w:t>
      </w:r>
    </w:p>
    <w:p w:rsidR="00D46093" w:rsidRPr="0076243F" w:rsidRDefault="00D46093" w:rsidP="00D46093">
      <w:pPr>
        <w:widowControl w:val="0"/>
        <w:autoSpaceDE w:val="0"/>
        <w:autoSpaceDN w:val="0"/>
        <w:adjustRightInd w:val="0"/>
        <w:jc w:val="both"/>
        <w:rPr>
          <w:rFonts w:ascii="Times New Roman" w:hAnsi="Times New Roman" w:cs="Times New Roman"/>
          <w:color w:val="000000"/>
          <w:sz w:val="24"/>
          <w:szCs w:val="24"/>
          <w:u w:color="000000"/>
          <w:lang w:val="en-GB"/>
        </w:rPr>
      </w:pPr>
      <w:r w:rsidRPr="0076243F">
        <w:rPr>
          <w:rFonts w:ascii="Times New Roman" w:hAnsi="Times New Roman" w:cs="Times New Roman"/>
          <w:color w:val="000000"/>
          <w:sz w:val="24"/>
          <w:szCs w:val="24"/>
          <w:u w:color="000000"/>
          <w:lang w:val="en-GB"/>
        </w:rPr>
        <w:t>Article 48 of the Constitution on right of access to justice.</w:t>
      </w:r>
    </w:p>
    <w:p w:rsidR="00D46093" w:rsidRPr="0076243F" w:rsidRDefault="00D46093" w:rsidP="00D46093">
      <w:pPr>
        <w:widowControl w:val="0"/>
        <w:autoSpaceDE w:val="0"/>
        <w:autoSpaceDN w:val="0"/>
        <w:adjustRightInd w:val="0"/>
        <w:jc w:val="both"/>
        <w:rPr>
          <w:rFonts w:ascii="Times New Roman" w:hAnsi="Times New Roman" w:cs="Times New Roman"/>
          <w:color w:val="000000"/>
          <w:sz w:val="24"/>
          <w:szCs w:val="24"/>
          <w:u w:color="000000"/>
          <w:lang w:val="en-GB"/>
        </w:rPr>
      </w:pPr>
      <w:r w:rsidRPr="0076243F">
        <w:rPr>
          <w:rFonts w:ascii="Times New Roman" w:hAnsi="Times New Roman" w:cs="Times New Roman"/>
          <w:color w:val="000000"/>
          <w:sz w:val="24"/>
          <w:szCs w:val="24"/>
          <w:u w:color="000000"/>
          <w:lang w:val="en-GB"/>
        </w:rPr>
        <w:t xml:space="preserve">Article 50(9) of the Constitution on legal representation as a right to fair hearing. </w:t>
      </w:r>
    </w:p>
    <w:p w:rsidR="00D46093" w:rsidRPr="0076243F" w:rsidRDefault="00D46093" w:rsidP="00D46093">
      <w:pPr>
        <w:widowControl w:val="0"/>
        <w:autoSpaceDE w:val="0"/>
        <w:autoSpaceDN w:val="0"/>
        <w:adjustRightInd w:val="0"/>
        <w:jc w:val="both"/>
        <w:rPr>
          <w:rFonts w:ascii="Times New Roman" w:hAnsi="Times New Roman" w:cs="Times New Roman"/>
          <w:color w:val="000000"/>
          <w:sz w:val="24"/>
          <w:szCs w:val="24"/>
          <w:u w:color="000000"/>
          <w:lang w:val="en-GB"/>
        </w:rPr>
      </w:pPr>
      <w:r w:rsidRPr="0076243F">
        <w:rPr>
          <w:rFonts w:ascii="Times New Roman" w:hAnsi="Times New Roman" w:cs="Times New Roman"/>
          <w:color w:val="000000"/>
          <w:sz w:val="24"/>
          <w:szCs w:val="24"/>
          <w:u w:color="000000"/>
          <w:lang w:val="en-GB"/>
        </w:rPr>
        <w:t>Paragraph 38 of the Code of Ethics and Conduct of Advocates, 2015.</w:t>
      </w:r>
    </w:p>
    <w:p w:rsidR="00D46093" w:rsidRPr="0076243F" w:rsidRDefault="00D46093" w:rsidP="00D46093">
      <w:pPr>
        <w:widowControl w:val="0"/>
        <w:autoSpaceDE w:val="0"/>
        <w:autoSpaceDN w:val="0"/>
        <w:adjustRightInd w:val="0"/>
        <w:jc w:val="both"/>
        <w:rPr>
          <w:rFonts w:ascii="Times New Roman" w:hAnsi="Times New Roman" w:cs="Times New Roman"/>
          <w:color w:val="000000"/>
          <w:sz w:val="24"/>
          <w:szCs w:val="24"/>
          <w:u w:color="000000"/>
          <w:lang w:val="en-GB"/>
        </w:rPr>
      </w:pPr>
      <w:r w:rsidRPr="0076243F">
        <w:rPr>
          <w:rFonts w:ascii="Times New Roman" w:hAnsi="Times New Roman" w:cs="Times New Roman"/>
          <w:color w:val="000000"/>
          <w:sz w:val="24"/>
          <w:szCs w:val="24"/>
          <w:u w:color="000000"/>
          <w:lang w:val="en-GB"/>
        </w:rPr>
        <w:t>Part III, LSK Code of Standards of Professional Practice and Ethical Conduct, 2016.</w:t>
      </w:r>
    </w:p>
    <w:p w:rsidR="00D46093" w:rsidRPr="0076243F" w:rsidRDefault="00D46093" w:rsidP="00D46093">
      <w:pPr>
        <w:widowControl w:val="0"/>
        <w:autoSpaceDE w:val="0"/>
        <w:autoSpaceDN w:val="0"/>
        <w:adjustRightInd w:val="0"/>
        <w:jc w:val="both"/>
        <w:rPr>
          <w:rFonts w:ascii="Times New Roman" w:hAnsi="Times New Roman" w:cs="Times New Roman"/>
          <w:color w:val="000000"/>
          <w:sz w:val="24"/>
          <w:szCs w:val="24"/>
          <w:u w:color="000000"/>
          <w:lang w:val="en-GB"/>
        </w:rPr>
      </w:pPr>
      <w:r w:rsidRPr="0076243F">
        <w:rPr>
          <w:rFonts w:ascii="Times New Roman" w:hAnsi="Times New Roman" w:cs="Times New Roman"/>
          <w:color w:val="000000"/>
          <w:sz w:val="24"/>
          <w:szCs w:val="24"/>
          <w:u w:color="000000"/>
          <w:lang w:val="en-GB"/>
        </w:rPr>
        <w:t xml:space="preserve">The term originated from London where the taxi cabs would form a queue leading up to the rank and simply take the next passenger waiting regardless of the distance they were </w:t>
      </w:r>
      <w:r w:rsidR="0076243F" w:rsidRPr="0076243F">
        <w:rPr>
          <w:rFonts w:ascii="Times New Roman" w:hAnsi="Times New Roman" w:cs="Times New Roman"/>
          <w:color w:val="000000"/>
          <w:sz w:val="24"/>
          <w:szCs w:val="24"/>
          <w:u w:color="000000"/>
          <w:lang w:val="en-GB"/>
        </w:rPr>
        <w:t>travelling</w:t>
      </w:r>
      <w:r w:rsidRPr="0076243F">
        <w:rPr>
          <w:rFonts w:ascii="Times New Roman" w:hAnsi="Times New Roman" w:cs="Times New Roman"/>
          <w:color w:val="000000"/>
          <w:sz w:val="24"/>
          <w:szCs w:val="24"/>
          <w:u w:color="000000"/>
          <w:lang w:val="en-GB"/>
        </w:rPr>
        <w:t>. Naturally, in the taxi business, the longer the distance, the more lucrative the journey was.</w:t>
      </w:r>
    </w:p>
    <w:p w:rsidR="00D46093" w:rsidRPr="0076243F" w:rsidRDefault="00D46093" w:rsidP="00D46093">
      <w:pPr>
        <w:widowControl w:val="0"/>
        <w:autoSpaceDE w:val="0"/>
        <w:autoSpaceDN w:val="0"/>
        <w:adjustRightInd w:val="0"/>
        <w:jc w:val="both"/>
        <w:rPr>
          <w:rFonts w:ascii="Times New Roman" w:hAnsi="Times New Roman" w:cs="Times New Roman"/>
          <w:color w:val="000000"/>
          <w:sz w:val="24"/>
          <w:szCs w:val="24"/>
          <w:u w:color="000000"/>
          <w:lang w:val="en-GB"/>
        </w:rPr>
      </w:pPr>
      <w:r w:rsidRPr="0076243F">
        <w:rPr>
          <w:rFonts w:ascii="Times New Roman" w:hAnsi="Times New Roman" w:cs="Times New Roman"/>
          <w:color w:val="000000"/>
          <w:sz w:val="24"/>
          <w:szCs w:val="24"/>
          <w:u w:color="000000"/>
          <w:lang w:val="en-GB"/>
        </w:rPr>
        <w:t>Exceptions</w:t>
      </w:r>
    </w:p>
    <w:p w:rsidR="00D46093" w:rsidRPr="0076243F" w:rsidRDefault="00D46093" w:rsidP="00D46093">
      <w:pPr>
        <w:widowControl w:val="0"/>
        <w:autoSpaceDE w:val="0"/>
        <w:autoSpaceDN w:val="0"/>
        <w:adjustRightInd w:val="0"/>
        <w:jc w:val="both"/>
        <w:rPr>
          <w:rFonts w:ascii="Times New Roman" w:hAnsi="Times New Roman" w:cs="Times New Roman"/>
          <w:color w:val="000000"/>
          <w:sz w:val="24"/>
          <w:szCs w:val="24"/>
          <w:u w:color="000000"/>
          <w:lang w:val="en-GB"/>
        </w:rPr>
      </w:pPr>
      <w:r w:rsidRPr="0076243F">
        <w:rPr>
          <w:rFonts w:ascii="Times New Roman" w:hAnsi="Times New Roman" w:cs="Times New Roman"/>
          <w:color w:val="000000"/>
          <w:sz w:val="24"/>
          <w:szCs w:val="24"/>
          <w:u w:color="000000"/>
          <w:lang w:val="en-GB"/>
        </w:rPr>
        <w:t>Where there exists real or likelihood of conflict of interest.</w:t>
      </w:r>
    </w:p>
    <w:p w:rsidR="00D46093" w:rsidRPr="0076243F" w:rsidRDefault="00D46093" w:rsidP="00D46093">
      <w:pPr>
        <w:widowControl w:val="0"/>
        <w:autoSpaceDE w:val="0"/>
        <w:autoSpaceDN w:val="0"/>
        <w:adjustRightInd w:val="0"/>
        <w:jc w:val="both"/>
        <w:rPr>
          <w:rFonts w:ascii="Times New Roman" w:hAnsi="Times New Roman" w:cs="Times New Roman"/>
          <w:color w:val="000000"/>
          <w:sz w:val="24"/>
          <w:szCs w:val="24"/>
          <w:u w:color="000000"/>
          <w:lang w:val="en-GB"/>
        </w:rPr>
      </w:pPr>
      <w:r w:rsidRPr="0076243F">
        <w:rPr>
          <w:rFonts w:ascii="Times New Roman" w:hAnsi="Times New Roman" w:cs="Times New Roman"/>
          <w:color w:val="000000"/>
          <w:sz w:val="24"/>
          <w:szCs w:val="24"/>
          <w:u w:color="000000"/>
          <w:lang w:val="en-GB"/>
        </w:rPr>
        <w:t xml:space="preserve">When an advocate knows or has reason to believe that another advocate is already acting for that particular client unless: the other advocate has given his consent, the other advocate has refused to act further, </w:t>
      </w:r>
      <w:r w:rsidR="0076243F" w:rsidRPr="0076243F">
        <w:rPr>
          <w:rFonts w:ascii="Times New Roman" w:hAnsi="Times New Roman" w:cs="Times New Roman"/>
          <w:color w:val="000000"/>
          <w:sz w:val="24"/>
          <w:szCs w:val="24"/>
          <w:u w:color="000000"/>
          <w:lang w:val="en-GB"/>
        </w:rPr>
        <w:t>and client</w:t>
      </w:r>
      <w:r w:rsidRPr="0076243F">
        <w:rPr>
          <w:rFonts w:ascii="Times New Roman" w:hAnsi="Times New Roman" w:cs="Times New Roman"/>
          <w:color w:val="000000"/>
          <w:sz w:val="24"/>
          <w:szCs w:val="24"/>
          <w:u w:color="000000"/>
          <w:lang w:val="en-GB"/>
        </w:rPr>
        <w:t xml:space="preserve"> has withdrawn instructions from the other advocate upon proper notice to him.</w:t>
      </w:r>
    </w:p>
    <w:p w:rsidR="00D46093" w:rsidRPr="0076243F" w:rsidRDefault="00D46093" w:rsidP="00D46093">
      <w:pPr>
        <w:widowControl w:val="0"/>
        <w:autoSpaceDE w:val="0"/>
        <w:autoSpaceDN w:val="0"/>
        <w:adjustRightInd w:val="0"/>
        <w:jc w:val="both"/>
        <w:rPr>
          <w:rFonts w:ascii="Times New Roman" w:hAnsi="Times New Roman" w:cs="Times New Roman"/>
          <w:color w:val="000000"/>
          <w:sz w:val="24"/>
          <w:szCs w:val="24"/>
          <w:u w:color="000000"/>
          <w:lang w:val="en-GB"/>
        </w:rPr>
      </w:pPr>
      <w:r w:rsidRPr="0076243F">
        <w:rPr>
          <w:rFonts w:ascii="Times New Roman" w:hAnsi="Times New Roman" w:cs="Times New Roman"/>
          <w:color w:val="000000"/>
          <w:sz w:val="24"/>
          <w:szCs w:val="24"/>
          <w:u w:color="000000"/>
          <w:lang w:val="en-GB"/>
        </w:rPr>
        <w:t>Where the advocate may have been consulted by the other side.</w:t>
      </w:r>
    </w:p>
    <w:p w:rsidR="00D46093" w:rsidRPr="0076243F" w:rsidRDefault="00D46093" w:rsidP="00D46093">
      <w:pPr>
        <w:widowControl w:val="0"/>
        <w:autoSpaceDE w:val="0"/>
        <w:autoSpaceDN w:val="0"/>
        <w:adjustRightInd w:val="0"/>
        <w:jc w:val="both"/>
        <w:rPr>
          <w:rFonts w:ascii="Times New Roman" w:hAnsi="Times New Roman" w:cs="Times New Roman"/>
          <w:color w:val="000000"/>
          <w:sz w:val="24"/>
          <w:szCs w:val="24"/>
          <w:u w:color="000000"/>
          <w:lang w:val="en-GB"/>
        </w:rPr>
      </w:pPr>
      <w:r w:rsidRPr="0076243F">
        <w:rPr>
          <w:rFonts w:ascii="Times New Roman" w:hAnsi="Times New Roman" w:cs="Times New Roman"/>
          <w:color w:val="000000"/>
          <w:sz w:val="24"/>
          <w:szCs w:val="24"/>
          <w:u w:color="000000"/>
          <w:lang w:val="en-GB"/>
        </w:rPr>
        <w:t>Where the advocate lacks the necessary expertise or experience to conduct the case competently on behalf of the client.</w:t>
      </w:r>
    </w:p>
    <w:p w:rsidR="00D46093" w:rsidRPr="0076243F" w:rsidRDefault="00D46093" w:rsidP="00D46093">
      <w:pPr>
        <w:widowControl w:val="0"/>
        <w:autoSpaceDE w:val="0"/>
        <w:autoSpaceDN w:val="0"/>
        <w:adjustRightInd w:val="0"/>
        <w:jc w:val="both"/>
        <w:rPr>
          <w:rFonts w:ascii="Times New Roman" w:hAnsi="Times New Roman" w:cs="Times New Roman"/>
          <w:color w:val="000000"/>
          <w:sz w:val="24"/>
          <w:szCs w:val="24"/>
          <w:u w:color="000000"/>
          <w:lang w:val="en-GB"/>
        </w:rPr>
      </w:pPr>
      <w:r w:rsidRPr="0076243F">
        <w:rPr>
          <w:rFonts w:ascii="Times New Roman" w:hAnsi="Times New Roman" w:cs="Times New Roman"/>
          <w:color w:val="000000"/>
          <w:sz w:val="24"/>
          <w:szCs w:val="24"/>
          <w:u w:color="000000"/>
          <w:lang w:val="en-GB"/>
        </w:rPr>
        <w:t xml:space="preserve">When client </w:t>
      </w:r>
      <w:r w:rsidR="0076243F" w:rsidRPr="0076243F">
        <w:rPr>
          <w:rFonts w:ascii="Times New Roman" w:hAnsi="Times New Roman" w:cs="Times New Roman"/>
          <w:color w:val="000000"/>
          <w:sz w:val="24"/>
          <w:szCs w:val="24"/>
          <w:u w:color="000000"/>
          <w:lang w:val="en-GB"/>
        </w:rPr>
        <w:t>cannot</w:t>
      </w:r>
      <w:r w:rsidRPr="0076243F">
        <w:rPr>
          <w:rFonts w:ascii="Times New Roman" w:hAnsi="Times New Roman" w:cs="Times New Roman"/>
          <w:color w:val="000000"/>
          <w:sz w:val="24"/>
          <w:szCs w:val="24"/>
          <w:u w:color="000000"/>
          <w:lang w:val="en-GB"/>
        </w:rPr>
        <w:t xml:space="preserve"> afford the fee.</w:t>
      </w:r>
    </w:p>
    <w:p w:rsidR="00D46093" w:rsidRPr="0076243F" w:rsidRDefault="00D46093" w:rsidP="00D46093">
      <w:pPr>
        <w:widowControl w:val="0"/>
        <w:autoSpaceDE w:val="0"/>
        <w:autoSpaceDN w:val="0"/>
        <w:adjustRightInd w:val="0"/>
        <w:jc w:val="both"/>
        <w:rPr>
          <w:rFonts w:ascii="Times New Roman" w:hAnsi="Times New Roman" w:cs="Times New Roman"/>
          <w:color w:val="000000"/>
          <w:sz w:val="24"/>
          <w:szCs w:val="24"/>
          <w:u w:color="000000"/>
          <w:lang w:val="en-GB"/>
        </w:rPr>
      </w:pPr>
      <w:r w:rsidRPr="0076243F">
        <w:rPr>
          <w:rFonts w:ascii="Times New Roman" w:hAnsi="Times New Roman" w:cs="Times New Roman"/>
          <w:color w:val="000000"/>
          <w:sz w:val="24"/>
          <w:szCs w:val="24"/>
          <w:u w:color="000000"/>
          <w:lang w:val="en-GB"/>
        </w:rPr>
        <w:t>The trial advocate may refuse to take up instructions from a client on his own motion or an opposing counsel can apply for an advocate to be disqualified from a conduct of a matter.</w:t>
      </w:r>
    </w:p>
    <w:p w:rsidR="00D46093" w:rsidRPr="0076243F" w:rsidRDefault="00D46093" w:rsidP="0076243F">
      <w:pPr>
        <w:widowControl w:val="0"/>
        <w:numPr>
          <w:ilvl w:val="0"/>
          <w:numId w:val="87"/>
        </w:numPr>
        <w:tabs>
          <w:tab w:val="left" w:pos="20"/>
          <w:tab w:val="left" w:pos="458"/>
        </w:tabs>
        <w:autoSpaceDE w:val="0"/>
        <w:autoSpaceDN w:val="0"/>
        <w:adjustRightInd w:val="0"/>
        <w:spacing w:after="0" w:line="240" w:lineRule="auto"/>
        <w:ind w:left="458" w:hanging="459"/>
        <w:jc w:val="both"/>
        <w:rPr>
          <w:rFonts w:ascii="Times New Roman" w:hAnsi="Times New Roman" w:cs="Times New Roman"/>
          <w:b/>
          <w:bCs/>
          <w:color w:val="000000"/>
          <w:sz w:val="24"/>
          <w:szCs w:val="24"/>
          <w:u w:color="000000"/>
          <w:lang w:val="en-GB"/>
        </w:rPr>
      </w:pPr>
      <w:r w:rsidRPr="0076243F">
        <w:rPr>
          <w:rFonts w:ascii="Times New Roman" w:hAnsi="Times New Roman" w:cs="Times New Roman"/>
          <w:b/>
          <w:bCs/>
          <w:color w:val="000000"/>
          <w:sz w:val="24"/>
          <w:szCs w:val="24"/>
          <w:u w:color="000000"/>
          <w:lang w:val="en-GB"/>
        </w:rPr>
        <w:t>10 maxims of equity</w:t>
      </w:r>
    </w:p>
    <w:p w:rsidR="007E4A7D" w:rsidRPr="0076243F" w:rsidRDefault="007E4A7D" w:rsidP="007E4A7D">
      <w:pPr>
        <w:widowControl w:val="0"/>
        <w:tabs>
          <w:tab w:val="left" w:pos="20"/>
          <w:tab w:val="left" w:pos="458"/>
        </w:tabs>
        <w:autoSpaceDE w:val="0"/>
        <w:autoSpaceDN w:val="0"/>
        <w:adjustRightInd w:val="0"/>
        <w:spacing w:after="0" w:line="240" w:lineRule="auto"/>
        <w:jc w:val="both"/>
        <w:rPr>
          <w:rFonts w:ascii="Times New Roman" w:hAnsi="Times New Roman" w:cs="Times New Roman"/>
          <w:b/>
          <w:bCs/>
          <w:color w:val="000000"/>
          <w:sz w:val="24"/>
          <w:szCs w:val="24"/>
          <w:u w:color="000000"/>
          <w:lang w:val="en-GB"/>
        </w:rPr>
      </w:pPr>
    </w:p>
    <w:p w:rsidR="00D46093" w:rsidRPr="0076243F" w:rsidRDefault="00D46093" w:rsidP="0076243F">
      <w:pPr>
        <w:widowControl w:val="0"/>
        <w:numPr>
          <w:ilvl w:val="0"/>
          <w:numId w:val="88"/>
        </w:numPr>
        <w:tabs>
          <w:tab w:val="left" w:pos="360"/>
          <w:tab w:val="left" w:pos="818"/>
        </w:tabs>
        <w:autoSpaceDE w:val="0"/>
        <w:autoSpaceDN w:val="0"/>
        <w:adjustRightInd w:val="0"/>
        <w:spacing w:after="0" w:line="240" w:lineRule="auto"/>
        <w:ind w:left="818" w:hanging="819"/>
        <w:jc w:val="both"/>
        <w:rPr>
          <w:rFonts w:ascii="Times New Roman" w:hAnsi="Times New Roman" w:cs="Times New Roman"/>
          <w:color w:val="000000"/>
          <w:sz w:val="24"/>
          <w:szCs w:val="24"/>
          <w:u w:color="000000"/>
          <w:lang w:val="en-GB"/>
        </w:rPr>
      </w:pPr>
      <w:r w:rsidRPr="0076243F">
        <w:rPr>
          <w:rFonts w:ascii="Times New Roman" w:hAnsi="Times New Roman" w:cs="Times New Roman"/>
          <w:color w:val="000000"/>
          <w:sz w:val="24"/>
          <w:szCs w:val="24"/>
          <w:u w:color="000000"/>
          <w:lang w:val="en-GB"/>
        </w:rPr>
        <w:t>He who seeks equity must do equity</w:t>
      </w:r>
    </w:p>
    <w:p w:rsidR="00D46093" w:rsidRPr="0076243F" w:rsidRDefault="00D46093" w:rsidP="0076243F">
      <w:pPr>
        <w:widowControl w:val="0"/>
        <w:numPr>
          <w:ilvl w:val="0"/>
          <w:numId w:val="88"/>
        </w:numPr>
        <w:tabs>
          <w:tab w:val="left" w:pos="360"/>
          <w:tab w:val="left" w:pos="818"/>
        </w:tabs>
        <w:autoSpaceDE w:val="0"/>
        <w:autoSpaceDN w:val="0"/>
        <w:adjustRightInd w:val="0"/>
        <w:spacing w:after="0" w:line="240" w:lineRule="auto"/>
        <w:ind w:left="818" w:hanging="819"/>
        <w:jc w:val="both"/>
        <w:rPr>
          <w:rFonts w:ascii="Times New Roman" w:hAnsi="Times New Roman" w:cs="Times New Roman"/>
          <w:color w:val="000000"/>
          <w:sz w:val="24"/>
          <w:szCs w:val="24"/>
          <w:u w:color="000000"/>
          <w:lang w:val="en-GB"/>
        </w:rPr>
      </w:pPr>
      <w:r w:rsidRPr="0076243F">
        <w:rPr>
          <w:rFonts w:ascii="Times New Roman" w:hAnsi="Times New Roman" w:cs="Times New Roman"/>
          <w:color w:val="000000"/>
          <w:sz w:val="24"/>
          <w:szCs w:val="24"/>
          <w:u w:color="000000"/>
          <w:lang w:val="en-GB"/>
        </w:rPr>
        <w:t>Equity is equality</w:t>
      </w:r>
    </w:p>
    <w:p w:rsidR="00D46093" w:rsidRPr="0076243F" w:rsidRDefault="00D46093" w:rsidP="0076243F">
      <w:pPr>
        <w:widowControl w:val="0"/>
        <w:numPr>
          <w:ilvl w:val="0"/>
          <w:numId w:val="88"/>
        </w:numPr>
        <w:tabs>
          <w:tab w:val="left" w:pos="360"/>
          <w:tab w:val="left" w:pos="818"/>
        </w:tabs>
        <w:autoSpaceDE w:val="0"/>
        <w:autoSpaceDN w:val="0"/>
        <w:adjustRightInd w:val="0"/>
        <w:spacing w:after="0" w:line="240" w:lineRule="auto"/>
        <w:ind w:left="818" w:hanging="819"/>
        <w:jc w:val="both"/>
        <w:rPr>
          <w:rFonts w:ascii="Times New Roman" w:hAnsi="Times New Roman" w:cs="Times New Roman"/>
          <w:color w:val="000000"/>
          <w:sz w:val="24"/>
          <w:szCs w:val="24"/>
          <w:u w:color="000000"/>
          <w:lang w:val="en-GB"/>
        </w:rPr>
      </w:pPr>
      <w:r w:rsidRPr="0076243F">
        <w:rPr>
          <w:rFonts w:ascii="Times New Roman" w:hAnsi="Times New Roman" w:cs="Times New Roman"/>
          <w:color w:val="000000"/>
          <w:sz w:val="24"/>
          <w:szCs w:val="24"/>
          <w:u w:color="000000"/>
          <w:lang w:val="en-GB"/>
        </w:rPr>
        <w:t xml:space="preserve">He who comes to equity must come with clean hands </w:t>
      </w:r>
    </w:p>
    <w:p w:rsidR="00D46093" w:rsidRPr="0076243F" w:rsidRDefault="00D46093" w:rsidP="0076243F">
      <w:pPr>
        <w:widowControl w:val="0"/>
        <w:numPr>
          <w:ilvl w:val="0"/>
          <w:numId w:val="88"/>
        </w:numPr>
        <w:tabs>
          <w:tab w:val="left" w:pos="360"/>
          <w:tab w:val="left" w:pos="818"/>
        </w:tabs>
        <w:autoSpaceDE w:val="0"/>
        <w:autoSpaceDN w:val="0"/>
        <w:adjustRightInd w:val="0"/>
        <w:spacing w:after="0" w:line="240" w:lineRule="auto"/>
        <w:ind w:left="818" w:hanging="819"/>
        <w:jc w:val="both"/>
        <w:rPr>
          <w:rFonts w:ascii="Times New Roman" w:hAnsi="Times New Roman" w:cs="Times New Roman"/>
          <w:color w:val="000000"/>
          <w:sz w:val="24"/>
          <w:szCs w:val="24"/>
          <w:u w:color="000000"/>
          <w:lang w:val="en-GB"/>
        </w:rPr>
      </w:pPr>
      <w:r w:rsidRPr="0076243F">
        <w:rPr>
          <w:rFonts w:ascii="Times New Roman" w:hAnsi="Times New Roman" w:cs="Times New Roman"/>
          <w:color w:val="000000"/>
          <w:sz w:val="24"/>
          <w:szCs w:val="24"/>
          <w:u w:color="000000"/>
          <w:lang w:val="en-GB"/>
        </w:rPr>
        <w:t xml:space="preserve">Equity looks at the intent rather than the form </w:t>
      </w:r>
    </w:p>
    <w:p w:rsidR="00D46093" w:rsidRPr="0076243F" w:rsidRDefault="00D46093" w:rsidP="0076243F">
      <w:pPr>
        <w:widowControl w:val="0"/>
        <w:numPr>
          <w:ilvl w:val="0"/>
          <w:numId w:val="88"/>
        </w:numPr>
        <w:tabs>
          <w:tab w:val="left" w:pos="360"/>
          <w:tab w:val="left" w:pos="818"/>
        </w:tabs>
        <w:autoSpaceDE w:val="0"/>
        <w:autoSpaceDN w:val="0"/>
        <w:adjustRightInd w:val="0"/>
        <w:spacing w:after="0" w:line="240" w:lineRule="auto"/>
        <w:ind w:left="818" w:hanging="819"/>
        <w:jc w:val="both"/>
        <w:rPr>
          <w:rFonts w:ascii="Times New Roman" w:hAnsi="Times New Roman" w:cs="Times New Roman"/>
          <w:color w:val="000000"/>
          <w:sz w:val="24"/>
          <w:szCs w:val="24"/>
          <w:u w:color="000000"/>
          <w:lang w:val="en-GB"/>
        </w:rPr>
      </w:pPr>
      <w:r w:rsidRPr="0076243F">
        <w:rPr>
          <w:rFonts w:ascii="Times New Roman" w:hAnsi="Times New Roman" w:cs="Times New Roman"/>
          <w:color w:val="000000"/>
          <w:sz w:val="24"/>
          <w:szCs w:val="24"/>
          <w:u w:color="000000"/>
          <w:lang w:val="en-GB"/>
        </w:rPr>
        <w:t xml:space="preserve">Equity acts in </w:t>
      </w:r>
      <w:r w:rsidR="0076243F" w:rsidRPr="0076243F">
        <w:rPr>
          <w:rFonts w:ascii="Times New Roman" w:hAnsi="Times New Roman" w:cs="Times New Roman"/>
          <w:color w:val="000000"/>
          <w:sz w:val="24"/>
          <w:szCs w:val="24"/>
          <w:u w:color="000000"/>
          <w:lang w:val="en-GB"/>
        </w:rPr>
        <w:t>persona</w:t>
      </w:r>
      <w:r w:rsidRPr="0076243F">
        <w:rPr>
          <w:rFonts w:ascii="Times New Roman" w:hAnsi="Times New Roman" w:cs="Times New Roman"/>
          <w:color w:val="000000"/>
          <w:sz w:val="24"/>
          <w:szCs w:val="24"/>
          <w:u w:color="000000"/>
          <w:lang w:val="en-GB"/>
        </w:rPr>
        <w:t xml:space="preserve"> </w:t>
      </w:r>
    </w:p>
    <w:p w:rsidR="00D46093" w:rsidRPr="0076243F" w:rsidRDefault="00D46093" w:rsidP="0076243F">
      <w:pPr>
        <w:widowControl w:val="0"/>
        <w:numPr>
          <w:ilvl w:val="0"/>
          <w:numId w:val="88"/>
        </w:numPr>
        <w:tabs>
          <w:tab w:val="left" w:pos="360"/>
          <w:tab w:val="left" w:pos="818"/>
        </w:tabs>
        <w:autoSpaceDE w:val="0"/>
        <w:autoSpaceDN w:val="0"/>
        <w:adjustRightInd w:val="0"/>
        <w:spacing w:after="0" w:line="240" w:lineRule="auto"/>
        <w:ind w:left="818" w:hanging="819"/>
        <w:jc w:val="both"/>
        <w:rPr>
          <w:rFonts w:ascii="Times New Roman" w:hAnsi="Times New Roman" w:cs="Times New Roman"/>
          <w:color w:val="000000"/>
          <w:sz w:val="24"/>
          <w:szCs w:val="24"/>
          <w:u w:color="000000"/>
          <w:lang w:val="en-GB"/>
        </w:rPr>
      </w:pPr>
      <w:r w:rsidRPr="0076243F">
        <w:rPr>
          <w:rFonts w:ascii="Times New Roman" w:hAnsi="Times New Roman" w:cs="Times New Roman"/>
          <w:color w:val="000000"/>
          <w:sz w:val="24"/>
          <w:szCs w:val="24"/>
          <w:u w:color="000000"/>
          <w:lang w:val="en-GB"/>
        </w:rPr>
        <w:t>Equity doesn't act in vain</w:t>
      </w:r>
    </w:p>
    <w:p w:rsidR="00D46093" w:rsidRPr="0076243F" w:rsidRDefault="00D46093" w:rsidP="0076243F">
      <w:pPr>
        <w:widowControl w:val="0"/>
        <w:numPr>
          <w:ilvl w:val="0"/>
          <w:numId w:val="88"/>
        </w:numPr>
        <w:tabs>
          <w:tab w:val="left" w:pos="360"/>
          <w:tab w:val="left" w:pos="818"/>
        </w:tabs>
        <w:autoSpaceDE w:val="0"/>
        <w:autoSpaceDN w:val="0"/>
        <w:adjustRightInd w:val="0"/>
        <w:spacing w:after="0" w:line="240" w:lineRule="auto"/>
        <w:ind w:left="818" w:hanging="819"/>
        <w:jc w:val="both"/>
        <w:rPr>
          <w:rFonts w:ascii="Times New Roman" w:hAnsi="Times New Roman" w:cs="Times New Roman"/>
          <w:color w:val="000000"/>
          <w:sz w:val="24"/>
          <w:szCs w:val="24"/>
          <w:u w:color="000000"/>
          <w:lang w:val="en-GB"/>
        </w:rPr>
      </w:pPr>
      <w:r w:rsidRPr="0076243F">
        <w:rPr>
          <w:rFonts w:ascii="Times New Roman" w:hAnsi="Times New Roman" w:cs="Times New Roman"/>
          <w:color w:val="000000"/>
          <w:sz w:val="24"/>
          <w:szCs w:val="24"/>
          <w:u w:color="000000"/>
          <w:lang w:val="en-GB"/>
        </w:rPr>
        <w:t>Equity aids the vigilant not the indolent</w:t>
      </w:r>
    </w:p>
    <w:p w:rsidR="00D46093" w:rsidRPr="0076243F" w:rsidRDefault="00D46093" w:rsidP="00D46093">
      <w:pPr>
        <w:widowControl w:val="0"/>
        <w:tabs>
          <w:tab w:val="left" w:pos="360"/>
          <w:tab w:val="left" w:pos="818"/>
        </w:tabs>
        <w:autoSpaceDE w:val="0"/>
        <w:autoSpaceDN w:val="0"/>
        <w:adjustRightInd w:val="0"/>
        <w:ind w:left="-1"/>
        <w:jc w:val="both"/>
        <w:rPr>
          <w:rFonts w:ascii="Times New Roman" w:hAnsi="Times New Roman" w:cs="Times New Roman"/>
          <w:color w:val="000000"/>
          <w:sz w:val="24"/>
          <w:szCs w:val="24"/>
          <w:u w:color="000000"/>
          <w:lang w:val="en-GB"/>
        </w:rPr>
      </w:pPr>
      <w:r w:rsidRPr="0076243F">
        <w:rPr>
          <w:rFonts w:ascii="Times New Roman" w:hAnsi="Times New Roman" w:cs="Times New Roman"/>
          <w:color w:val="000000"/>
          <w:kern w:val="1"/>
          <w:sz w:val="24"/>
          <w:szCs w:val="24"/>
          <w:u w:color="000000"/>
          <w:lang w:val="en-GB"/>
        </w:rPr>
        <w:t>(viii)</w:t>
      </w:r>
      <w:r w:rsidRPr="0076243F">
        <w:rPr>
          <w:rFonts w:ascii="Times New Roman" w:hAnsi="Times New Roman" w:cs="Times New Roman"/>
          <w:color w:val="000000"/>
          <w:sz w:val="24"/>
          <w:szCs w:val="24"/>
          <w:u w:color="000000"/>
          <w:lang w:val="en-GB"/>
        </w:rPr>
        <w:t xml:space="preserve">Equity will not suffer wrong without remedy </w:t>
      </w:r>
    </w:p>
    <w:p w:rsidR="00D46093" w:rsidRPr="0076243F" w:rsidRDefault="00D46093" w:rsidP="0076243F">
      <w:pPr>
        <w:widowControl w:val="0"/>
        <w:numPr>
          <w:ilvl w:val="0"/>
          <w:numId w:val="88"/>
        </w:numPr>
        <w:tabs>
          <w:tab w:val="left" w:pos="360"/>
          <w:tab w:val="left" w:pos="818"/>
        </w:tabs>
        <w:autoSpaceDE w:val="0"/>
        <w:autoSpaceDN w:val="0"/>
        <w:adjustRightInd w:val="0"/>
        <w:spacing w:after="0" w:line="240" w:lineRule="auto"/>
        <w:ind w:left="818" w:hanging="819"/>
        <w:jc w:val="both"/>
        <w:rPr>
          <w:rFonts w:ascii="Times New Roman" w:hAnsi="Times New Roman" w:cs="Times New Roman"/>
          <w:color w:val="000000"/>
          <w:sz w:val="24"/>
          <w:szCs w:val="24"/>
          <w:u w:color="000000"/>
          <w:lang w:val="en-GB"/>
        </w:rPr>
      </w:pPr>
      <w:r w:rsidRPr="0076243F">
        <w:rPr>
          <w:rFonts w:ascii="Times New Roman" w:hAnsi="Times New Roman" w:cs="Times New Roman"/>
          <w:color w:val="000000"/>
          <w:sz w:val="24"/>
          <w:szCs w:val="24"/>
          <w:u w:color="000000"/>
          <w:lang w:val="en-GB"/>
        </w:rPr>
        <w:t>Equity follows the law</w:t>
      </w:r>
    </w:p>
    <w:p w:rsidR="00D46093" w:rsidRPr="0076243F" w:rsidRDefault="00D46093" w:rsidP="0076243F">
      <w:pPr>
        <w:widowControl w:val="0"/>
        <w:numPr>
          <w:ilvl w:val="0"/>
          <w:numId w:val="88"/>
        </w:numPr>
        <w:tabs>
          <w:tab w:val="left" w:pos="360"/>
          <w:tab w:val="left" w:pos="818"/>
        </w:tabs>
        <w:autoSpaceDE w:val="0"/>
        <w:autoSpaceDN w:val="0"/>
        <w:adjustRightInd w:val="0"/>
        <w:spacing w:after="0" w:line="240" w:lineRule="auto"/>
        <w:ind w:left="818" w:hanging="819"/>
        <w:jc w:val="both"/>
        <w:rPr>
          <w:rFonts w:ascii="Times New Roman" w:hAnsi="Times New Roman" w:cs="Times New Roman"/>
          <w:color w:val="000000"/>
          <w:sz w:val="24"/>
          <w:szCs w:val="24"/>
          <w:u w:color="000000"/>
          <w:lang w:val="en-GB"/>
        </w:rPr>
      </w:pPr>
      <w:r w:rsidRPr="0076243F">
        <w:rPr>
          <w:rFonts w:ascii="Times New Roman" w:hAnsi="Times New Roman" w:cs="Times New Roman"/>
          <w:color w:val="000000"/>
          <w:sz w:val="24"/>
          <w:szCs w:val="24"/>
          <w:u w:color="000000"/>
          <w:lang w:val="en-GB"/>
        </w:rPr>
        <w:t>Equity looks upon as done and not which ought to be done</w:t>
      </w:r>
    </w:p>
    <w:p w:rsidR="00D46093" w:rsidRPr="0076243F" w:rsidRDefault="00D46093" w:rsidP="0076243F">
      <w:pPr>
        <w:widowControl w:val="0"/>
        <w:numPr>
          <w:ilvl w:val="0"/>
          <w:numId w:val="88"/>
        </w:numPr>
        <w:tabs>
          <w:tab w:val="left" w:pos="360"/>
          <w:tab w:val="left" w:pos="818"/>
        </w:tabs>
        <w:autoSpaceDE w:val="0"/>
        <w:autoSpaceDN w:val="0"/>
        <w:adjustRightInd w:val="0"/>
        <w:spacing w:after="0" w:line="240" w:lineRule="auto"/>
        <w:ind w:left="818" w:hanging="819"/>
        <w:jc w:val="both"/>
        <w:rPr>
          <w:rFonts w:ascii="Times New Roman" w:hAnsi="Times New Roman" w:cs="Times New Roman"/>
          <w:color w:val="000000"/>
          <w:sz w:val="24"/>
          <w:szCs w:val="24"/>
          <w:u w:color="000000"/>
          <w:lang w:val="en-GB"/>
        </w:rPr>
      </w:pPr>
      <w:r w:rsidRPr="0076243F">
        <w:rPr>
          <w:rFonts w:ascii="Times New Roman" w:hAnsi="Times New Roman" w:cs="Times New Roman"/>
          <w:color w:val="000000"/>
          <w:sz w:val="24"/>
          <w:szCs w:val="24"/>
          <w:u w:color="000000"/>
          <w:lang w:val="en-GB"/>
        </w:rPr>
        <w:t>Equity abhors forfeiture</w:t>
      </w:r>
    </w:p>
    <w:p w:rsidR="00D46093" w:rsidRPr="0076243F" w:rsidRDefault="00D46093" w:rsidP="0076243F">
      <w:pPr>
        <w:widowControl w:val="0"/>
        <w:numPr>
          <w:ilvl w:val="0"/>
          <w:numId w:val="88"/>
        </w:numPr>
        <w:tabs>
          <w:tab w:val="left" w:pos="360"/>
          <w:tab w:val="left" w:pos="818"/>
        </w:tabs>
        <w:autoSpaceDE w:val="0"/>
        <w:autoSpaceDN w:val="0"/>
        <w:adjustRightInd w:val="0"/>
        <w:spacing w:after="0" w:line="240" w:lineRule="auto"/>
        <w:ind w:left="818" w:hanging="819"/>
        <w:jc w:val="both"/>
        <w:rPr>
          <w:rFonts w:ascii="Times New Roman" w:hAnsi="Times New Roman" w:cs="Times New Roman"/>
          <w:color w:val="000000"/>
          <w:sz w:val="24"/>
          <w:szCs w:val="24"/>
          <w:u w:color="000000"/>
          <w:lang w:val="en-GB"/>
        </w:rPr>
      </w:pPr>
      <w:r w:rsidRPr="0076243F">
        <w:rPr>
          <w:rFonts w:ascii="Times New Roman" w:hAnsi="Times New Roman" w:cs="Times New Roman"/>
          <w:color w:val="000000"/>
          <w:sz w:val="24"/>
          <w:szCs w:val="24"/>
          <w:u w:color="000000"/>
          <w:lang w:val="en-GB"/>
        </w:rPr>
        <w:t>Equity doesn't complete an imperfect gift</w:t>
      </w:r>
    </w:p>
    <w:p w:rsidR="00D46093" w:rsidRPr="0076243F" w:rsidRDefault="00D46093" w:rsidP="00D46093">
      <w:pPr>
        <w:widowControl w:val="0"/>
        <w:tabs>
          <w:tab w:val="left" w:pos="360"/>
          <w:tab w:val="left" w:pos="818"/>
        </w:tabs>
        <w:autoSpaceDE w:val="0"/>
        <w:autoSpaceDN w:val="0"/>
        <w:adjustRightInd w:val="0"/>
        <w:ind w:left="-1"/>
        <w:jc w:val="both"/>
        <w:rPr>
          <w:rFonts w:ascii="Times New Roman" w:hAnsi="Times New Roman" w:cs="Times New Roman"/>
          <w:color w:val="000000"/>
          <w:sz w:val="24"/>
          <w:szCs w:val="24"/>
          <w:u w:color="000000"/>
          <w:lang w:val="en-GB"/>
        </w:rPr>
      </w:pPr>
      <w:r w:rsidRPr="0076243F">
        <w:rPr>
          <w:rFonts w:ascii="Times New Roman" w:hAnsi="Times New Roman" w:cs="Times New Roman"/>
          <w:color w:val="000000"/>
          <w:kern w:val="1"/>
          <w:sz w:val="24"/>
          <w:szCs w:val="24"/>
          <w:u w:color="000000"/>
          <w:lang w:val="en-GB"/>
        </w:rPr>
        <w:t>(xiii)</w:t>
      </w:r>
      <w:r w:rsidRPr="0076243F">
        <w:rPr>
          <w:rFonts w:ascii="Times New Roman" w:hAnsi="Times New Roman" w:cs="Times New Roman"/>
          <w:color w:val="000000"/>
          <w:sz w:val="24"/>
          <w:szCs w:val="24"/>
          <w:u w:color="000000"/>
          <w:lang w:val="en-GB"/>
        </w:rPr>
        <w:t>Equity will not assist a volunteer</w:t>
      </w:r>
    </w:p>
    <w:p w:rsidR="00D46093" w:rsidRPr="0076243F" w:rsidRDefault="00D46093" w:rsidP="00D46093">
      <w:pPr>
        <w:widowControl w:val="0"/>
        <w:tabs>
          <w:tab w:val="left" w:pos="360"/>
          <w:tab w:val="left" w:pos="818"/>
        </w:tabs>
        <w:autoSpaceDE w:val="0"/>
        <w:autoSpaceDN w:val="0"/>
        <w:adjustRightInd w:val="0"/>
        <w:jc w:val="both"/>
        <w:rPr>
          <w:rFonts w:ascii="Times New Roman" w:hAnsi="Times New Roman" w:cs="Times New Roman"/>
          <w:color w:val="000000"/>
          <w:sz w:val="24"/>
          <w:szCs w:val="24"/>
          <w:u w:color="000000"/>
          <w:lang w:val="en-GB"/>
        </w:rPr>
      </w:pPr>
      <w:r w:rsidRPr="0076243F">
        <w:rPr>
          <w:rFonts w:ascii="Times New Roman" w:hAnsi="Times New Roman" w:cs="Times New Roman"/>
          <w:color w:val="000000"/>
          <w:kern w:val="1"/>
          <w:sz w:val="24"/>
          <w:szCs w:val="24"/>
          <w:u w:color="000000"/>
          <w:lang w:val="en-GB"/>
        </w:rPr>
        <w:t>(xiv)</w:t>
      </w:r>
      <w:r w:rsidRPr="0076243F">
        <w:rPr>
          <w:rFonts w:ascii="Times New Roman" w:hAnsi="Times New Roman" w:cs="Times New Roman"/>
          <w:color w:val="000000"/>
          <w:sz w:val="24"/>
          <w:szCs w:val="24"/>
          <w:u w:color="000000"/>
          <w:lang w:val="en-GB"/>
        </w:rPr>
        <w:t>Equity will not allow a trust to fail for want of a trustee</w:t>
      </w:r>
    </w:p>
    <w:p w:rsidR="00D46093" w:rsidRPr="0076243F" w:rsidRDefault="00D46093" w:rsidP="0076243F">
      <w:pPr>
        <w:widowControl w:val="0"/>
        <w:numPr>
          <w:ilvl w:val="0"/>
          <w:numId w:val="88"/>
        </w:numPr>
        <w:tabs>
          <w:tab w:val="left" w:pos="360"/>
          <w:tab w:val="left" w:pos="818"/>
        </w:tabs>
        <w:autoSpaceDE w:val="0"/>
        <w:autoSpaceDN w:val="0"/>
        <w:adjustRightInd w:val="0"/>
        <w:spacing w:after="0" w:line="240" w:lineRule="auto"/>
        <w:ind w:left="818" w:hanging="819"/>
        <w:jc w:val="both"/>
        <w:rPr>
          <w:rFonts w:ascii="Times New Roman" w:hAnsi="Times New Roman" w:cs="Times New Roman"/>
          <w:color w:val="000000"/>
          <w:sz w:val="24"/>
          <w:szCs w:val="24"/>
          <w:u w:color="000000"/>
          <w:lang w:val="en-GB"/>
        </w:rPr>
      </w:pPr>
      <w:r w:rsidRPr="0076243F">
        <w:rPr>
          <w:rFonts w:ascii="Times New Roman" w:hAnsi="Times New Roman" w:cs="Times New Roman"/>
          <w:color w:val="000000"/>
          <w:sz w:val="24"/>
          <w:szCs w:val="24"/>
          <w:u w:color="000000"/>
          <w:lang w:val="en-GB"/>
        </w:rPr>
        <w:t>Equity regards a beneficiary as a true owner</w:t>
      </w:r>
    </w:p>
    <w:p w:rsidR="007E4A7D" w:rsidRPr="0076243F" w:rsidRDefault="007E4A7D" w:rsidP="007E4A7D">
      <w:pPr>
        <w:widowControl w:val="0"/>
        <w:tabs>
          <w:tab w:val="left" w:pos="360"/>
          <w:tab w:val="left" w:pos="818"/>
        </w:tabs>
        <w:autoSpaceDE w:val="0"/>
        <w:autoSpaceDN w:val="0"/>
        <w:adjustRightInd w:val="0"/>
        <w:spacing w:after="0" w:line="240" w:lineRule="auto"/>
        <w:jc w:val="both"/>
        <w:rPr>
          <w:rFonts w:ascii="Times New Roman" w:hAnsi="Times New Roman" w:cs="Times New Roman"/>
          <w:color w:val="000000"/>
          <w:sz w:val="24"/>
          <w:szCs w:val="24"/>
          <w:u w:color="000000"/>
          <w:lang w:val="en-GB"/>
        </w:rPr>
      </w:pPr>
    </w:p>
    <w:p w:rsidR="00D46093" w:rsidRPr="0076243F" w:rsidRDefault="00D46093" w:rsidP="0076243F">
      <w:pPr>
        <w:widowControl w:val="0"/>
        <w:numPr>
          <w:ilvl w:val="0"/>
          <w:numId w:val="89"/>
        </w:numPr>
        <w:tabs>
          <w:tab w:val="left" w:pos="20"/>
          <w:tab w:val="left" w:pos="458"/>
        </w:tabs>
        <w:autoSpaceDE w:val="0"/>
        <w:autoSpaceDN w:val="0"/>
        <w:adjustRightInd w:val="0"/>
        <w:spacing w:after="0" w:line="240" w:lineRule="auto"/>
        <w:ind w:left="458" w:hanging="459"/>
        <w:jc w:val="both"/>
        <w:rPr>
          <w:rFonts w:ascii="Times New Roman" w:hAnsi="Times New Roman" w:cs="Times New Roman"/>
          <w:b/>
          <w:bCs/>
          <w:color w:val="000000"/>
          <w:sz w:val="24"/>
          <w:szCs w:val="24"/>
          <w:u w:color="000000"/>
          <w:lang w:val="en-GB"/>
        </w:rPr>
      </w:pPr>
      <w:r w:rsidRPr="0076243F">
        <w:rPr>
          <w:rFonts w:ascii="Times New Roman" w:hAnsi="Times New Roman" w:cs="Times New Roman"/>
          <w:b/>
          <w:bCs/>
          <w:color w:val="000000"/>
          <w:sz w:val="24"/>
          <w:szCs w:val="24"/>
          <w:u w:color="000000"/>
          <w:lang w:val="en-GB"/>
        </w:rPr>
        <w:t>What is treason and elements of treason</w:t>
      </w:r>
    </w:p>
    <w:p w:rsidR="007E4A7D" w:rsidRPr="0076243F" w:rsidRDefault="007E4A7D" w:rsidP="007E4A7D">
      <w:pPr>
        <w:widowControl w:val="0"/>
        <w:tabs>
          <w:tab w:val="left" w:pos="20"/>
          <w:tab w:val="left" w:pos="458"/>
        </w:tabs>
        <w:autoSpaceDE w:val="0"/>
        <w:autoSpaceDN w:val="0"/>
        <w:adjustRightInd w:val="0"/>
        <w:spacing w:after="0" w:line="240" w:lineRule="auto"/>
        <w:jc w:val="both"/>
        <w:rPr>
          <w:rFonts w:ascii="Times New Roman" w:hAnsi="Times New Roman" w:cs="Times New Roman"/>
          <w:b/>
          <w:bCs/>
          <w:color w:val="000000"/>
          <w:sz w:val="24"/>
          <w:szCs w:val="24"/>
          <w:u w:color="000000"/>
          <w:lang w:val="en-GB"/>
        </w:rPr>
      </w:pPr>
    </w:p>
    <w:p w:rsidR="00D46093" w:rsidRPr="0076243F" w:rsidRDefault="00D46093" w:rsidP="00D46093">
      <w:pPr>
        <w:widowControl w:val="0"/>
        <w:autoSpaceDE w:val="0"/>
        <w:autoSpaceDN w:val="0"/>
        <w:adjustRightInd w:val="0"/>
        <w:jc w:val="both"/>
        <w:rPr>
          <w:rFonts w:ascii="Times New Roman" w:hAnsi="Times New Roman" w:cs="Times New Roman"/>
          <w:color w:val="000000"/>
          <w:sz w:val="24"/>
          <w:szCs w:val="24"/>
          <w:u w:color="000000"/>
          <w:lang w:val="en-GB"/>
        </w:rPr>
      </w:pPr>
      <w:r w:rsidRPr="0076243F">
        <w:rPr>
          <w:rFonts w:ascii="Times New Roman" w:hAnsi="Times New Roman" w:cs="Times New Roman"/>
          <w:color w:val="000000"/>
          <w:sz w:val="24"/>
          <w:szCs w:val="24"/>
          <w:u w:color="000000"/>
          <w:lang w:val="en-GB"/>
        </w:rPr>
        <w:t>Treason is the crime of betraying one's country especially by attempting to kill or overthrow the government.</w:t>
      </w:r>
    </w:p>
    <w:p w:rsidR="00D46093" w:rsidRPr="0076243F" w:rsidRDefault="00D46093" w:rsidP="00D46093">
      <w:pPr>
        <w:widowControl w:val="0"/>
        <w:autoSpaceDE w:val="0"/>
        <w:autoSpaceDN w:val="0"/>
        <w:adjustRightInd w:val="0"/>
        <w:jc w:val="both"/>
        <w:rPr>
          <w:rFonts w:ascii="Times New Roman" w:hAnsi="Times New Roman" w:cs="Times New Roman"/>
          <w:b/>
          <w:bCs/>
          <w:color w:val="000000"/>
          <w:sz w:val="24"/>
          <w:szCs w:val="24"/>
          <w:u w:val="single" w:color="000000"/>
          <w:lang w:val="en-GB"/>
        </w:rPr>
      </w:pPr>
      <w:r w:rsidRPr="0076243F">
        <w:rPr>
          <w:rFonts w:ascii="Times New Roman" w:hAnsi="Times New Roman" w:cs="Times New Roman"/>
          <w:b/>
          <w:bCs/>
          <w:color w:val="000000"/>
          <w:sz w:val="24"/>
          <w:szCs w:val="24"/>
          <w:u w:val="single" w:color="000000"/>
          <w:lang w:val="en-GB"/>
        </w:rPr>
        <w:t>Elements</w:t>
      </w:r>
    </w:p>
    <w:p w:rsidR="00D46093" w:rsidRPr="0076243F" w:rsidRDefault="00D46093" w:rsidP="0076243F">
      <w:pPr>
        <w:widowControl w:val="0"/>
        <w:numPr>
          <w:ilvl w:val="0"/>
          <w:numId w:val="90"/>
        </w:numPr>
        <w:tabs>
          <w:tab w:val="left" w:pos="20"/>
          <w:tab w:val="left" w:pos="458"/>
        </w:tabs>
        <w:autoSpaceDE w:val="0"/>
        <w:autoSpaceDN w:val="0"/>
        <w:adjustRightInd w:val="0"/>
        <w:spacing w:after="0" w:line="240" w:lineRule="auto"/>
        <w:ind w:left="458" w:hanging="459"/>
        <w:jc w:val="both"/>
        <w:rPr>
          <w:rFonts w:ascii="Times New Roman" w:hAnsi="Times New Roman" w:cs="Times New Roman"/>
          <w:color w:val="000000"/>
          <w:sz w:val="24"/>
          <w:szCs w:val="24"/>
          <w:u w:color="000000"/>
          <w:lang w:val="en-GB"/>
        </w:rPr>
      </w:pPr>
      <w:r w:rsidRPr="0076243F">
        <w:rPr>
          <w:rFonts w:ascii="Times New Roman" w:hAnsi="Times New Roman" w:cs="Times New Roman"/>
          <w:color w:val="000000"/>
          <w:sz w:val="24"/>
          <w:szCs w:val="24"/>
          <w:u w:color="000000"/>
          <w:lang w:val="en-GB"/>
        </w:rPr>
        <w:t>Wrongful intent</w:t>
      </w:r>
    </w:p>
    <w:p w:rsidR="00D46093" w:rsidRPr="0076243F" w:rsidRDefault="00D46093" w:rsidP="0076243F">
      <w:pPr>
        <w:widowControl w:val="0"/>
        <w:numPr>
          <w:ilvl w:val="0"/>
          <w:numId w:val="90"/>
        </w:numPr>
        <w:tabs>
          <w:tab w:val="left" w:pos="20"/>
          <w:tab w:val="left" w:pos="458"/>
        </w:tabs>
        <w:autoSpaceDE w:val="0"/>
        <w:autoSpaceDN w:val="0"/>
        <w:adjustRightInd w:val="0"/>
        <w:spacing w:after="0" w:line="240" w:lineRule="auto"/>
        <w:ind w:left="458" w:hanging="459"/>
        <w:jc w:val="both"/>
        <w:rPr>
          <w:rFonts w:ascii="Times New Roman" w:hAnsi="Times New Roman" w:cs="Times New Roman"/>
          <w:color w:val="000000"/>
          <w:sz w:val="24"/>
          <w:szCs w:val="24"/>
          <w:u w:color="000000"/>
          <w:lang w:val="en-GB"/>
        </w:rPr>
      </w:pPr>
      <w:r w:rsidRPr="0076243F">
        <w:rPr>
          <w:rFonts w:ascii="Times New Roman" w:hAnsi="Times New Roman" w:cs="Times New Roman"/>
          <w:color w:val="000000"/>
          <w:sz w:val="24"/>
          <w:szCs w:val="24"/>
          <w:u w:color="000000"/>
          <w:lang w:val="en-GB"/>
        </w:rPr>
        <w:t>Overt act either levying war against the government or giving aid</w:t>
      </w:r>
    </w:p>
    <w:p w:rsidR="00D46093" w:rsidRPr="0076243F" w:rsidRDefault="00D46093" w:rsidP="0076243F">
      <w:pPr>
        <w:widowControl w:val="0"/>
        <w:numPr>
          <w:ilvl w:val="0"/>
          <w:numId w:val="90"/>
        </w:numPr>
        <w:tabs>
          <w:tab w:val="left" w:pos="20"/>
          <w:tab w:val="left" w:pos="458"/>
        </w:tabs>
        <w:autoSpaceDE w:val="0"/>
        <w:autoSpaceDN w:val="0"/>
        <w:adjustRightInd w:val="0"/>
        <w:spacing w:after="0" w:line="240" w:lineRule="auto"/>
        <w:ind w:left="458" w:hanging="459"/>
        <w:jc w:val="both"/>
        <w:rPr>
          <w:rFonts w:ascii="Times New Roman" w:hAnsi="Times New Roman" w:cs="Times New Roman"/>
          <w:color w:val="000000"/>
          <w:sz w:val="24"/>
          <w:szCs w:val="24"/>
          <w:u w:color="000000"/>
          <w:lang w:val="en-GB"/>
        </w:rPr>
      </w:pPr>
      <w:r w:rsidRPr="0076243F">
        <w:rPr>
          <w:rFonts w:ascii="Times New Roman" w:hAnsi="Times New Roman" w:cs="Times New Roman"/>
          <w:color w:val="000000"/>
          <w:sz w:val="24"/>
          <w:szCs w:val="24"/>
          <w:u w:color="000000"/>
          <w:lang w:val="en-GB"/>
        </w:rPr>
        <w:t>Owing allegiance to the government</w:t>
      </w:r>
    </w:p>
    <w:p w:rsidR="007E4A7D" w:rsidRPr="0076243F" w:rsidRDefault="007E4A7D" w:rsidP="007E4A7D">
      <w:pPr>
        <w:widowControl w:val="0"/>
        <w:tabs>
          <w:tab w:val="left" w:pos="20"/>
          <w:tab w:val="left" w:pos="458"/>
        </w:tabs>
        <w:autoSpaceDE w:val="0"/>
        <w:autoSpaceDN w:val="0"/>
        <w:adjustRightInd w:val="0"/>
        <w:spacing w:after="0" w:line="240" w:lineRule="auto"/>
        <w:jc w:val="both"/>
        <w:rPr>
          <w:rFonts w:ascii="Times New Roman" w:hAnsi="Times New Roman" w:cs="Times New Roman"/>
          <w:color w:val="000000"/>
          <w:sz w:val="24"/>
          <w:szCs w:val="24"/>
          <w:u w:color="000000"/>
          <w:lang w:val="en-GB"/>
        </w:rPr>
      </w:pPr>
    </w:p>
    <w:p w:rsidR="00D46093" w:rsidRPr="0076243F" w:rsidRDefault="00D46093" w:rsidP="00D46093">
      <w:pPr>
        <w:widowControl w:val="0"/>
        <w:autoSpaceDE w:val="0"/>
        <w:autoSpaceDN w:val="0"/>
        <w:adjustRightInd w:val="0"/>
        <w:jc w:val="both"/>
        <w:rPr>
          <w:rFonts w:ascii="Times New Roman" w:hAnsi="Times New Roman" w:cs="Times New Roman"/>
          <w:color w:val="000000"/>
          <w:sz w:val="24"/>
          <w:szCs w:val="24"/>
          <w:u w:color="000000"/>
          <w:lang w:val="en-GB"/>
        </w:rPr>
      </w:pPr>
      <w:r w:rsidRPr="0076243F">
        <w:rPr>
          <w:rFonts w:ascii="Times New Roman" w:hAnsi="Times New Roman" w:cs="Times New Roman"/>
          <w:color w:val="FB0207"/>
          <w:sz w:val="24"/>
          <w:szCs w:val="24"/>
          <w:u w:color="000000"/>
          <w:lang w:val="en-GB"/>
        </w:rPr>
        <w:t xml:space="preserve">Section 40 of the Penal Code </w:t>
      </w:r>
      <w:r w:rsidRPr="0076243F">
        <w:rPr>
          <w:rFonts w:ascii="Times New Roman" w:hAnsi="Times New Roman" w:cs="Times New Roman"/>
          <w:color w:val="000000"/>
          <w:sz w:val="24"/>
          <w:szCs w:val="24"/>
          <w:u w:color="000000"/>
          <w:lang w:val="en-GB"/>
        </w:rPr>
        <w:t>- treason is where an individual or persons:</w:t>
      </w:r>
    </w:p>
    <w:p w:rsidR="00D46093" w:rsidRPr="0076243F" w:rsidRDefault="00D46093" w:rsidP="0076243F">
      <w:pPr>
        <w:widowControl w:val="0"/>
        <w:numPr>
          <w:ilvl w:val="0"/>
          <w:numId w:val="91"/>
        </w:numPr>
        <w:tabs>
          <w:tab w:val="left" w:pos="20"/>
          <w:tab w:val="left" w:pos="458"/>
        </w:tabs>
        <w:autoSpaceDE w:val="0"/>
        <w:autoSpaceDN w:val="0"/>
        <w:adjustRightInd w:val="0"/>
        <w:spacing w:after="0" w:line="240" w:lineRule="auto"/>
        <w:ind w:left="458" w:hanging="459"/>
        <w:jc w:val="both"/>
        <w:rPr>
          <w:rFonts w:ascii="Times New Roman" w:hAnsi="Times New Roman" w:cs="Times New Roman"/>
          <w:color w:val="000000"/>
          <w:sz w:val="24"/>
          <w:szCs w:val="24"/>
          <w:u w:color="000000"/>
          <w:lang w:val="en-GB"/>
        </w:rPr>
      </w:pPr>
      <w:r w:rsidRPr="0076243F">
        <w:rPr>
          <w:rFonts w:ascii="Times New Roman" w:hAnsi="Times New Roman" w:cs="Times New Roman"/>
          <w:color w:val="000000"/>
          <w:sz w:val="24"/>
          <w:szCs w:val="24"/>
          <w:u w:color="000000"/>
          <w:lang w:val="en-GB"/>
        </w:rPr>
        <w:t xml:space="preserve">compasses, imagines, invents, devises or intends </w:t>
      </w:r>
      <w:r w:rsidR="007E4A7D" w:rsidRPr="0076243F">
        <w:rPr>
          <w:rFonts w:ascii="Times New Roman" w:hAnsi="Times New Roman" w:cs="Times New Roman"/>
          <w:color w:val="000000"/>
          <w:sz w:val="24"/>
          <w:szCs w:val="24"/>
          <w:u w:color="000000"/>
          <w:lang w:val="en-GB"/>
        </w:rPr>
        <w:t>–</w:t>
      </w:r>
    </w:p>
    <w:p w:rsidR="007E4A7D" w:rsidRPr="0076243F" w:rsidRDefault="007E4A7D" w:rsidP="007E4A7D">
      <w:pPr>
        <w:widowControl w:val="0"/>
        <w:tabs>
          <w:tab w:val="left" w:pos="20"/>
          <w:tab w:val="left" w:pos="458"/>
        </w:tabs>
        <w:autoSpaceDE w:val="0"/>
        <w:autoSpaceDN w:val="0"/>
        <w:adjustRightInd w:val="0"/>
        <w:spacing w:after="0" w:line="240" w:lineRule="auto"/>
        <w:jc w:val="both"/>
        <w:rPr>
          <w:rFonts w:ascii="Times New Roman" w:hAnsi="Times New Roman" w:cs="Times New Roman"/>
          <w:color w:val="000000"/>
          <w:sz w:val="24"/>
          <w:szCs w:val="24"/>
          <w:u w:color="000000"/>
          <w:lang w:val="en-GB"/>
        </w:rPr>
      </w:pPr>
    </w:p>
    <w:p w:rsidR="00D46093" w:rsidRPr="0076243F" w:rsidRDefault="00D46093" w:rsidP="0076243F">
      <w:pPr>
        <w:widowControl w:val="0"/>
        <w:numPr>
          <w:ilvl w:val="0"/>
          <w:numId w:val="92"/>
        </w:numPr>
        <w:tabs>
          <w:tab w:val="left" w:pos="20"/>
          <w:tab w:val="left" w:pos="458"/>
        </w:tabs>
        <w:autoSpaceDE w:val="0"/>
        <w:autoSpaceDN w:val="0"/>
        <w:adjustRightInd w:val="0"/>
        <w:spacing w:after="0" w:line="240" w:lineRule="auto"/>
        <w:ind w:left="458" w:hanging="459"/>
        <w:jc w:val="both"/>
        <w:rPr>
          <w:rFonts w:ascii="Times New Roman" w:hAnsi="Times New Roman" w:cs="Times New Roman"/>
          <w:color w:val="000000"/>
          <w:sz w:val="24"/>
          <w:szCs w:val="24"/>
          <w:u w:color="000000"/>
          <w:lang w:val="en-GB"/>
        </w:rPr>
      </w:pPr>
      <w:r w:rsidRPr="0076243F">
        <w:rPr>
          <w:rFonts w:ascii="Times New Roman" w:hAnsi="Times New Roman" w:cs="Times New Roman"/>
          <w:color w:val="000000"/>
          <w:sz w:val="24"/>
          <w:szCs w:val="24"/>
          <w:u w:color="000000"/>
          <w:lang w:val="en-GB"/>
        </w:rPr>
        <w:t>the death, maiming or wounding, or the imprisonment or restraint, of the President; or</w:t>
      </w:r>
    </w:p>
    <w:p w:rsidR="00D46093" w:rsidRPr="0076243F" w:rsidRDefault="00D46093" w:rsidP="0076243F">
      <w:pPr>
        <w:widowControl w:val="0"/>
        <w:numPr>
          <w:ilvl w:val="0"/>
          <w:numId w:val="93"/>
        </w:numPr>
        <w:tabs>
          <w:tab w:val="left" w:pos="20"/>
          <w:tab w:val="left" w:pos="458"/>
        </w:tabs>
        <w:autoSpaceDE w:val="0"/>
        <w:autoSpaceDN w:val="0"/>
        <w:adjustRightInd w:val="0"/>
        <w:spacing w:after="0" w:line="240" w:lineRule="auto"/>
        <w:ind w:left="458" w:hanging="459"/>
        <w:jc w:val="both"/>
        <w:rPr>
          <w:rFonts w:ascii="Times New Roman" w:hAnsi="Times New Roman" w:cs="Times New Roman"/>
          <w:color w:val="000000"/>
          <w:sz w:val="24"/>
          <w:szCs w:val="24"/>
          <w:u w:color="000000"/>
          <w:lang w:val="en-GB"/>
        </w:rPr>
      </w:pPr>
      <w:r w:rsidRPr="0076243F">
        <w:rPr>
          <w:rFonts w:ascii="Times New Roman" w:hAnsi="Times New Roman" w:cs="Times New Roman"/>
          <w:color w:val="000000"/>
          <w:sz w:val="24"/>
          <w:szCs w:val="24"/>
          <w:u w:color="000000"/>
          <w:lang w:val="en-GB"/>
        </w:rPr>
        <w:t>the deposing by unlawful means of the President from his position as President or from the style, honour and name of Head of State and Commander-in-Chief of the Armed Forces of the Republic of Kenya; or</w:t>
      </w:r>
    </w:p>
    <w:p w:rsidR="00D46093" w:rsidRPr="0076243F" w:rsidRDefault="00D46093" w:rsidP="00D46093">
      <w:pPr>
        <w:widowControl w:val="0"/>
        <w:autoSpaceDE w:val="0"/>
        <w:autoSpaceDN w:val="0"/>
        <w:adjustRightInd w:val="0"/>
        <w:jc w:val="both"/>
        <w:rPr>
          <w:rFonts w:ascii="Times New Roman" w:hAnsi="Times New Roman" w:cs="Times New Roman"/>
          <w:color w:val="000000"/>
          <w:sz w:val="24"/>
          <w:szCs w:val="24"/>
          <w:u w:color="000000"/>
          <w:lang w:val="en-GB"/>
        </w:rPr>
      </w:pPr>
      <w:r w:rsidRPr="0076243F">
        <w:rPr>
          <w:rFonts w:ascii="Times New Roman" w:hAnsi="Times New Roman" w:cs="Times New Roman"/>
          <w:color w:val="000000"/>
          <w:sz w:val="24"/>
          <w:szCs w:val="24"/>
          <w:u w:color="000000"/>
          <w:lang w:val="en-GB"/>
        </w:rPr>
        <w:t xml:space="preserve">(iii) the overthrow by unlawful means of the Government; and.                                </w:t>
      </w:r>
    </w:p>
    <w:p w:rsidR="00D46093" w:rsidRPr="0076243F" w:rsidRDefault="00D46093" w:rsidP="0076243F">
      <w:pPr>
        <w:widowControl w:val="0"/>
        <w:numPr>
          <w:ilvl w:val="0"/>
          <w:numId w:val="94"/>
        </w:numPr>
        <w:tabs>
          <w:tab w:val="left" w:pos="20"/>
          <w:tab w:val="left" w:pos="458"/>
        </w:tabs>
        <w:autoSpaceDE w:val="0"/>
        <w:autoSpaceDN w:val="0"/>
        <w:adjustRightInd w:val="0"/>
        <w:spacing w:after="0" w:line="240" w:lineRule="auto"/>
        <w:ind w:left="458" w:hanging="459"/>
        <w:jc w:val="both"/>
        <w:rPr>
          <w:rFonts w:ascii="Times New Roman" w:hAnsi="Times New Roman" w:cs="Times New Roman"/>
          <w:color w:val="000000"/>
          <w:sz w:val="24"/>
          <w:szCs w:val="24"/>
          <w:u w:color="000000"/>
          <w:lang w:val="en-GB"/>
        </w:rPr>
      </w:pPr>
      <w:r w:rsidRPr="0076243F">
        <w:rPr>
          <w:rFonts w:ascii="Times New Roman" w:hAnsi="Times New Roman" w:cs="Times New Roman"/>
          <w:color w:val="000000"/>
          <w:sz w:val="24"/>
          <w:szCs w:val="24"/>
          <w:u w:color="000000"/>
          <w:lang w:val="en-GB"/>
        </w:rPr>
        <w:t xml:space="preserve">expresses, utters or declares any such compassing, imaginations, inventions, devices or intentions by publishing </w:t>
      </w:r>
      <w:r w:rsidR="0076243F" w:rsidRPr="0076243F">
        <w:rPr>
          <w:rFonts w:ascii="Times New Roman" w:hAnsi="Times New Roman" w:cs="Times New Roman"/>
          <w:color w:val="000000"/>
          <w:sz w:val="24"/>
          <w:szCs w:val="24"/>
          <w:u w:color="000000"/>
          <w:lang w:val="en-GB"/>
        </w:rPr>
        <w:t>and</w:t>
      </w:r>
      <w:r w:rsidRPr="0076243F">
        <w:rPr>
          <w:rFonts w:ascii="Times New Roman" w:hAnsi="Times New Roman" w:cs="Times New Roman"/>
          <w:color w:val="000000"/>
          <w:sz w:val="24"/>
          <w:szCs w:val="24"/>
          <w:u w:color="000000"/>
          <w:lang w:val="en-GB"/>
        </w:rPr>
        <w:t xml:space="preserve"> printing or writing or by any overt act or deed, is guilty of the offence of treason</w:t>
      </w:r>
    </w:p>
    <w:p w:rsidR="00970DEA" w:rsidRPr="0076243F" w:rsidRDefault="00970DEA" w:rsidP="00D46093">
      <w:pPr>
        <w:widowControl w:val="0"/>
        <w:autoSpaceDE w:val="0"/>
        <w:autoSpaceDN w:val="0"/>
        <w:adjustRightInd w:val="0"/>
        <w:jc w:val="both"/>
        <w:rPr>
          <w:rFonts w:ascii="Times New Roman" w:hAnsi="Times New Roman" w:cs="Times New Roman"/>
          <w:b/>
          <w:bCs/>
          <w:color w:val="000000"/>
          <w:sz w:val="24"/>
          <w:szCs w:val="24"/>
          <w:u w:color="000000"/>
          <w:lang w:val="en-GB"/>
        </w:rPr>
      </w:pPr>
    </w:p>
    <w:p w:rsidR="00D46093" w:rsidRPr="0076243F" w:rsidRDefault="00970DEA" w:rsidP="00970DEA">
      <w:pPr>
        <w:widowControl w:val="0"/>
        <w:autoSpaceDE w:val="0"/>
        <w:autoSpaceDN w:val="0"/>
        <w:adjustRightInd w:val="0"/>
        <w:jc w:val="center"/>
        <w:rPr>
          <w:rFonts w:ascii="Times New Roman" w:hAnsi="Times New Roman" w:cs="Times New Roman"/>
          <w:b/>
          <w:bCs/>
          <w:color w:val="0000FF"/>
          <w:sz w:val="24"/>
          <w:szCs w:val="24"/>
          <w:u w:color="0000FF"/>
          <w:lang w:val="en-GB"/>
        </w:rPr>
      </w:pPr>
      <w:r w:rsidRPr="0076243F">
        <w:rPr>
          <w:rFonts w:ascii="Times New Roman" w:hAnsi="Times New Roman" w:cs="Times New Roman"/>
          <w:b/>
          <w:bCs/>
          <w:color w:val="0000FF"/>
          <w:sz w:val="28"/>
          <w:szCs w:val="28"/>
          <w:u w:val="single" w:color="0000FF"/>
          <w:lang w:val="en-GB"/>
        </w:rPr>
        <w:t>Set 8</w:t>
      </w:r>
      <w:r w:rsidR="00D46093" w:rsidRPr="0076243F">
        <w:rPr>
          <w:rFonts w:ascii="Times New Roman" w:hAnsi="Times New Roman" w:cs="Times New Roman"/>
          <w:b/>
          <w:bCs/>
          <w:color w:val="0000FF"/>
          <w:sz w:val="28"/>
          <w:szCs w:val="28"/>
          <w:u w:val="single" w:color="0000FF"/>
          <w:lang w:val="en-GB"/>
        </w:rPr>
        <w:t xml:space="preserve"> Questions</w:t>
      </w:r>
      <w:r w:rsidR="00D46093" w:rsidRPr="0076243F">
        <w:rPr>
          <w:rFonts w:ascii="Times New Roman" w:hAnsi="Times New Roman" w:cs="Times New Roman"/>
          <w:b/>
          <w:bCs/>
          <w:color w:val="0000FF"/>
          <w:sz w:val="24"/>
          <w:szCs w:val="24"/>
          <w:u w:color="0000FF"/>
          <w:lang w:val="en-GB"/>
        </w:rPr>
        <w:t>:</w:t>
      </w:r>
    </w:p>
    <w:p w:rsidR="00D46093" w:rsidRPr="0076243F" w:rsidRDefault="00D46093" w:rsidP="0076243F">
      <w:pPr>
        <w:widowControl w:val="0"/>
        <w:numPr>
          <w:ilvl w:val="0"/>
          <w:numId w:val="95"/>
        </w:numPr>
        <w:tabs>
          <w:tab w:val="left" w:pos="20"/>
          <w:tab w:val="left" w:pos="458"/>
        </w:tabs>
        <w:autoSpaceDE w:val="0"/>
        <w:autoSpaceDN w:val="0"/>
        <w:adjustRightInd w:val="0"/>
        <w:spacing w:after="0" w:line="240" w:lineRule="auto"/>
        <w:ind w:left="458" w:hanging="459"/>
        <w:jc w:val="both"/>
        <w:rPr>
          <w:rFonts w:ascii="Times New Roman" w:hAnsi="Times New Roman" w:cs="Times New Roman"/>
          <w:b/>
          <w:bCs/>
          <w:color w:val="000000"/>
          <w:sz w:val="24"/>
          <w:szCs w:val="24"/>
          <w:u w:color="0000FF"/>
          <w:lang w:val="en-GB"/>
        </w:rPr>
      </w:pPr>
      <w:r w:rsidRPr="0076243F">
        <w:rPr>
          <w:rFonts w:ascii="Times New Roman" w:hAnsi="Times New Roman" w:cs="Times New Roman"/>
          <w:b/>
          <w:bCs/>
          <w:color w:val="000000"/>
          <w:sz w:val="24"/>
          <w:szCs w:val="24"/>
          <w:u w:color="0000FF"/>
          <w:lang w:val="en-GB"/>
        </w:rPr>
        <w:t>What is the ejusdem generis rule?</w:t>
      </w:r>
    </w:p>
    <w:p w:rsidR="00970DEA" w:rsidRPr="0076243F" w:rsidRDefault="00970DEA" w:rsidP="00970DEA">
      <w:pPr>
        <w:widowControl w:val="0"/>
        <w:tabs>
          <w:tab w:val="left" w:pos="20"/>
          <w:tab w:val="left" w:pos="458"/>
        </w:tabs>
        <w:autoSpaceDE w:val="0"/>
        <w:autoSpaceDN w:val="0"/>
        <w:adjustRightInd w:val="0"/>
        <w:spacing w:after="0" w:line="240" w:lineRule="auto"/>
        <w:jc w:val="both"/>
        <w:rPr>
          <w:rFonts w:ascii="Times New Roman" w:hAnsi="Times New Roman" w:cs="Times New Roman"/>
          <w:b/>
          <w:bCs/>
          <w:color w:val="000000"/>
          <w:sz w:val="24"/>
          <w:szCs w:val="24"/>
          <w:u w:color="0000FF"/>
          <w:lang w:val="en-GB"/>
        </w:rPr>
      </w:pPr>
    </w:p>
    <w:p w:rsidR="00D46093" w:rsidRPr="0076243F" w:rsidRDefault="00D46093" w:rsidP="00D46093">
      <w:pPr>
        <w:widowControl w:val="0"/>
        <w:autoSpaceDE w:val="0"/>
        <w:autoSpaceDN w:val="0"/>
        <w:adjustRightInd w:val="0"/>
        <w:jc w:val="both"/>
        <w:rPr>
          <w:rFonts w:ascii="Times New Roman" w:hAnsi="Times New Roman" w:cs="Times New Roman"/>
          <w:color w:val="000000"/>
          <w:sz w:val="24"/>
          <w:szCs w:val="24"/>
          <w:u w:color="0000FF"/>
          <w:lang w:val="en-GB"/>
        </w:rPr>
      </w:pPr>
      <w:r w:rsidRPr="0076243F">
        <w:rPr>
          <w:rFonts w:ascii="Times New Roman" w:hAnsi="Times New Roman" w:cs="Times New Roman"/>
          <w:color w:val="000000"/>
          <w:sz w:val="24"/>
          <w:szCs w:val="24"/>
          <w:u w:color="0000FF"/>
          <w:lang w:val="en-GB"/>
        </w:rPr>
        <w:t xml:space="preserve">Ejusdem generis is </w:t>
      </w:r>
      <w:r w:rsidR="0076243F" w:rsidRPr="0076243F">
        <w:rPr>
          <w:rFonts w:ascii="Times New Roman" w:hAnsi="Times New Roman" w:cs="Times New Roman"/>
          <w:color w:val="000000"/>
          <w:sz w:val="24"/>
          <w:szCs w:val="24"/>
          <w:u w:color="0000FF"/>
          <w:lang w:val="en-GB"/>
        </w:rPr>
        <w:t>Latin</w:t>
      </w:r>
      <w:r w:rsidRPr="0076243F">
        <w:rPr>
          <w:rFonts w:ascii="Times New Roman" w:hAnsi="Times New Roman" w:cs="Times New Roman"/>
          <w:color w:val="000000"/>
          <w:sz w:val="24"/>
          <w:szCs w:val="24"/>
          <w:u w:color="0000FF"/>
          <w:lang w:val="en-GB"/>
        </w:rPr>
        <w:t xml:space="preserve"> word meaning </w:t>
      </w:r>
      <w:r w:rsidRPr="0076243F">
        <w:rPr>
          <w:rFonts w:ascii="Times New Roman" w:hAnsi="Times New Roman" w:cs="Times New Roman"/>
          <w:b/>
          <w:bCs/>
          <w:color w:val="000000"/>
          <w:sz w:val="24"/>
          <w:szCs w:val="24"/>
          <w:u w:color="0000FF"/>
          <w:lang w:val="en-GB"/>
        </w:rPr>
        <w:t>"of the same kind"</w:t>
      </w:r>
      <w:r w:rsidRPr="0076243F">
        <w:rPr>
          <w:rFonts w:ascii="Times New Roman" w:hAnsi="Times New Roman" w:cs="Times New Roman"/>
          <w:color w:val="000000"/>
          <w:sz w:val="24"/>
          <w:szCs w:val="24"/>
          <w:u w:color="0000FF"/>
          <w:lang w:val="en-GB"/>
        </w:rPr>
        <w:t xml:space="preserve">. It is used to interpret loosely written statutes. Where a law lists specific classes of persons or things and then refers to them in general, the general statements only apply to the same kind of persons or things specifically listed. </w:t>
      </w:r>
    </w:p>
    <w:p w:rsidR="00D46093" w:rsidRPr="0076243F" w:rsidRDefault="00D46093" w:rsidP="00D46093">
      <w:pPr>
        <w:widowControl w:val="0"/>
        <w:autoSpaceDE w:val="0"/>
        <w:autoSpaceDN w:val="0"/>
        <w:adjustRightInd w:val="0"/>
        <w:jc w:val="both"/>
        <w:rPr>
          <w:rFonts w:ascii="Times New Roman" w:hAnsi="Times New Roman" w:cs="Times New Roman"/>
          <w:color w:val="000000"/>
          <w:sz w:val="24"/>
          <w:szCs w:val="24"/>
          <w:u w:color="0000FF"/>
          <w:lang w:val="en-GB"/>
        </w:rPr>
      </w:pPr>
      <w:r w:rsidRPr="0076243F">
        <w:rPr>
          <w:rFonts w:ascii="Times New Roman" w:hAnsi="Times New Roman" w:cs="Times New Roman"/>
          <w:color w:val="000000"/>
          <w:sz w:val="24"/>
          <w:szCs w:val="24"/>
          <w:u w:color="0000FF"/>
          <w:lang w:val="en-GB"/>
        </w:rPr>
        <w:t>E.g. if a law refers to automobiles, trucks, tractors, motorcycles and other motor-powered vehicles, "vehicles" would not include airplanes, since the list was of land-based transportation.</w:t>
      </w:r>
    </w:p>
    <w:p w:rsidR="00D46093" w:rsidRPr="0076243F" w:rsidRDefault="00D46093" w:rsidP="0076243F">
      <w:pPr>
        <w:widowControl w:val="0"/>
        <w:numPr>
          <w:ilvl w:val="0"/>
          <w:numId w:val="96"/>
        </w:numPr>
        <w:tabs>
          <w:tab w:val="left" w:pos="20"/>
          <w:tab w:val="left" w:pos="458"/>
        </w:tabs>
        <w:autoSpaceDE w:val="0"/>
        <w:autoSpaceDN w:val="0"/>
        <w:adjustRightInd w:val="0"/>
        <w:spacing w:after="0" w:line="240" w:lineRule="auto"/>
        <w:ind w:left="458" w:hanging="459"/>
        <w:jc w:val="both"/>
        <w:rPr>
          <w:rFonts w:ascii="Times New Roman" w:hAnsi="Times New Roman" w:cs="Times New Roman"/>
          <w:b/>
          <w:bCs/>
          <w:color w:val="000000"/>
          <w:sz w:val="24"/>
          <w:szCs w:val="24"/>
          <w:u w:color="0000FF"/>
          <w:lang w:val="en-GB"/>
        </w:rPr>
      </w:pPr>
      <w:r w:rsidRPr="0076243F">
        <w:rPr>
          <w:rFonts w:ascii="Times New Roman" w:hAnsi="Times New Roman" w:cs="Times New Roman"/>
          <w:b/>
          <w:bCs/>
          <w:color w:val="000000"/>
          <w:sz w:val="24"/>
          <w:szCs w:val="24"/>
          <w:u w:color="0000FF"/>
          <w:lang w:val="en-GB"/>
        </w:rPr>
        <w:t>Who is an administrator, executor and trustee and how are they appointed?</w:t>
      </w:r>
    </w:p>
    <w:p w:rsidR="00970DEA" w:rsidRPr="0076243F" w:rsidRDefault="00970DEA" w:rsidP="00970DEA">
      <w:pPr>
        <w:widowControl w:val="0"/>
        <w:tabs>
          <w:tab w:val="left" w:pos="20"/>
          <w:tab w:val="left" w:pos="458"/>
        </w:tabs>
        <w:autoSpaceDE w:val="0"/>
        <w:autoSpaceDN w:val="0"/>
        <w:adjustRightInd w:val="0"/>
        <w:spacing w:after="0" w:line="240" w:lineRule="auto"/>
        <w:jc w:val="both"/>
        <w:rPr>
          <w:rFonts w:ascii="Times New Roman" w:hAnsi="Times New Roman" w:cs="Times New Roman"/>
          <w:b/>
          <w:bCs/>
          <w:color w:val="000000"/>
          <w:sz w:val="24"/>
          <w:szCs w:val="24"/>
          <w:u w:color="0000FF"/>
          <w:lang w:val="en-GB"/>
        </w:rPr>
      </w:pPr>
    </w:p>
    <w:p w:rsidR="00D46093" w:rsidRPr="0076243F" w:rsidRDefault="00D46093" w:rsidP="00D46093">
      <w:pPr>
        <w:widowControl w:val="0"/>
        <w:autoSpaceDE w:val="0"/>
        <w:autoSpaceDN w:val="0"/>
        <w:adjustRightInd w:val="0"/>
        <w:jc w:val="both"/>
        <w:rPr>
          <w:rFonts w:ascii="Times New Roman" w:hAnsi="Times New Roman" w:cs="Times New Roman"/>
          <w:color w:val="000000"/>
          <w:sz w:val="24"/>
          <w:szCs w:val="24"/>
          <w:u w:color="0000FF"/>
          <w:lang w:val="en-GB"/>
        </w:rPr>
      </w:pPr>
      <w:r w:rsidRPr="0076243F">
        <w:rPr>
          <w:rFonts w:ascii="Times New Roman" w:hAnsi="Times New Roman" w:cs="Times New Roman"/>
          <w:b/>
          <w:bCs/>
          <w:color w:val="000000"/>
          <w:sz w:val="24"/>
          <w:szCs w:val="24"/>
          <w:u w:color="0000FF"/>
          <w:lang w:val="en-GB"/>
        </w:rPr>
        <w:t xml:space="preserve">Executor </w:t>
      </w:r>
      <w:r w:rsidRPr="0076243F">
        <w:rPr>
          <w:rFonts w:ascii="Times New Roman" w:hAnsi="Times New Roman" w:cs="Times New Roman"/>
          <w:color w:val="000000"/>
          <w:sz w:val="24"/>
          <w:szCs w:val="24"/>
          <w:u w:color="0000FF"/>
          <w:lang w:val="en-GB"/>
        </w:rPr>
        <w:t>- personal representative appointed under a will to distribute the property of the testator according to the will. Section 6 of the law of succession Act provides that the testator may appoint the executors by will.</w:t>
      </w:r>
    </w:p>
    <w:p w:rsidR="00D46093" w:rsidRPr="0076243F" w:rsidRDefault="00D46093" w:rsidP="00D46093">
      <w:pPr>
        <w:widowControl w:val="0"/>
        <w:autoSpaceDE w:val="0"/>
        <w:autoSpaceDN w:val="0"/>
        <w:adjustRightInd w:val="0"/>
        <w:jc w:val="both"/>
        <w:rPr>
          <w:rFonts w:ascii="Times New Roman" w:hAnsi="Times New Roman" w:cs="Times New Roman"/>
          <w:color w:val="000000"/>
          <w:sz w:val="24"/>
          <w:szCs w:val="24"/>
          <w:u w:color="0000FF"/>
          <w:lang w:val="en-GB"/>
        </w:rPr>
      </w:pPr>
      <w:r w:rsidRPr="0076243F">
        <w:rPr>
          <w:rFonts w:ascii="Times New Roman" w:hAnsi="Times New Roman" w:cs="Times New Roman"/>
          <w:b/>
          <w:bCs/>
          <w:color w:val="000000"/>
          <w:sz w:val="24"/>
          <w:szCs w:val="24"/>
          <w:u w:color="0000FF"/>
          <w:lang w:val="en-GB"/>
        </w:rPr>
        <w:t>Administrator</w:t>
      </w:r>
      <w:r w:rsidRPr="0076243F">
        <w:rPr>
          <w:rFonts w:ascii="Times New Roman" w:hAnsi="Times New Roman" w:cs="Times New Roman"/>
          <w:color w:val="000000"/>
          <w:sz w:val="24"/>
          <w:szCs w:val="24"/>
          <w:u w:color="0000FF"/>
          <w:lang w:val="en-GB"/>
        </w:rPr>
        <w:t xml:space="preserve"> - a person appointed by the court in cases of intestacy and where there is no proven executor in testate succession.</w:t>
      </w:r>
    </w:p>
    <w:p w:rsidR="002452F2" w:rsidRDefault="00D46093" w:rsidP="00D46093">
      <w:pPr>
        <w:widowControl w:val="0"/>
        <w:autoSpaceDE w:val="0"/>
        <w:autoSpaceDN w:val="0"/>
        <w:adjustRightInd w:val="0"/>
        <w:jc w:val="both"/>
        <w:rPr>
          <w:rFonts w:ascii="Times New Roman" w:hAnsi="Times New Roman" w:cs="Times New Roman"/>
          <w:color w:val="000000"/>
          <w:sz w:val="24"/>
          <w:szCs w:val="24"/>
          <w:u w:color="0000FF"/>
          <w:lang w:val="en-GB"/>
        </w:rPr>
      </w:pPr>
      <w:r w:rsidRPr="0076243F">
        <w:rPr>
          <w:rFonts w:ascii="Times New Roman" w:hAnsi="Times New Roman" w:cs="Times New Roman"/>
          <w:b/>
          <w:bCs/>
          <w:color w:val="000000"/>
          <w:sz w:val="24"/>
          <w:szCs w:val="24"/>
          <w:u w:color="0000FF"/>
          <w:lang w:val="en-GB"/>
        </w:rPr>
        <w:t xml:space="preserve">Trustee </w:t>
      </w:r>
      <w:r w:rsidR="002452F2">
        <w:rPr>
          <w:rFonts w:ascii="Times New Roman" w:hAnsi="Times New Roman" w:cs="Times New Roman"/>
          <w:color w:val="000000"/>
          <w:sz w:val="24"/>
          <w:szCs w:val="24"/>
          <w:u w:color="0000FF"/>
          <w:lang w:val="en-GB"/>
        </w:rPr>
        <w:t>–</w:t>
      </w:r>
      <w:r w:rsidRPr="0076243F">
        <w:rPr>
          <w:rFonts w:ascii="Times New Roman" w:hAnsi="Times New Roman" w:cs="Times New Roman"/>
          <w:color w:val="000000"/>
          <w:sz w:val="24"/>
          <w:szCs w:val="24"/>
          <w:u w:color="0000FF"/>
          <w:lang w:val="en-GB"/>
        </w:rPr>
        <w:t xml:space="preserve"> </w:t>
      </w:r>
      <w:r w:rsidR="002452F2">
        <w:rPr>
          <w:rFonts w:ascii="Times New Roman" w:hAnsi="Times New Roman" w:cs="Times New Roman"/>
          <w:color w:val="000000"/>
          <w:sz w:val="24"/>
          <w:szCs w:val="24"/>
          <w:u w:color="0000FF"/>
          <w:lang w:val="en-GB"/>
        </w:rPr>
        <w:t>Two types</w:t>
      </w:r>
    </w:p>
    <w:p w:rsidR="002452F2" w:rsidRDefault="002452F2" w:rsidP="00D46093">
      <w:pPr>
        <w:widowControl w:val="0"/>
        <w:autoSpaceDE w:val="0"/>
        <w:autoSpaceDN w:val="0"/>
        <w:adjustRightInd w:val="0"/>
        <w:jc w:val="both"/>
        <w:rPr>
          <w:rFonts w:ascii="Times New Roman" w:hAnsi="Times New Roman" w:cs="Times New Roman"/>
          <w:color w:val="000000"/>
          <w:sz w:val="24"/>
          <w:szCs w:val="24"/>
          <w:u w:color="0000FF"/>
          <w:lang w:val="en-GB"/>
        </w:rPr>
      </w:pPr>
      <w:r>
        <w:rPr>
          <w:rFonts w:ascii="Times New Roman" w:hAnsi="Times New Roman" w:cs="Times New Roman"/>
          <w:color w:val="000000"/>
          <w:sz w:val="24"/>
          <w:szCs w:val="24"/>
          <w:u w:color="0000FF"/>
          <w:lang w:val="en-GB"/>
        </w:rPr>
        <w:t>1) Holds property on behalf of the minor</w:t>
      </w:r>
    </w:p>
    <w:p w:rsidR="00D46093" w:rsidRPr="0076243F" w:rsidRDefault="002452F2" w:rsidP="00D46093">
      <w:pPr>
        <w:widowControl w:val="0"/>
        <w:autoSpaceDE w:val="0"/>
        <w:autoSpaceDN w:val="0"/>
        <w:adjustRightInd w:val="0"/>
        <w:jc w:val="both"/>
        <w:rPr>
          <w:rFonts w:ascii="Times New Roman" w:hAnsi="Times New Roman" w:cs="Times New Roman"/>
          <w:color w:val="000000"/>
          <w:sz w:val="24"/>
          <w:szCs w:val="24"/>
          <w:u w:color="0000FF"/>
          <w:lang w:val="en-GB"/>
        </w:rPr>
      </w:pPr>
      <w:r>
        <w:rPr>
          <w:rFonts w:ascii="Times New Roman" w:hAnsi="Times New Roman" w:cs="Times New Roman"/>
          <w:color w:val="000000"/>
          <w:sz w:val="24"/>
          <w:szCs w:val="24"/>
          <w:u w:color="0000FF"/>
          <w:lang w:val="en-GB"/>
        </w:rPr>
        <w:t xml:space="preserve">2) </w:t>
      </w:r>
      <w:r w:rsidR="00D46093" w:rsidRPr="0076243F">
        <w:rPr>
          <w:rFonts w:ascii="Times New Roman" w:hAnsi="Times New Roman" w:cs="Times New Roman"/>
          <w:color w:val="000000"/>
          <w:sz w:val="24"/>
          <w:szCs w:val="24"/>
          <w:u w:color="0000FF"/>
          <w:lang w:val="en-GB"/>
        </w:rPr>
        <w:t>an office in the AG's chambers which is designed to administer the estates of those persons who have appointed it to do so or those who have failed to appoint anyone at all.</w:t>
      </w:r>
    </w:p>
    <w:p w:rsidR="00D46093" w:rsidRPr="0076243F" w:rsidRDefault="00D46093" w:rsidP="0076243F">
      <w:pPr>
        <w:widowControl w:val="0"/>
        <w:numPr>
          <w:ilvl w:val="0"/>
          <w:numId w:val="97"/>
        </w:numPr>
        <w:tabs>
          <w:tab w:val="left" w:pos="20"/>
          <w:tab w:val="left" w:pos="458"/>
        </w:tabs>
        <w:autoSpaceDE w:val="0"/>
        <w:autoSpaceDN w:val="0"/>
        <w:adjustRightInd w:val="0"/>
        <w:spacing w:after="0" w:line="240" w:lineRule="auto"/>
        <w:ind w:left="458" w:hanging="459"/>
        <w:jc w:val="both"/>
        <w:rPr>
          <w:rFonts w:ascii="Times New Roman" w:hAnsi="Times New Roman" w:cs="Times New Roman"/>
          <w:color w:val="000000"/>
          <w:sz w:val="24"/>
          <w:szCs w:val="24"/>
          <w:u w:color="0000FF"/>
          <w:lang w:val="en-GB"/>
        </w:rPr>
      </w:pPr>
      <w:r w:rsidRPr="0076243F">
        <w:rPr>
          <w:rFonts w:ascii="Times New Roman" w:hAnsi="Times New Roman" w:cs="Times New Roman"/>
          <w:b/>
          <w:bCs/>
          <w:color w:val="000000"/>
          <w:sz w:val="24"/>
          <w:szCs w:val="24"/>
          <w:u w:color="0000FF"/>
          <w:lang w:val="en-GB"/>
        </w:rPr>
        <w:t>7 social sins</w:t>
      </w:r>
    </w:p>
    <w:p w:rsidR="00970DEA" w:rsidRPr="0076243F" w:rsidRDefault="00970DEA" w:rsidP="00970DEA">
      <w:pPr>
        <w:widowControl w:val="0"/>
        <w:tabs>
          <w:tab w:val="left" w:pos="20"/>
          <w:tab w:val="left" w:pos="458"/>
        </w:tabs>
        <w:autoSpaceDE w:val="0"/>
        <w:autoSpaceDN w:val="0"/>
        <w:adjustRightInd w:val="0"/>
        <w:spacing w:after="0" w:line="240" w:lineRule="auto"/>
        <w:jc w:val="both"/>
        <w:rPr>
          <w:rFonts w:ascii="Times New Roman" w:hAnsi="Times New Roman" w:cs="Times New Roman"/>
          <w:color w:val="000000"/>
          <w:sz w:val="24"/>
          <w:szCs w:val="24"/>
          <w:u w:color="0000FF"/>
          <w:lang w:val="en-GB"/>
        </w:rPr>
      </w:pPr>
    </w:p>
    <w:p w:rsidR="00D46093" w:rsidRPr="0076243F" w:rsidRDefault="00D46093" w:rsidP="0076243F">
      <w:pPr>
        <w:widowControl w:val="0"/>
        <w:numPr>
          <w:ilvl w:val="0"/>
          <w:numId w:val="98"/>
        </w:numPr>
        <w:tabs>
          <w:tab w:val="left" w:pos="360"/>
          <w:tab w:val="left" w:pos="818"/>
        </w:tabs>
        <w:autoSpaceDE w:val="0"/>
        <w:autoSpaceDN w:val="0"/>
        <w:adjustRightInd w:val="0"/>
        <w:spacing w:after="0" w:line="240" w:lineRule="auto"/>
        <w:ind w:left="818" w:hanging="819"/>
        <w:jc w:val="both"/>
        <w:rPr>
          <w:rFonts w:ascii="Times New Roman" w:hAnsi="Times New Roman" w:cs="Times New Roman"/>
          <w:color w:val="000000"/>
          <w:sz w:val="24"/>
          <w:szCs w:val="24"/>
          <w:u w:color="0000FF"/>
          <w:lang w:val="en-GB"/>
        </w:rPr>
      </w:pPr>
      <w:r w:rsidRPr="0076243F">
        <w:rPr>
          <w:rFonts w:ascii="Times New Roman" w:hAnsi="Times New Roman" w:cs="Times New Roman"/>
          <w:color w:val="000000"/>
          <w:sz w:val="24"/>
          <w:szCs w:val="24"/>
          <w:u w:color="0000FF"/>
          <w:lang w:val="en-GB"/>
        </w:rPr>
        <w:t>Wealth without work.</w:t>
      </w:r>
    </w:p>
    <w:p w:rsidR="00D46093" w:rsidRPr="0076243F" w:rsidRDefault="00D46093" w:rsidP="0076243F">
      <w:pPr>
        <w:widowControl w:val="0"/>
        <w:numPr>
          <w:ilvl w:val="0"/>
          <w:numId w:val="98"/>
        </w:numPr>
        <w:tabs>
          <w:tab w:val="left" w:pos="360"/>
          <w:tab w:val="left" w:pos="818"/>
        </w:tabs>
        <w:autoSpaceDE w:val="0"/>
        <w:autoSpaceDN w:val="0"/>
        <w:adjustRightInd w:val="0"/>
        <w:spacing w:after="0" w:line="240" w:lineRule="auto"/>
        <w:ind w:left="818" w:hanging="819"/>
        <w:jc w:val="both"/>
        <w:rPr>
          <w:rFonts w:ascii="Times New Roman" w:hAnsi="Times New Roman" w:cs="Times New Roman"/>
          <w:color w:val="000000"/>
          <w:sz w:val="24"/>
          <w:szCs w:val="24"/>
          <w:u w:color="0000FF"/>
          <w:lang w:val="en-GB"/>
        </w:rPr>
      </w:pPr>
      <w:r w:rsidRPr="0076243F">
        <w:rPr>
          <w:rFonts w:ascii="Times New Roman" w:hAnsi="Times New Roman" w:cs="Times New Roman"/>
          <w:color w:val="000000"/>
          <w:sz w:val="24"/>
          <w:szCs w:val="24"/>
          <w:u w:color="0000FF"/>
          <w:lang w:val="en-GB"/>
        </w:rPr>
        <w:t>Pleasure without conscience.</w:t>
      </w:r>
    </w:p>
    <w:p w:rsidR="00D46093" w:rsidRPr="0076243F" w:rsidRDefault="00D46093" w:rsidP="0076243F">
      <w:pPr>
        <w:widowControl w:val="0"/>
        <w:numPr>
          <w:ilvl w:val="0"/>
          <w:numId w:val="98"/>
        </w:numPr>
        <w:tabs>
          <w:tab w:val="left" w:pos="360"/>
          <w:tab w:val="left" w:pos="818"/>
        </w:tabs>
        <w:autoSpaceDE w:val="0"/>
        <w:autoSpaceDN w:val="0"/>
        <w:adjustRightInd w:val="0"/>
        <w:spacing w:after="0" w:line="240" w:lineRule="auto"/>
        <w:ind w:left="818" w:hanging="819"/>
        <w:jc w:val="both"/>
        <w:rPr>
          <w:rFonts w:ascii="Times New Roman" w:hAnsi="Times New Roman" w:cs="Times New Roman"/>
          <w:color w:val="000000"/>
          <w:sz w:val="24"/>
          <w:szCs w:val="24"/>
          <w:u w:color="0000FF"/>
          <w:lang w:val="en-GB"/>
        </w:rPr>
      </w:pPr>
      <w:r w:rsidRPr="0076243F">
        <w:rPr>
          <w:rFonts w:ascii="Times New Roman" w:hAnsi="Times New Roman" w:cs="Times New Roman"/>
          <w:color w:val="000000"/>
          <w:sz w:val="24"/>
          <w:szCs w:val="24"/>
          <w:u w:color="0000FF"/>
          <w:lang w:val="en-GB"/>
        </w:rPr>
        <w:t>Knowledge without character.</w:t>
      </w:r>
    </w:p>
    <w:p w:rsidR="00D46093" w:rsidRPr="0076243F" w:rsidRDefault="00D46093" w:rsidP="0076243F">
      <w:pPr>
        <w:widowControl w:val="0"/>
        <w:numPr>
          <w:ilvl w:val="0"/>
          <w:numId w:val="98"/>
        </w:numPr>
        <w:tabs>
          <w:tab w:val="left" w:pos="360"/>
          <w:tab w:val="left" w:pos="818"/>
        </w:tabs>
        <w:autoSpaceDE w:val="0"/>
        <w:autoSpaceDN w:val="0"/>
        <w:adjustRightInd w:val="0"/>
        <w:spacing w:after="0" w:line="240" w:lineRule="auto"/>
        <w:ind w:left="818" w:hanging="819"/>
        <w:jc w:val="both"/>
        <w:rPr>
          <w:rFonts w:ascii="Times New Roman" w:hAnsi="Times New Roman" w:cs="Times New Roman"/>
          <w:color w:val="000000"/>
          <w:sz w:val="24"/>
          <w:szCs w:val="24"/>
          <w:u w:color="0000FF"/>
          <w:lang w:val="en-GB"/>
        </w:rPr>
      </w:pPr>
      <w:r w:rsidRPr="0076243F">
        <w:rPr>
          <w:rFonts w:ascii="Times New Roman" w:hAnsi="Times New Roman" w:cs="Times New Roman"/>
          <w:color w:val="000000"/>
          <w:sz w:val="24"/>
          <w:szCs w:val="24"/>
          <w:u w:color="0000FF"/>
          <w:lang w:val="en-GB"/>
        </w:rPr>
        <w:t>Commerce without morality.</w:t>
      </w:r>
    </w:p>
    <w:p w:rsidR="00D46093" w:rsidRPr="0076243F" w:rsidRDefault="00D46093" w:rsidP="0076243F">
      <w:pPr>
        <w:widowControl w:val="0"/>
        <w:numPr>
          <w:ilvl w:val="0"/>
          <w:numId w:val="98"/>
        </w:numPr>
        <w:tabs>
          <w:tab w:val="left" w:pos="360"/>
          <w:tab w:val="left" w:pos="818"/>
        </w:tabs>
        <w:autoSpaceDE w:val="0"/>
        <w:autoSpaceDN w:val="0"/>
        <w:adjustRightInd w:val="0"/>
        <w:spacing w:after="0" w:line="240" w:lineRule="auto"/>
        <w:ind w:left="818" w:hanging="819"/>
        <w:jc w:val="both"/>
        <w:rPr>
          <w:rFonts w:ascii="Times New Roman" w:hAnsi="Times New Roman" w:cs="Times New Roman"/>
          <w:color w:val="000000"/>
          <w:sz w:val="24"/>
          <w:szCs w:val="24"/>
          <w:u w:color="0000FF"/>
          <w:lang w:val="en-GB"/>
        </w:rPr>
      </w:pPr>
      <w:r w:rsidRPr="0076243F">
        <w:rPr>
          <w:rFonts w:ascii="Times New Roman" w:hAnsi="Times New Roman" w:cs="Times New Roman"/>
          <w:color w:val="000000"/>
          <w:sz w:val="24"/>
          <w:szCs w:val="24"/>
          <w:u w:color="0000FF"/>
          <w:lang w:val="en-GB"/>
        </w:rPr>
        <w:t>Science without humanity.</w:t>
      </w:r>
    </w:p>
    <w:p w:rsidR="00D46093" w:rsidRPr="0076243F" w:rsidRDefault="00D46093" w:rsidP="0076243F">
      <w:pPr>
        <w:widowControl w:val="0"/>
        <w:numPr>
          <w:ilvl w:val="0"/>
          <w:numId w:val="98"/>
        </w:numPr>
        <w:tabs>
          <w:tab w:val="left" w:pos="360"/>
          <w:tab w:val="left" w:pos="818"/>
        </w:tabs>
        <w:autoSpaceDE w:val="0"/>
        <w:autoSpaceDN w:val="0"/>
        <w:adjustRightInd w:val="0"/>
        <w:spacing w:after="0" w:line="240" w:lineRule="auto"/>
        <w:ind w:left="818" w:hanging="819"/>
        <w:jc w:val="both"/>
        <w:rPr>
          <w:rFonts w:ascii="Times New Roman" w:hAnsi="Times New Roman" w:cs="Times New Roman"/>
          <w:color w:val="000000"/>
          <w:sz w:val="24"/>
          <w:szCs w:val="24"/>
          <w:u w:color="0000FF"/>
          <w:lang w:val="en-GB"/>
        </w:rPr>
      </w:pPr>
      <w:r w:rsidRPr="0076243F">
        <w:rPr>
          <w:rFonts w:ascii="Times New Roman" w:hAnsi="Times New Roman" w:cs="Times New Roman"/>
          <w:color w:val="000000"/>
          <w:sz w:val="24"/>
          <w:szCs w:val="24"/>
          <w:u w:color="0000FF"/>
          <w:lang w:val="en-GB"/>
        </w:rPr>
        <w:t>Worship without sacrifice.</w:t>
      </w:r>
    </w:p>
    <w:p w:rsidR="00D46093" w:rsidRPr="0076243F" w:rsidRDefault="00D46093" w:rsidP="0076243F">
      <w:pPr>
        <w:widowControl w:val="0"/>
        <w:numPr>
          <w:ilvl w:val="0"/>
          <w:numId w:val="98"/>
        </w:numPr>
        <w:tabs>
          <w:tab w:val="left" w:pos="360"/>
          <w:tab w:val="left" w:pos="818"/>
        </w:tabs>
        <w:autoSpaceDE w:val="0"/>
        <w:autoSpaceDN w:val="0"/>
        <w:adjustRightInd w:val="0"/>
        <w:spacing w:after="0" w:line="240" w:lineRule="auto"/>
        <w:ind w:left="818" w:hanging="819"/>
        <w:jc w:val="both"/>
        <w:rPr>
          <w:rFonts w:ascii="Times New Roman" w:hAnsi="Times New Roman" w:cs="Times New Roman"/>
          <w:color w:val="000000"/>
          <w:sz w:val="24"/>
          <w:szCs w:val="24"/>
          <w:u w:color="0000FF"/>
          <w:lang w:val="en-GB"/>
        </w:rPr>
      </w:pPr>
      <w:r w:rsidRPr="0076243F">
        <w:rPr>
          <w:rFonts w:ascii="Times New Roman" w:hAnsi="Times New Roman" w:cs="Times New Roman"/>
          <w:color w:val="000000"/>
          <w:sz w:val="24"/>
          <w:szCs w:val="24"/>
          <w:u w:color="0000FF"/>
          <w:lang w:val="en-GB"/>
        </w:rPr>
        <w:t>Politics without principle.</w:t>
      </w:r>
    </w:p>
    <w:p w:rsidR="00970DEA" w:rsidRPr="0076243F" w:rsidRDefault="00970DEA" w:rsidP="00970DEA">
      <w:pPr>
        <w:widowControl w:val="0"/>
        <w:tabs>
          <w:tab w:val="left" w:pos="360"/>
          <w:tab w:val="left" w:pos="818"/>
        </w:tabs>
        <w:autoSpaceDE w:val="0"/>
        <w:autoSpaceDN w:val="0"/>
        <w:adjustRightInd w:val="0"/>
        <w:spacing w:after="0" w:line="240" w:lineRule="auto"/>
        <w:jc w:val="both"/>
        <w:rPr>
          <w:rFonts w:ascii="Times New Roman" w:hAnsi="Times New Roman" w:cs="Times New Roman"/>
          <w:color w:val="000000"/>
          <w:sz w:val="24"/>
          <w:szCs w:val="24"/>
          <w:u w:color="0000FF"/>
          <w:lang w:val="en-GB"/>
        </w:rPr>
      </w:pPr>
    </w:p>
    <w:p w:rsidR="00D46093" w:rsidRPr="0076243F" w:rsidRDefault="00D46093" w:rsidP="0076243F">
      <w:pPr>
        <w:widowControl w:val="0"/>
        <w:numPr>
          <w:ilvl w:val="0"/>
          <w:numId w:val="99"/>
        </w:numPr>
        <w:tabs>
          <w:tab w:val="left" w:pos="20"/>
          <w:tab w:val="left" w:pos="458"/>
        </w:tabs>
        <w:autoSpaceDE w:val="0"/>
        <w:autoSpaceDN w:val="0"/>
        <w:adjustRightInd w:val="0"/>
        <w:spacing w:after="0" w:line="240" w:lineRule="auto"/>
        <w:ind w:left="458" w:hanging="459"/>
        <w:jc w:val="both"/>
        <w:rPr>
          <w:rFonts w:ascii="Times New Roman" w:hAnsi="Times New Roman" w:cs="Times New Roman"/>
          <w:b/>
          <w:bCs/>
          <w:color w:val="000000"/>
          <w:sz w:val="24"/>
          <w:szCs w:val="24"/>
          <w:u w:color="0000FF"/>
          <w:lang w:val="en-GB"/>
        </w:rPr>
      </w:pPr>
      <w:r w:rsidRPr="0076243F">
        <w:rPr>
          <w:rFonts w:ascii="Times New Roman" w:hAnsi="Times New Roman" w:cs="Times New Roman"/>
          <w:b/>
          <w:bCs/>
          <w:color w:val="000000"/>
          <w:sz w:val="24"/>
          <w:szCs w:val="24"/>
          <w:u w:color="0000FF"/>
          <w:lang w:val="en-GB"/>
        </w:rPr>
        <w:t>Procedure of resealing a grant</w:t>
      </w:r>
    </w:p>
    <w:p w:rsidR="00970DEA" w:rsidRPr="0076243F" w:rsidRDefault="00970DEA" w:rsidP="00970DEA">
      <w:pPr>
        <w:widowControl w:val="0"/>
        <w:tabs>
          <w:tab w:val="left" w:pos="20"/>
          <w:tab w:val="left" w:pos="458"/>
        </w:tabs>
        <w:autoSpaceDE w:val="0"/>
        <w:autoSpaceDN w:val="0"/>
        <w:adjustRightInd w:val="0"/>
        <w:spacing w:after="0" w:line="240" w:lineRule="auto"/>
        <w:jc w:val="both"/>
        <w:rPr>
          <w:rFonts w:ascii="Times New Roman" w:hAnsi="Times New Roman" w:cs="Times New Roman"/>
          <w:b/>
          <w:bCs/>
          <w:color w:val="000000"/>
          <w:sz w:val="24"/>
          <w:szCs w:val="24"/>
          <w:u w:color="0000FF"/>
          <w:lang w:val="en-GB"/>
        </w:rPr>
      </w:pPr>
    </w:p>
    <w:p w:rsidR="00D46093" w:rsidRPr="0076243F" w:rsidRDefault="00D46093" w:rsidP="00D46093">
      <w:pPr>
        <w:widowControl w:val="0"/>
        <w:autoSpaceDE w:val="0"/>
        <w:autoSpaceDN w:val="0"/>
        <w:adjustRightInd w:val="0"/>
        <w:jc w:val="both"/>
        <w:rPr>
          <w:rFonts w:ascii="Times New Roman" w:hAnsi="Times New Roman" w:cs="Times New Roman"/>
          <w:color w:val="000000"/>
          <w:sz w:val="24"/>
          <w:szCs w:val="24"/>
          <w:u w:color="000000"/>
          <w:lang w:val="en-GB"/>
        </w:rPr>
      </w:pPr>
      <w:r w:rsidRPr="0076243F">
        <w:rPr>
          <w:rFonts w:ascii="Times New Roman" w:hAnsi="Times New Roman" w:cs="Times New Roman"/>
          <w:color w:val="000000"/>
          <w:sz w:val="24"/>
          <w:szCs w:val="24"/>
          <w:u w:val="single" w:color="000000"/>
          <w:lang w:val="en-GB"/>
        </w:rPr>
        <w:t>Resealing a grant by a Kenyan</w:t>
      </w:r>
      <w:r w:rsidRPr="0076243F">
        <w:rPr>
          <w:rFonts w:ascii="Times New Roman" w:hAnsi="Times New Roman" w:cs="Times New Roman"/>
          <w:color w:val="000000"/>
          <w:sz w:val="24"/>
          <w:szCs w:val="24"/>
          <w:u w:color="000000"/>
          <w:lang w:val="en-GB"/>
        </w:rPr>
        <w:t xml:space="preserve"> -   If </w:t>
      </w:r>
      <w:r w:rsidR="0076243F" w:rsidRPr="0076243F">
        <w:rPr>
          <w:rFonts w:ascii="Times New Roman" w:hAnsi="Times New Roman" w:cs="Times New Roman"/>
          <w:color w:val="000000"/>
          <w:sz w:val="24"/>
          <w:szCs w:val="24"/>
          <w:u w:color="000000"/>
          <w:lang w:val="en-GB"/>
        </w:rPr>
        <w:t>it’s</w:t>
      </w:r>
      <w:r w:rsidRPr="0076243F">
        <w:rPr>
          <w:rFonts w:ascii="Times New Roman" w:hAnsi="Times New Roman" w:cs="Times New Roman"/>
          <w:color w:val="000000"/>
          <w:sz w:val="24"/>
          <w:szCs w:val="24"/>
          <w:u w:color="000000"/>
          <w:lang w:val="en-GB"/>
        </w:rPr>
        <w:t xml:space="preserve"> a Kenyan who dies abroad, his domicile determines where he should apply for a grant. But if he generally resides in Kenya, then the grant would be applied for in Kenya. </w:t>
      </w:r>
    </w:p>
    <w:p w:rsidR="00D46093" w:rsidRPr="0076243F" w:rsidRDefault="00D46093" w:rsidP="00D46093">
      <w:pPr>
        <w:widowControl w:val="0"/>
        <w:autoSpaceDE w:val="0"/>
        <w:autoSpaceDN w:val="0"/>
        <w:adjustRightInd w:val="0"/>
        <w:jc w:val="both"/>
        <w:rPr>
          <w:rFonts w:ascii="Times New Roman" w:hAnsi="Times New Roman" w:cs="Times New Roman"/>
          <w:color w:val="000000"/>
          <w:sz w:val="24"/>
          <w:szCs w:val="24"/>
          <w:u w:color="000000"/>
          <w:lang w:val="en-GB"/>
        </w:rPr>
      </w:pPr>
      <w:r w:rsidRPr="0076243F">
        <w:rPr>
          <w:rFonts w:ascii="Times New Roman" w:hAnsi="Times New Roman" w:cs="Times New Roman"/>
          <w:color w:val="000000"/>
          <w:sz w:val="24"/>
          <w:szCs w:val="24"/>
          <w:u w:color="000000"/>
          <w:lang w:val="en-GB"/>
        </w:rPr>
        <w:t xml:space="preserve">Commonwealth countries allow applications for resealing in any of its Countries. </w:t>
      </w:r>
    </w:p>
    <w:p w:rsidR="00D46093" w:rsidRPr="0076243F" w:rsidRDefault="00D46093" w:rsidP="00D46093">
      <w:pPr>
        <w:widowControl w:val="0"/>
        <w:autoSpaceDE w:val="0"/>
        <w:autoSpaceDN w:val="0"/>
        <w:adjustRightInd w:val="0"/>
        <w:jc w:val="both"/>
        <w:rPr>
          <w:rFonts w:ascii="Times New Roman" w:hAnsi="Times New Roman" w:cs="Times New Roman"/>
          <w:color w:val="000000"/>
          <w:sz w:val="24"/>
          <w:szCs w:val="24"/>
          <w:u w:color="000000"/>
          <w:lang w:val="en-GB"/>
        </w:rPr>
      </w:pPr>
      <w:r w:rsidRPr="0076243F">
        <w:rPr>
          <w:rFonts w:ascii="Times New Roman" w:hAnsi="Times New Roman" w:cs="Times New Roman"/>
          <w:color w:val="000000"/>
          <w:sz w:val="24"/>
          <w:szCs w:val="24"/>
          <w:u w:color="000000"/>
          <w:lang w:val="en-GB"/>
        </w:rPr>
        <w:t>The grant is then issued by the High Court.</w:t>
      </w:r>
    </w:p>
    <w:p w:rsidR="00D46093" w:rsidRPr="0076243F" w:rsidRDefault="00D46093" w:rsidP="00D46093">
      <w:pPr>
        <w:widowControl w:val="0"/>
        <w:autoSpaceDE w:val="0"/>
        <w:autoSpaceDN w:val="0"/>
        <w:adjustRightInd w:val="0"/>
        <w:jc w:val="both"/>
        <w:rPr>
          <w:rFonts w:ascii="Times New Roman" w:hAnsi="Times New Roman" w:cs="Times New Roman"/>
          <w:color w:val="000000"/>
          <w:sz w:val="24"/>
          <w:szCs w:val="24"/>
          <w:u w:color="000000"/>
          <w:lang w:val="en-GB"/>
        </w:rPr>
      </w:pPr>
      <w:r w:rsidRPr="0076243F">
        <w:rPr>
          <w:rFonts w:ascii="Times New Roman" w:hAnsi="Times New Roman" w:cs="Times New Roman"/>
          <w:color w:val="000000"/>
          <w:sz w:val="24"/>
          <w:szCs w:val="24"/>
          <w:u w:color="000000"/>
          <w:lang w:val="en-GB"/>
        </w:rPr>
        <w:t>The issued grant is filed and minuted.</w:t>
      </w:r>
    </w:p>
    <w:p w:rsidR="00D46093" w:rsidRPr="0076243F" w:rsidRDefault="00D46093" w:rsidP="00D46093">
      <w:pPr>
        <w:widowControl w:val="0"/>
        <w:autoSpaceDE w:val="0"/>
        <w:autoSpaceDN w:val="0"/>
        <w:adjustRightInd w:val="0"/>
        <w:jc w:val="both"/>
        <w:rPr>
          <w:rFonts w:ascii="Times New Roman" w:hAnsi="Times New Roman" w:cs="Times New Roman"/>
          <w:color w:val="000000"/>
          <w:sz w:val="24"/>
          <w:szCs w:val="24"/>
          <w:u w:color="000000"/>
          <w:lang w:val="en-GB"/>
        </w:rPr>
      </w:pPr>
      <w:r w:rsidRPr="0076243F">
        <w:rPr>
          <w:rFonts w:ascii="Times New Roman" w:hAnsi="Times New Roman" w:cs="Times New Roman"/>
          <w:color w:val="000000"/>
          <w:sz w:val="24"/>
          <w:szCs w:val="24"/>
          <w:u w:color="000000"/>
          <w:lang w:val="en-GB"/>
        </w:rPr>
        <w:t xml:space="preserve">The notice to the Kenya Gazette issued. </w:t>
      </w:r>
    </w:p>
    <w:p w:rsidR="00D46093" w:rsidRPr="0076243F" w:rsidRDefault="00D46093" w:rsidP="00D46093">
      <w:pPr>
        <w:widowControl w:val="0"/>
        <w:autoSpaceDE w:val="0"/>
        <w:autoSpaceDN w:val="0"/>
        <w:adjustRightInd w:val="0"/>
        <w:jc w:val="both"/>
        <w:rPr>
          <w:rFonts w:ascii="Times New Roman" w:hAnsi="Times New Roman" w:cs="Times New Roman"/>
          <w:color w:val="000000"/>
          <w:sz w:val="24"/>
          <w:szCs w:val="24"/>
          <w:u w:color="000000"/>
          <w:lang w:val="en-GB"/>
        </w:rPr>
      </w:pPr>
      <w:r w:rsidRPr="0076243F">
        <w:rPr>
          <w:rFonts w:ascii="Times New Roman" w:hAnsi="Times New Roman" w:cs="Times New Roman"/>
          <w:color w:val="000000"/>
          <w:sz w:val="24"/>
          <w:szCs w:val="24"/>
          <w:u w:color="000000"/>
          <w:lang w:val="en-GB"/>
        </w:rPr>
        <w:t>If there are no objections then letters are issued.</w:t>
      </w:r>
    </w:p>
    <w:p w:rsidR="00D46093" w:rsidRPr="0076243F" w:rsidRDefault="00D46093" w:rsidP="00D46093">
      <w:pPr>
        <w:widowControl w:val="0"/>
        <w:autoSpaceDE w:val="0"/>
        <w:autoSpaceDN w:val="0"/>
        <w:adjustRightInd w:val="0"/>
        <w:jc w:val="both"/>
        <w:rPr>
          <w:rFonts w:ascii="Times New Roman" w:hAnsi="Times New Roman" w:cs="Times New Roman"/>
          <w:color w:val="000000"/>
          <w:sz w:val="24"/>
          <w:szCs w:val="24"/>
          <w:u w:color="000000"/>
          <w:lang w:val="en-GB"/>
        </w:rPr>
      </w:pPr>
      <w:r w:rsidRPr="0076243F">
        <w:rPr>
          <w:rFonts w:ascii="Times New Roman" w:hAnsi="Times New Roman" w:cs="Times New Roman"/>
          <w:color w:val="000000"/>
          <w:sz w:val="24"/>
          <w:szCs w:val="24"/>
          <w:u w:color="000000"/>
          <w:lang w:val="en-GB"/>
        </w:rPr>
        <w:t xml:space="preserve">If it’s a foreigner who dies abroad but his property is in Kenya, a grant is applied in his country of domicile and filed in the High Court of Kenya for resealing. It must be a certified copy of the grant issued by foreign country. The grant from the foreign country is then filed and minuted. </w:t>
      </w:r>
    </w:p>
    <w:p w:rsidR="00D46093" w:rsidRPr="0076243F" w:rsidRDefault="00D46093" w:rsidP="00D46093">
      <w:pPr>
        <w:widowControl w:val="0"/>
        <w:autoSpaceDE w:val="0"/>
        <w:autoSpaceDN w:val="0"/>
        <w:adjustRightInd w:val="0"/>
        <w:jc w:val="both"/>
        <w:rPr>
          <w:rFonts w:ascii="Times New Roman" w:hAnsi="Times New Roman" w:cs="Times New Roman"/>
          <w:color w:val="000000"/>
          <w:sz w:val="24"/>
          <w:szCs w:val="24"/>
          <w:u w:color="000000"/>
          <w:lang w:val="en-GB"/>
        </w:rPr>
      </w:pPr>
      <w:r w:rsidRPr="0076243F">
        <w:rPr>
          <w:rFonts w:ascii="Times New Roman" w:hAnsi="Times New Roman" w:cs="Times New Roman"/>
          <w:color w:val="000000"/>
          <w:sz w:val="24"/>
          <w:szCs w:val="24"/>
          <w:u w:color="000000"/>
          <w:lang w:val="en-GB"/>
        </w:rPr>
        <w:t xml:space="preserve">The notice to the Kenya Gazette is issued. If there are no objections, letters are issued. </w:t>
      </w:r>
    </w:p>
    <w:p w:rsidR="00D46093" w:rsidRPr="0076243F" w:rsidRDefault="00D46093" w:rsidP="00D46093">
      <w:pPr>
        <w:widowControl w:val="0"/>
        <w:autoSpaceDE w:val="0"/>
        <w:autoSpaceDN w:val="0"/>
        <w:adjustRightInd w:val="0"/>
        <w:jc w:val="both"/>
        <w:rPr>
          <w:rFonts w:ascii="Times New Roman" w:hAnsi="Times New Roman" w:cs="Times New Roman"/>
          <w:color w:val="000000"/>
          <w:sz w:val="24"/>
          <w:szCs w:val="24"/>
          <w:u w:color="000000"/>
          <w:lang w:val="en-GB"/>
        </w:rPr>
      </w:pPr>
      <w:r w:rsidRPr="0076243F">
        <w:rPr>
          <w:rFonts w:ascii="Times New Roman" w:hAnsi="Times New Roman" w:cs="Times New Roman"/>
          <w:color w:val="000000"/>
          <w:sz w:val="24"/>
          <w:szCs w:val="24"/>
          <w:u w:color="000000"/>
          <w:lang w:val="en-GB"/>
        </w:rPr>
        <w:t>A grant given by the High Court can be used in the foreign courts for resealing. The forms required are: Form P&amp;A 81 or P &amp;A 83- petition).                                     Form P&amp;A 7- Affidavit…</w:t>
      </w:r>
    </w:p>
    <w:p w:rsidR="00D46093" w:rsidRPr="0076243F" w:rsidRDefault="00D46093" w:rsidP="00D46093">
      <w:pPr>
        <w:widowControl w:val="0"/>
        <w:autoSpaceDE w:val="0"/>
        <w:autoSpaceDN w:val="0"/>
        <w:adjustRightInd w:val="0"/>
        <w:jc w:val="both"/>
        <w:rPr>
          <w:rFonts w:ascii="Times New Roman" w:hAnsi="Times New Roman" w:cs="Times New Roman"/>
          <w:color w:val="000000"/>
          <w:sz w:val="24"/>
          <w:szCs w:val="24"/>
          <w:u w:color="000000"/>
          <w:lang w:val="en-GB"/>
        </w:rPr>
      </w:pPr>
      <w:r w:rsidRPr="0076243F">
        <w:rPr>
          <w:rFonts w:ascii="Times New Roman" w:hAnsi="Times New Roman" w:cs="Times New Roman"/>
          <w:color w:val="000000"/>
          <w:sz w:val="24"/>
          <w:szCs w:val="24"/>
          <w:u w:color="000000"/>
          <w:lang w:val="en-GB"/>
        </w:rPr>
        <w:t>Application should be made in accordance to s 77 of the Act and Rule 42 of the Probate and Administration Rules of 1980</w:t>
      </w:r>
    </w:p>
    <w:p w:rsidR="00D46093" w:rsidRPr="0076243F" w:rsidRDefault="00D46093" w:rsidP="00D46093">
      <w:pPr>
        <w:widowControl w:val="0"/>
        <w:autoSpaceDE w:val="0"/>
        <w:autoSpaceDN w:val="0"/>
        <w:adjustRightInd w:val="0"/>
        <w:jc w:val="both"/>
        <w:rPr>
          <w:rFonts w:ascii="Times New Roman" w:hAnsi="Times New Roman" w:cs="Times New Roman"/>
          <w:color w:val="000000"/>
          <w:sz w:val="24"/>
          <w:szCs w:val="24"/>
          <w:u w:color="000000"/>
          <w:lang w:val="en-GB"/>
        </w:rPr>
      </w:pPr>
      <w:r w:rsidRPr="0076243F">
        <w:rPr>
          <w:rFonts w:ascii="Times New Roman" w:hAnsi="Times New Roman" w:cs="Times New Roman"/>
          <w:color w:val="000000"/>
          <w:sz w:val="24"/>
          <w:szCs w:val="24"/>
          <w:u w:color="000000"/>
          <w:lang w:val="en-GB"/>
        </w:rPr>
        <w:t>A person should make an application either in person or through his attorney (empowered in writing to act on his behalf)</w:t>
      </w:r>
    </w:p>
    <w:p w:rsidR="00D46093" w:rsidRPr="0076243F" w:rsidRDefault="00D46093" w:rsidP="00D46093">
      <w:pPr>
        <w:widowControl w:val="0"/>
        <w:autoSpaceDE w:val="0"/>
        <w:autoSpaceDN w:val="0"/>
        <w:adjustRightInd w:val="0"/>
        <w:jc w:val="both"/>
        <w:rPr>
          <w:rFonts w:ascii="Times New Roman" w:hAnsi="Times New Roman" w:cs="Times New Roman"/>
          <w:color w:val="000000"/>
          <w:sz w:val="24"/>
          <w:szCs w:val="24"/>
          <w:u w:color="000000"/>
          <w:lang w:val="en-GB"/>
        </w:rPr>
      </w:pPr>
      <w:r w:rsidRPr="0076243F">
        <w:rPr>
          <w:rFonts w:ascii="Times New Roman" w:hAnsi="Times New Roman" w:cs="Times New Roman"/>
          <w:color w:val="000000"/>
          <w:sz w:val="24"/>
          <w:szCs w:val="24"/>
          <w:u w:color="000000"/>
          <w:lang w:val="en-GB"/>
        </w:rPr>
        <w:t xml:space="preserve">Such application should be made in High Court by way of petition by form 81 or 82 supported by an affidavit by form 7 </w:t>
      </w:r>
    </w:p>
    <w:p w:rsidR="00D46093" w:rsidRPr="0076243F" w:rsidRDefault="00D46093" w:rsidP="00D46093">
      <w:pPr>
        <w:widowControl w:val="0"/>
        <w:autoSpaceDE w:val="0"/>
        <w:autoSpaceDN w:val="0"/>
        <w:adjustRightInd w:val="0"/>
        <w:jc w:val="both"/>
        <w:rPr>
          <w:rFonts w:ascii="Times New Roman" w:hAnsi="Times New Roman" w:cs="Times New Roman"/>
          <w:color w:val="000000"/>
          <w:sz w:val="24"/>
          <w:szCs w:val="24"/>
          <w:u w:color="000000"/>
          <w:lang w:val="en-GB"/>
        </w:rPr>
      </w:pPr>
      <w:r w:rsidRPr="0076243F">
        <w:rPr>
          <w:rFonts w:ascii="Times New Roman" w:hAnsi="Times New Roman" w:cs="Times New Roman"/>
          <w:color w:val="000000"/>
          <w:sz w:val="24"/>
          <w:szCs w:val="24"/>
          <w:u w:color="000000"/>
          <w:lang w:val="en-GB"/>
        </w:rPr>
        <w:t>In making the application one should produce the original/duplicate/certified copy of the foreign sealed grant or a power of attorney if any.</w:t>
      </w:r>
    </w:p>
    <w:p w:rsidR="00D46093" w:rsidRPr="0076243F" w:rsidRDefault="00D46093" w:rsidP="00D46093">
      <w:pPr>
        <w:widowControl w:val="0"/>
        <w:autoSpaceDE w:val="0"/>
        <w:autoSpaceDN w:val="0"/>
        <w:adjustRightInd w:val="0"/>
        <w:jc w:val="both"/>
        <w:rPr>
          <w:rFonts w:ascii="Times New Roman" w:hAnsi="Times New Roman" w:cs="Times New Roman"/>
          <w:color w:val="000000"/>
          <w:sz w:val="24"/>
          <w:szCs w:val="24"/>
          <w:u w:color="000000"/>
          <w:lang w:val="en-GB"/>
        </w:rPr>
      </w:pPr>
      <w:r w:rsidRPr="0076243F">
        <w:rPr>
          <w:rFonts w:ascii="Times New Roman" w:hAnsi="Times New Roman" w:cs="Times New Roman"/>
          <w:color w:val="000000"/>
          <w:sz w:val="24"/>
          <w:szCs w:val="24"/>
          <w:u w:color="000000"/>
          <w:lang w:val="en-GB"/>
        </w:rPr>
        <w:t xml:space="preserve">One should then file together with the application; a certificate from the Estate Duty Commissioner evidencing either the payment of all estate duty payable to him or that they will be paid or that no such duty is payable.  </w:t>
      </w:r>
    </w:p>
    <w:p w:rsidR="00D46093" w:rsidRPr="0076243F" w:rsidRDefault="00970DEA" w:rsidP="00D46093">
      <w:pPr>
        <w:widowControl w:val="0"/>
        <w:autoSpaceDE w:val="0"/>
        <w:autoSpaceDN w:val="0"/>
        <w:adjustRightInd w:val="0"/>
        <w:jc w:val="both"/>
        <w:rPr>
          <w:rFonts w:ascii="Times New Roman" w:hAnsi="Times New Roman" w:cs="Times New Roman"/>
          <w:color w:val="000000"/>
          <w:sz w:val="24"/>
          <w:szCs w:val="24"/>
          <w:u w:color="000000"/>
          <w:lang w:val="en-GB"/>
        </w:rPr>
      </w:pPr>
      <w:r w:rsidRPr="0076243F">
        <w:rPr>
          <w:rFonts w:ascii="Times New Roman" w:hAnsi="Times New Roman" w:cs="Times New Roman"/>
          <w:color w:val="000000"/>
          <w:sz w:val="24"/>
          <w:szCs w:val="24"/>
          <w:u w:color="000000"/>
          <w:lang w:val="en-GB"/>
        </w:rPr>
        <w:t>T</w:t>
      </w:r>
      <w:r w:rsidR="00D46093" w:rsidRPr="0076243F">
        <w:rPr>
          <w:rFonts w:ascii="Times New Roman" w:hAnsi="Times New Roman" w:cs="Times New Roman"/>
          <w:color w:val="000000"/>
          <w:sz w:val="24"/>
          <w:szCs w:val="24"/>
          <w:u w:color="000000"/>
          <w:lang w:val="en-GB"/>
        </w:rPr>
        <w:t>rue copies of the grant or power of attorney,</w:t>
      </w:r>
    </w:p>
    <w:p w:rsidR="00D46093" w:rsidRPr="0076243F" w:rsidRDefault="00970DEA" w:rsidP="00D46093">
      <w:pPr>
        <w:widowControl w:val="0"/>
        <w:autoSpaceDE w:val="0"/>
        <w:autoSpaceDN w:val="0"/>
        <w:adjustRightInd w:val="0"/>
        <w:jc w:val="both"/>
        <w:rPr>
          <w:rFonts w:ascii="Times New Roman" w:hAnsi="Times New Roman" w:cs="Times New Roman"/>
          <w:color w:val="000000"/>
          <w:sz w:val="24"/>
          <w:szCs w:val="24"/>
          <w:u w:color="000000"/>
          <w:lang w:val="en-GB"/>
        </w:rPr>
      </w:pPr>
      <w:r w:rsidRPr="0076243F">
        <w:rPr>
          <w:rFonts w:ascii="Times New Roman" w:hAnsi="Times New Roman" w:cs="Times New Roman"/>
          <w:color w:val="000000"/>
          <w:sz w:val="24"/>
          <w:szCs w:val="24"/>
          <w:u w:color="000000"/>
          <w:lang w:val="en-GB"/>
        </w:rPr>
        <w:t>U</w:t>
      </w:r>
      <w:r w:rsidR="00D46093" w:rsidRPr="0076243F">
        <w:rPr>
          <w:rFonts w:ascii="Times New Roman" w:hAnsi="Times New Roman" w:cs="Times New Roman"/>
          <w:color w:val="000000"/>
          <w:sz w:val="24"/>
          <w:szCs w:val="24"/>
          <w:u w:color="000000"/>
          <w:lang w:val="en-GB"/>
        </w:rPr>
        <w:t xml:space="preserve">nless the registrar otherwise directs, a full inventory of the assets and liabilities of the estate of the deceased in Kenya, </w:t>
      </w:r>
    </w:p>
    <w:p w:rsidR="00D46093" w:rsidRPr="0076243F" w:rsidRDefault="00970DEA" w:rsidP="00D46093">
      <w:pPr>
        <w:widowControl w:val="0"/>
        <w:autoSpaceDE w:val="0"/>
        <w:autoSpaceDN w:val="0"/>
        <w:adjustRightInd w:val="0"/>
        <w:jc w:val="both"/>
        <w:rPr>
          <w:rFonts w:ascii="Times New Roman" w:hAnsi="Times New Roman" w:cs="Times New Roman"/>
          <w:color w:val="000000"/>
          <w:sz w:val="24"/>
          <w:szCs w:val="24"/>
          <w:u w:color="000000"/>
          <w:lang w:val="en-GB"/>
        </w:rPr>
      </w:pPr>
      <w:r w:rsidRPr="0076243F">
        <w:rPr>
          <w:rFonts w:ascii="Times New Roman" w:hAnsi="Times New Roman" w:cs="Times New Roman"/>
          <w:color w:val="000000"/>
          <w:sz w:val="24"/>
          <w:szCs w:val="24"/>
          <w:u w:color="000000"/>
          <w:lang w:val="en-GB"/>
        </w:rPr>
        <w:t>E</w:t>
      </w:r>
      <w:r w:rsidR="00D46093" w:rsidRPr="0076243F">
        <w:rPr>
          <w:rFonts w:ascii="Times New Roman" w:hAnsi="Times New Roman" w:cs="Times New Roman"/>
          <w:color w:val="000000"/>
          <w:sz w:val="24"/>
          <w:szCs w:val="24"/>
          <w:u w:color="000000"/>
          <w:lang w:val="en-GB"/>
        </w:rPr>
        <w:t>vidence of domicile of the deceased and proof of death as may be required.</w:t>
      </w:r>
    </w:p>
    <w:p w:rsidR="00D46093" w:rsidRPr="0076243F" w:rsidRDefault="00D46093" w:rsidP="00D46093">
      <w:pPr>
        <w:widowControl w:val="0"/>
        <w:autoSpaceDE w:val="0"/>
        <w:autoSpaceDN w:val="0"/>
        <w:adjustRightInd w:val="0"/>
        <w:jc w:val="both"/>
        <w:rPr>
          <w:rFonts w:ascii="Times New Roman" w:hAnsi="Times New Roman" w:cs="Times New Roman"/>
          <w:color w:val="000000"/>
          <w:sz w:val="24"/>
          <w:szCs w:val="24"/>
          <w:u w:color="000000"/>
          <w:lang w:val="en-GB"/>
        </w:rPr>
      </w:pPr>
      <w:r w:rsidRPr="0076243F">
        <w:rPr>
          <w:rFonts w:ascii="Times New Roman" w:hAnsi="Times New Roman" w:cs="Times New Roman"/>
          <w:color w:val="000000"/>
          <w:sz w:val="24"/>
          <w:szCs w:val="24"/>
          <w:u w:color="000000"/>
          <w:lang w:val="en-GB"/>
        </w:rPr>
        <w:t xml:space="preserve">A notice will be published in Kenya gazette inviting objections within a (period of not less than 30 days as specified in notice) </w:t>
      </w:r>
    </w:p>
    <w:p w:rsidR="00D46093" w:rsidRPr="0076243F" w:rsidRDefault="00D46093" w:rsidP="00D46093">
      <w:pPr>
        <w:widowControl w:val="0"/>
        <w:autoSpaceDE w:val="0"/>
        <w:autoSpaceDN w:val="0"/>
        <w:adjustRightInd w:val="0"/>
        <w:jc w:val="both"/>
        <w:rPr>
          <w:rFonts w:ascii="Times New Roman" w:hAnsi="Times New Roman" w:cs="Times New Roman"/>
          <w:color w:val="000000"/>
          <w:sz w:val="24"/>
          <w:szCs w:val="24"/>
          <w:u w:color="000000"/>
          <w:lang w:val="en-GB"/>
        </w:rPr>
      </w:pPr>
      <w:r w:rsidRPr="0076243F">
        <w:rPr>
          <w:rFonts w:ascii="Times New Roman" w:hAnsi="Times New Roman" w:cs="Times New Roman"/>
          <w:color w:val="000000"/>
          <w:sz w:val="24"/>
          <w:szCs w:val="24"/>
          <w:u w:color="000000"/>
          <w:lang w:val="en-GB"/>
        </w:rPr>
        <w:t>Where there is no such objection the Court will order for sealing.</w:t>
      </w:r>
    </w:p>
    <w:p w:rsidR="00D46093" w:rsidRPr="0076243F" w:rsidRDefault="00D46093" w:rsidP="00D46093">
      <w:pPr>
        <w:widowControl w:val="0"/>
        <w:autoSpaceDE w:val="0"/>
        <w:autoSpaceDN w:val="0"/>
        <w:adjustRightInd w:val="0"/>
        <w:jc w:val="both"/>
        <w:rPr>
          <w:rFonts w:ascii="Times New Roman" w:hAnsi="Times New Roman" w:cs="Times New Roman"/>
          <w:color w:val="000000"/>
          <w:sz w:val="24"/>
          <w:szCs w:val="24"/>
          <w:u w:color="000000"/>
          <w:lang w:val="en-GB"/>
        </w:rPr>
      </w:pPr>
    </w:p>
    <w:p w:rsidR="00D46093" w:rsidRPr="0076243F" w:rsidRDefault="00D46093" w:rsidP="00D46093">
      <w:pPr>
        <w:widowControl w:val="0"/>
        <w:autoSpaceDE w:val="0"/>
        <w:autoSpaceDN w:val="0"/>
        <w:adjustRightInd w:val="0"/>
        <w:jc w:val="both"/>
        <w:rPr>
          <w:rFonts w:ascii="Times New Roman" w:hAnsi="Times New Roman" w:cs="Times New Roman"/>
          <w:b/>
          <w:bCs/>
          <w:color w:val="000000"/>
          <w:sz w:val="24"/>
          <w:szCs w:val="24"/>
          <w:u w:val="single" w:color="000000"/>
          <w:lang w:val="en-GB"/>
        </w:rPr>
      </w:pPr>
      <w:r w:rsidRPr="0076243F">
        <w:rPr>
          <w:rFonts w:ascii="Times New Roman" w:hAnsi="Times New Roman" w:cs="Times New Roman"/>
          <w:b/>
          <w:bCs/>
          <w:color w:val="000000"/>
          <w:sz w:val="24"/>
          <w:szCs w:val="24"/>
          <w:u w:val="single" w:color="000000"/>
          <w:lang w:val="en-GB"/>
        </w:rPr>
        <w:t>Procedure:</w:t>
      </w:r>
    </w:p>
    <w:p w:rsidR="00D46093" w:rsidRPr="0076243F" w:rsidRDefault="00D46093" w:rsidP="00D46093">
      <w:pPr>
        <w:widowControl w:val="0"/>
        <w:autoSpaceDE w:val="0"/>
        <w:autoSpaceDN w:val="0"/>
        <w:adjustRightInd w:val="0"/>
        <w:jc w:val="both"/>
        <w:rPr>
          <w:rFonts w:ascii="Times New Roman" w:hAnsi="Times New Roman" w:cs="Times New Roman"/>
          <w:color w:val="000000"/>
          <w:sz w:val="24"/>
          <w:szCs w:val="24"/>
          <w:u w:color="000000"/>
          <w:lang w:val="en-GB"/>
        </w:rPr>
      </w:pPr>
      <w:r w:rsidRPr="0076243F">
        <w:rPr>
          <w:rFonts w:ascii="Times New Roman" w:hAnsi="Times New Roman" w:cs="Times New Roman"/>
          <w:color w:val="000000"/>
          <w:sz w:val="24"/>
          <w:szCs w:val="24"/>
          <w:u w:color="000000"/>
          <w:lang w:val="en-GB"/>
        </w:rPr>
        <w:t>Application should be made in accordance to s 77 of the Act and Rule 42 of the Probate and Administration Rules of 1980</w:t>
      </w:r>
    </w:p>
    <w:p w:rsidR="00D46093" w:rsidRPr="0076243F" w:rsidRDefault="00D46093" w:rsidP="00D46093">
      <w:pPr>
        <w:widowControl w:val="0"/>
        <w:autoSpaceDE w:val="0"/>
        <w:autoSpaceDN w:val="0"/>
        <w:adjustRightInd w:val="0"/>
        <w:jc w:val="both"/>
        <w:rPr>
          <w:rFonts w:ascii="Times New Roman" w:hAnsi="Times New Roman" w:cs="Times New Roman"/>
          <w:color w:val="000000"/>
          <w:sz w:val="24"/>
          <w:szCs w:val="24"/>
          <w:u w:color="000000"/>
          <w:lang w:val="en-GB"/>
        </w:rPr>
      </w:pPr>
      <w:r w:rsidRPr="0076243F">
        <w:rPr>
          <w:rFonts w:ascii="Times New Roman" w:hAnsi="Times New Roman" w:cs="Times New Roman"/>
          <w:color w:val="000000"/>
          <w:sz w:val="24"/>
          <w:szCs w:val="24"/>
          <w:u w:color="000000"/>
          <w:lang w:val="en-GB"/>
        </w:rPr>
        <w:t>A person should make an application either in person or through his attorney (empowered in writing to act on his behalf)</w:t>
      </w:r>
    </w:p>
    <w:p w:rsidR="00D46093" w:rsidRPr="0076243F" w:rsidRDefault="00D46093" w:rsidP="00D46093">
      <w:pPr>
        <w:widowControl w:val="0"/>
        <w:autoSpaceDE w:val="0"/>
        <w:autoSpaceDN w:val="0"/>
        <w:adjustRightInd w:val="0"/>
        <w:jc w:val="both"/>
        <w:rPr>
          <w:rFonts w:ascii="Times New Roman" w:hAnsi="Times New Roman" w:cs="Times New Roman"/>
          <w:color w:val="000000"/>
          <w:sz w:val="24"/>
          <w:szCs w:val="24"/>
          <w:u w:color="000000"/>
          <w:lang w:val="en-GB"/>
        </w:rPr>
      </w:pPr>
      <w:r w:rsidRPr="0076243F">
        <w:rPr>
          <w:rFonts w:ascii="Times New Roman" w:hAnsi="Times New Roman" w:cs="Times New Roman"/>
          <w:color w:val="000000"/>
          <w:sz w:val="24"/>
          <w:szCs w:val="24"/>
          <w:u w:color="000000"/>
          <w:lang w:val="en-GB"/>
        </w:rPr>
        <w:t xml:space="preserve">Such application should be made in High Court by way of petition by form 81 or 82 supported by an affidavit by form 7 </w:t>
      </w:r>
    </w:p>
    <w:p w:rsidR="00D46093" w:rsidRPr="0076243F" w:rsidRDefault="00D46093" w:rsidP="00D46093">
      <w:pPr>
        <w:widowControl w:val="0"/>
        <w:autoSpaceDE w:val="0"/>
        <w:autoSpaceDN w:val="0"/>
        <w:adjustRightInd w:val="0"/>
        <w:jc w:val="both"/>
        <w:rPr>
          <w:rFonts w:ascii="Times New Roman" w:hAnsi="Times New Roman" w:cs="Times New Roman"/>
          <w:color w:val="000000"/>
          <w:sz w:val="24"/>
          <w:szCs w:val="24"/>
          <w:u w:color="000000"/>
          <w:lang w:val="en-GB"/>
        </w:rPr>
      </w:pPr>
      <w:r w:rsidRPr="0076243F">
        <w:rPr>
          <w:rFonts w:ascii="Times New Roman" w:hAnsi="Times New Roman" w:cs="Times New Roman"/>
          <w:color w:val="000000"/>
          <w:sz w:val="24"/>
          <w:szCs w:val="24"/>
          <w:u w:color="000000"/>
          <w:lang w:val="en-GB"/>
        </w:rPr>
        <w:t>In making the application one should produce the original/duplicate/certified copy of the foreign sealed grant or a power of attorney if any.</w:t>
      </w:r>
    </w:p>
    <w:p w:rsidR="00D46093" w:rsidRPr="0076243F" w:rsidRDefault="00D46093" w:rsidP="00D46093">
      <w:pPr>
        <w:widowControl w:val="0"/>
        <w:autoSpaceDE w:val="0"/>
        <w:autoSpaceDN w:val="0"/>
        <w:adjustRightInd w:val="0"/>
        <w:jc w:val="both"/>
        <w:rPr>
          <w:rFonts w:ascii="Times New Roman" w:hAnsi="Times New Roman" w:cs="Times New Roman"/>
          <w:color w:val="000000"/>
          <w:sz w:val="24"/>
          <w:szCs w:val="24"/>
          <w:u w:color="000000"/>
          <w:lang w:val="en-GB"/>
        </w:rPr>
      </w:pPr>
      <w:r w:rsidRPr="0076243F">
        <w:rPr>
          <w:rFonts w:ascii="Times New Roman" w:hAnsi="Times New Roman" w:cs="Times New Roman"/>
          <w:color w:val="000000"/>
          <w:sz w:val="24"/>
          <w:szCs w:val="24"/>
          <w:u w:color="000000"/>
          <w:lang w:val="en-GB"/>
        </w:rPr>
        <w:t xml:space="preserve">One should then file together with the application; a certificate from the Estate Duty Commissioner evidencing either the payment of all estate duty payable to him or that they will be paid or that no such duty is payable.  </w:t>
      </w:r>
    </w:p>
    <w:p w:rsidR="00D46093" w:rsidRPr="0076243F" w:rsidRDefault="00970DEA" w:rsidP="00D46093">
      <w:pPr>
        <w:widowControl w:val="0"/>
        <w:autoSpaceDE w:val="0"/>
        <w:autoSpaceDN w:val="0"/>
        <w:adjustRightInd w:val="0"/>
        <w:jc w:val="both"/>
        <w:rPr>
          <w:rFonts w:ascii="Times New Roman" w:hAnsi="Times New Roman" w:cs="Times New Roman"/>
          <w:color w:val="000000"/>
          <w:sz w:val="24"/>
          <w:szCs w:val="24"/>
          <w:u w:color="000000"/>
          <w:lang w:val="en-GB"/>
        </w:rPr>
      </w:pPr>
      <w:r w:rsidRPr="0076243F">
        <w:rPr>
          <w:rFonts w:ascii="Times New Roman" w:hAnsi="Times New Roman" w:cs="Times New Roman"/>
          <w:color w:val="000000"/>
          <w:sz w:val="24"/>
          <w:szCs w:val="24"/>
          <w:u w:color="000000"/>
          <w:lang w:val="en-GB"/>
        </w:rPr>
        <w:t>T</w:t>
      </w:r>
      <w:r w:rsidR="00D46093" w:rsidRPr="0076243F">
        <w:rPr>
          <w:rFonts w:ascii="Times New Roman" w:hAnsi="Times New Roman" w:cs="Times New Roman"/>
          <w:color w:val="000000"/>
          <w:sz w:val="24"/>
          <w:szCs w:val="24"/>
          <w:u w:color="000000"/>
          <w:lang w:val="en-GB"/>
        </w:rPr>
        <w:t>rue copies of the grant or power of attorney,</w:t>
      </w:r>
    </w:p>
    <w:p w:rsidR="00D46093" w:rsidRPr="0076243F" w:rsidRDefault="00970DEA" w:rsidP="00D46093">
      <w:pPr>
        <w:widowControl w:val="0"/>
        <w:autoSpaceDE w:val="0"/>
        <w:autoSpaceDN w:val="0"/>
        <w:adjustRightInd w:val="0"/>
        <w:jc w:val="both"/>
        <w:rPr>
          <w:rFonts w:ascii="Times New Roman" w:hAnsi="Times New Roman" w:cs="Times New Roman"/>
          <w:color w:val="000000"/>
          <w:sz w:val="24"/>
          <w:szCs w:val="24"/>
          <w:u w:color="000000"/>
          <w:lang w:val="en-GB"/>
        </w:rPr>
      </w:pPr>
      <w:r w:rsidRPr="0076243F">
        <w:rPr>
          <w:rFonts w:ascii="Times New Roman" w:hAnsi="Times New Roman" w:cs="Times New Roman"/>
          <w:color w:val="000000"/>
          <w:sz w:val="24"/>
          <w:szCs w:val="24"/>
          <w:u w:color="000000"/>
          <w:lang w:val="en-GB"/>
        </w:rPr>
        <w:t>U</w:t>
      </w:r>
      <w:r w:rsidR="00D46093" w:rsidRPr="0076243F">
        <w:rPr>
          <w:rFonts w:ascii="Times New Roman" w:hAnsi="Times New Roman" w:cs="Times New Roman"/>
          <w:color w:val="000000"/>
          <w:sz w:val="24"/>
          <w:szCs w:val="24"/>
          <w:u w:color="000000"/>
          <w:lang w:val="en-GB"/>
        </w:rPr>
        <w:t xml:space="preserve">nless the registrar otherwise directs, a full inventory of the assets and liabilities of the estate of the deceased in Kenya, </w:t>
      </w:r>
    </w:p>
    <w:p w:rsidR="00D46093" w:rsidRPr="0076243F" w:rsidRDefault="00970DEA" w:rsidP="00D46093">
      <w:pPr>
        <w:widowControl w:val="0"/>
        <w:autoSpaceDE w:val="0"/>
        <w:autoSpaceDN w:val="0"/>
        <w:adjustRightInd w:val="0"/>
        <w:jc w:val="both"/>
        <w:rPr>
          <w:rFonts w:ascii="Times New Roman" w:hAnsi="Times New Roman" w:cs="Times New Roman"/>
          <w:color w:val="000000"/>
          <w:sz w:val="24"/>
          <w:szCs w:val="24"/>
          <w:u w:color="000000"/>
          <w:lang w:val="en-GB"/>
        </w:rPr>
      </w:pPr>
      <w:r w:rsidRPr="0076243F">
        <w:rPr>
          <w:rFonts w:ascii="Times New Roman" w:hAnsi="Times New Roman" w:cs="Times New Roman"/>
          <w:color w:val="000000"/>
          <w:sz w:val="24"/>
          <w:szCs w:val="24"/>
          <w:u w:color="000000"/>
          <w:lang w:val="en-GB"/>
        </w:rPr>
        <w:t>E</w:t>
      </w:r>
      <w:r w:rsidR="00D46093" w:rsidRPr="0076243F">
        <w:rPr>
          <w:rFonts w:ascii="Times New Roman" w:hAnsi="Times New Roman" w:cs="Times New Roman"/>
          <w:color w:val="000000"/>
          <w:sz w:val="24"/>
          <w:szCs w:val="24"/>
          <w:u w:color="000000"/>
          <w:lang w:val="en-GB"/>
        </w:rPr>
        <w:t>vidence of domicile of the deceased and proof of death as may be required.</w:t>
      </w:r>
    </w:p>
    <w:p w:rsidR="00D46093" w:rsidRPr="0076243F" w:rsidRDefault="00D46093" w:rsidP="00D46093">
      <w:pPr>
        <w:widowControl w:val="0"/>
        <w:autoSpaceDE w:val="0"/>
        <w:autoSpaceDN w:val="0"/>
        <w:adjustRightInd w:val="0"/>
        <w:jc w:val="both"/>
        <w:rPr>
          <w:rFonts w:ascii="Times New Roman" w:hAnsi="Times New Roman" w:cs="Times New Roman"/>
          <w:color w:val="000000"/>
          <w:sz w:val="24"/>
          <w:szCs w:val="24"/>
          <w:u w:color="000000"/>
          <w:lang w:val="en-GB"/>
        </w:rPr>
      </w:pPr>
      <w:r w:rsidRPr="0076243F">
        <w:rPr>
          <w:rFonts w:ascii="Times New Roman" w:hAnsi="Times New Roman" w:cs="Times New Roman"/>
          <w:color w:val="000000"/>
          <w:sz w:val="24"/>
          <w:szCs w:val="24"/>
          <w:u w:color="000000"/>
          <w:lang w:val="en-GB"/>
        </w:rPr>
        <w:t xml:space="preserve">A notice will be published in Kenya gazette inviting objections within a (period of not less than 30 days as specified in notice) </w:t>
      </w:r>
    </w:p>
    <w:p w:rsidR="00D46093" w:rsidRPr="0076243F" w:rsidRDefault="00D46093" w:rsidP="00D46093">
      <w:pPr>
        <w:widowControl w:val="0"/>
        <w:autoSpaceDE w:val="0"/>
        <w:autoSpaceDN w:val="0"/>
        <w:adjustRightInd w:val="0"/>
        <w:jc w:val="both"/>
        <w:rPr>
          <w:rFonts w:ascii="Times New Roman" w:hAnsi="Times New Roman" w:cs="Times New Roman"/>
          <w:color w:val="000000"/>
          <w:sz w:val="24"/>
          <w:szCs w:val="24"/>
          <w:u w:color="000000"/>
          <w:lang w:val="en-GB"/>
        </w:rPr>
      </w:pPr>
      <w:r w:rsidRPr="0076243F">
        <w:rPr>
          <w:rFonts w:ascii="Times New Roman" w:hAnsi="Times New Roman" w:cs="Times New Roman"/>
          <w:color w:val="000000"/>
          <w:sz w:val="24"/>
          <w:szCs w:val="24"/>
          <w:u w:color="000000"/>
          <w:lang w:val="en-GB"/>
        </w:rPr>
        <w:t>Where there is no such objection the Court will order for sealing.</w:t>
      </w:r>
    </w:p>
    <w:p w:rsidR="00D46093" w:rsidRPr="0076243F" w:rsidRDefault="00D46093" w:rsidP="0076243F">
      <w:pPr>
        <w:widowControl w:val="0"/>
        <w:numPr>
          <w:ilvl w:val="0"/>
          <w:numId w:val="100"/>
        </w:numPr>
        <w:tabs>
          <w:tab w:val="left" w:pos="20"/>
          <w:tab w:val="left" w:pos="458"/>
        </w:tabs>
        <w:autoSpaceDE w:val="0"/>
        <w:autoSpaceDN w:val="0"/>
        <w:adjustRightInd w:val="0"/>
        <w:spacing w:after="0" w:line="240" w:lineRule="auto"/>
        <w:ind w:left="458" w:hanging="459"/>
        <w:jc w:val="both"/>
        <w:rPr>
          <w:rFonts w:ascii="Times New Roman" w:hAnsi="Times New Roman" w:cs="Times New Roman"/>
          <w:b/>
          <w:bCs/>
          <w:color w:val="000000"/>
          <w:sz w:val="24"/>
          <w:szCs w:val="24"/>
          <w:u w:color="000000"/>
          <w:lang w:val="en-GB"/>
        </w:rPr>
      </w:pPr>
      <w:r w:rsidRPr="0076243F">
        <w:rPr>
          <w:rFonts w:ascii="Times New Roman" w:hAnsi="Times New Roman" w:cs="Times New Roman"/>
          <w:b/>
          <w:bCs/>
          <w:color w:val="000000"/>
          <w:sz w:val="24"/>
          <w:szCs w:val="24"/>
          <w:u w:color="000000"/>
          <w:lang w:val="en-GB"/>
        </w:rPr>
        <w:t>Completion documents for agricultural land</w:t>
      </w:r>
    </w:p>
    <w:p w:rsidR="00970DEA" w:rsidRPr="0076243F" w:rsidRDefault="00970DEA" w:rsidP="00970DEA">
      <w:pPr>
        <w:widowControl w:val="0"/>
        <w:tabs>
          <w:tab w:val="left" w:pos="20"/>
          <w:tab w:val="left" w:pos="458"/>
        </w:tabs>
        <w:autoSpaceDE w:val="0"/>
        <w:autoSpaceDN w:val="0"/>
        <w:adjustRightInd w:val="0"/>
        <w:spacing w:after="0" w:line="240" w:lineRule="auto"/>
        <w:jc w:val="both"/>
        <w:rPr>
          <w:rFonts w:ascii="Times New Roman" w:hAnsi="Times New Roman" w:cs="Times New Roman"/>
          <w:b/>
          <w:bCs/>
          <w:color w:val="000000"/>
          <w:sz w:val="24"/>
          <w:szCs w:val="24"/>
          <w:u w:color="000000"/>
          <w:lang w:val="en-GB"/>
        </w:rPr>
      </w:pPr>
    </w:p>
    <w:p w:rsidR="00D46093" w:rsidRPr="0076243F" w:rsidRDefault="00D46093" w:rsidP="0076243F">
      <w:pPr>
        <w:widowControl w:val="0"/>
        <w:numPr>
          <w:ilvl w:val="0"/>
          <w:numId w:val="101"/>
        </w:numPr>
        <w:tabs>
          <w:tab w:val="left" w:pos="360"/>
          <w:tab w:val="left" w:pos="818"/>
        </w:tabs>
        <w:autoSpaceDE w:val="0"/>
        <w:autoSpaceDN w:val="0"/>
        <w:adjustRightInd w:val="0"/>
        <w:spacing w:after="0" w:line="240" w:lineRule="auto"/>
        <w:ind w:left="818" w:hanging="819"/>
        <w:jc w:val="both"/>
        <w:rPr>
          <w:rFonts w:ascii="Times New Roman" w:hAnsi="Times New Roman" w:cs="Times New Roman"/>
          <w:color w:val="000000"/>
          <w:sz w:val="24"/>
          <w:szCs w:val="24"/>
          <w:u w:color="000000"/>
          <w:lang w:val="en-GB"/>
        </w:rPr>
      </w:pPr>
      <w:r w:rsidRPr="0076243F">
        <w:rPr>
          <w:rFonts w:ascii="Times New Roman" w:hAnsi="Times New Roman" w:cs="Times New Roman"/>
          <w:color w:val="000000"/>
          <w:sz w:val="24"/>
          <w:szCs w:val="24"/>
          <w:u w:color="000000"/>
          <w:lang w:val="en-GB"/>
        </w:rPr>
        <w:t>Valuation report</w:t>
      </w:r>
    </w:p>
    <w:p w:rsidR="00D46093" w:rsidRPr="0076243F" w:rsidRDefault="00D46093" w:rsidP="0076243F">
      <w:pPr>
        <w:widowControl w:val="0"/>
        <w:numPr>
          <w:ilvl w:val="0"/>
          <w:numId w:val="101"/>
        </w:numPr>
        <w:tabs>
          <w:tab w:val="left" w:pos="360"/>
          <w:tab w:val="left" w:pos="818"/>
        </w:tabs>
        <w:autoSpaceDE w:val="0"/>
        <w:autoSpaceDN w:val="0"/>
        <w:adjustRightInd w:val="0"/>
        <w:spacing w:after="0" w:line="240" w:lineRule="auto"/>
        <w:ind w:left="818" w:hanging="819"/>
        <w:jc w:val="both"/>
        <w:rPr>
          <w:rFonts w:ascii="Times New Roman" w:hAnsi="Times New Roman" w:cs="Times New Roman"/>
          <w:color w:val="000000"/>
          <w:sz w:val="24"/>
          <w:szCs w:val="24"/>
          <w:u w:color="000000"/>
          <w:lang w:val="en-GB"/>
        </w:rPr>
      </w:pPr>
      <w:r w:rsidRPr="0076243F">
        <w:rPr>
          <w:rFonts w:ascii="Times New Roman" w:hAnsi="Times New Roman" w:cs="Times New Roman"/>
          <w:color w:val="000000"/>
          <w:sz w:val="24"/>
          <w:szCs w:val="24"/>
          <w:u w:color="000000"/>
          <w:lang w:val="en-GB"/>
        </w:rPr>
        <w:t>The requisite consents i.e. Land Control Board consent, Spousal Consent and if applicable, Railways &amp; Airport Consent.</w:t>
      </w:r>
    </w:p>
    <w:p w:rsidR="00D46093" w:rsidRPr="0076243F" w:rsidRDefault="00D46093" w:rsidP="0076243F">
      <w:pPr>
        <w:widowControl w:val="0"/>
        <w:numPr>
          <w:ilvl w:val="0"/>
          <w:numId w:val="101"/>
        </w:numPr>
        <w:tabs>
          <w:tab w:val="left" w:pos="360"/>
          <w:tab w:val="left" w:pos="818"/>
        </w:tabs>
        <w:autoSpaceDE w:val="0"/>
        <w:autoSpaceDN w:val="0"/>
        <w:adjustRightInd w:val="0"/>
        <w:spacing w:after="0" w:line="240" w:lineRule="auto"/>
        <w:ind w:left="818" w:hanging="819"/>
        <w:jc w:val="both"/>
        <w:rPr>
          <w:rFonts w:ascii="Times New Roman" w:hAnsi="Times New Roman" w:cs="Times New Roman"/>
          <w:color w:val="000000"/>
          <w:sz w:val="24"/>
          <w:szCs w:val="24"/>
          <w:u w:color="000000"/>
          <w:lang w:val="en-GB"/>
        </w:rPr>
      </w:pPr>
      <w:r w:rsidRPr="0076243F">
        <w:rPr>
          <w:rFonts w:ascii="Times New Roman" w:hAnsi="Times New Roman" w:cs="Times New Roman"/>
          <w:color w:val="000000"/>
          <w:sz w:val="24"/>
          <w:szCs w:val="24"/>
          <w:u w:color="000000"/>
          <w:lang w:val="en-GB"/>
        </w:rPr>
        <w:t>Duly executed transfer forms in triplicate (must be sealed if a company is selling)</w:t>
      </w:r>
    </w:p>
    <w:p w:rsidR="00D46093" w:rsidRPr="0076243F" w:rsidRDefault="00D46093" w:rsidP="0076243F">
      <w:pPr>
        <w:widowControl w:val="0"/>
        <w:numPr>
          <w:ilvl w:val="0"/>
          <w:numId w:val="101"/>
        </w:numPr>
        <w:tabs>
          <w:tab w:val="left" w:pos="360"/>
          <w:tab w:val="left" w:pos="818"/>
        </w:tabs>
        <w:autoSpaceDE w:val="0"/>
        <w:autoSpaceDN w:val="0"/>
        <w:adjustRightInd w:val="0"/>
        <w:spacing w:after="0" w:line="240" w:lineRule="auto"/>
        <w:ind w:left="818" w:hanging="819"/>
        <w:jc w:val="both"/>
        <w:rPr>
          <w:rFonts w:ascii="Times New Roman" w:hAnsi="Times New Roman" w:cs="Times New Roman"/>
          <w:color w:val="000000"/>
          <w:sz w:val="24"/>
          <w:szCs w:val="24"/>
          <w:u w:color="000000"/>
          <w:lang w:val="en-GB"/>
        </w:rPr>
      </w:pPr>
      <w:r w:rsidRPr="0076243F">
        <w:rPr>
          <w:rFonts w:ascii="Times New Roman" w:hAnsi="Times New Roman" w:cs="Times New Roman"/>
          <w:color w:val="000000"/>
          <w:sz w:val="24"/>
          <w:szCs w:val="24"/>
          <w:u w:color="000000"/>
          <w:lang w:val="en-GB"/>
        </w:rPr>
        <w:t>Passport Photos of the Vendor if it’s an individual and if a company, then 3 photos each of 2 directors of the company</w:t>
      </w:r>
    </w:p>
    <w:p w:rsidR="00D46093" w:rsidRPr="0076243F" w:rsidRDefault="00D46093" w:rsidP="0076243F">
      <w:pPr>
        <w:widowControl w:val="0"/>
        <w:numPr>
          <w:ilvl w:val="0"/>
          <w:numId w:val="101"/>
        </w:numPr>
        <w:tabs>
          <w:tab w:val="left" w:pos="360"/>
          <w:tab w:val="left" w:pos="818"/>
        </w:tabs>
        <w:autoSpaceDE w:val="0"/>
        <w:autoSpaceDN w:val="0"/>
        <w:adjustRightInd w:val="0"/>
        <w:spacing w:after="0" w:line="240" w:lineRule="auto"/>
        <w:ind w:left="818" w:hanging="819"/>
        <w:jc w:val="both"/>
        <w:rPr>
          <w:rFonts w:ascii="Times New Roman" w:hAnsi="Times New Roman" w:cs="Times New Roman"/>
          <w:color w:val="000000"/>
          <w:sz w:val="24"/>
          <w:szCs w:val="24"/>
          <w:u w:color="000000"/>
          <w:lang w:val="en-GB"/>
        </w:rPr>
      </w:pPr>
      <w:r w:rsidRPr="0076243F">
        <w:rPr>
          <w:rFonts w:ascii="Times New Roman" w:hAnsi="Times New Roman" w:cs="Times New Roman"/>
          <w:color w:val="000000"/>
          <w:sz w:val="24"/>
          <w:szCs w:val="24"/>
          <w:u w:color="000000"/>
          <w:lang w:val="en-GB"/>
        </w:rPr>
        <w:t>Copy of Pin Number of the Vendor</w:t>
      </w:r>
    </w:p>
    <w:p w:rsidR="00D46093" w:rsidRPr="0076243F" w:rsidRDefault="00D46093" w:rsidP="0076243F">
      <w:pPr>
        <w:widowControl w:val="0"/>
        <w:numPr>
          <w:ilvl w:val="0"/>
          <w:numId w:val="101"/>
        </w:numPr>
        <w:tabs>
          <w:tab w:val="left" w:pos="360"/>
          <w:tab w:val="left" w:pos="818"/>
        </w:tabs>
        <w:autoSpaceDE w:val="0"/>
        <w:autoSpaceDN w:val="0"/>
        <w:adjustRightInd w:val="0"/>
        <w:spacing w:after="0" w:line="240" w:lineRule="auto"/>
        <w:ind w:left="818" w:hanging="819"/>
        <w:jc w:val="both"/>
        <w:rPr>
          <w:rFonts w:ascii="Times New Roman" w:hAnsi="Times New Roman" w:cs="Times New Roman"/>
          <w:color w:val="000000"/>
          <w:sz w:val="24"/>
          <w:szCs w:val="24"/>
          <w:u w:color="000000"/>
          <w:lang w:val="en-GB"/>
        </w:rPr>
      </w:pPr>
      <w:r w:rsidRPr="0076243F">
        <w:rPr>
          <w:rFonts w:ascii="Times New Roman" w:hAnsi="Times New Roman" w:cs="Times New Roman"/>
          <w:color w:val="000000"/>
          <w:sz w:val="24"/>
          <w:szCs w:val="24"/>
          <w:u w:color="000000"/>
          <w:lang w:val="en-GB"/>
        </w:rPr>
        <w:t>Copy of National ID of the Vendor and if a company, copies of National IDs for 2 directors who’ll sign the transfer forms.</w:t>
      </w:r>
    </w:p>
    <w:p w:rsidR="00D46093" w:rsidRPr="0076243F" w:rsidRDefault="00D46093" w:rsidP="0076243F">
      <w:pPr>
        <w:widowControl w:val="0"/>
        <w:numPr>
          <w:ilvl w:val="0"/>
          <w:numId w:val="101"/>
        </w:numPr>
        <w:tabs>
          <w:tab w:val="left" w:pos="360"/>
          <w:tab w:val="left" w:pos="818"/>
        </w:tabs>
        <w:autoSpaceDE w:val="0"/>
        <w:autoSpaceDN w:val="0"/>
        <w:adjustRightInd w:val="0"/>
        <w:spacing w:after="0" w:line="240" w:lineRule="auto"/>
        <w:ind w:left="818" w:hanging="819"/>
        <w:jc w:val="both"/>
        <w:rPr>
          <w:rFonts w:ascii="Times New Roman" w:hAnsi="Times New Roman" w:cs="Times New Roman"/>
          <w:color w:val="000000"/>
          <w:sz w:val="24"/>
          <w:szCs w:val="24"/>
          <w:u w:color="000000"/>
          <w:lang w:val="en-GB"/>
        </w:rPr>
      </w:pPr>
      <w:r w:rsidRPr="0076243F">
        <w:rPr>
          <w:rFonts w:ascii="Times New Roman" w:hAnsi="Times New Roman" w:cs="Times New Roman"/>
          <w:color w:val="000000"/>
          <w:sz w:val="24"/>
          <w:szCs w:val="24"/>
          <w:u w:color="000000"/>
          <w:lang w:val="en-GB"/>
        </w:rPr>
        <w:t>Copy of the Registration Certificate if it’s a company.</w:t>
      </w:r>
    </w:p>
    <w:p w:rsidR="00D46093" w:rsidRPr="0076243F" w:rsidRDefault="00D46093" w:rsidP="00970DEA">
      <w:pPr>
        <w:widowControl w:val="0"/>
        <w:tabs>
          <w:tab w:val="left" w:pos="360"/>
          <w:tab w:val="left" w:pos="818"/>
        </w:tabs>
        <w:autoSpaceDE w:val="0"/>
        <w:autoSpaceDN w:val="0"/>
        <w:adjustRightInd w:val="0"/>
        <w:spacing w:after="0" w:line="240" w:lineRule="auto"/>
        <w:ind w:left="-1"/>
        <w:jc w:val="both"/>
        <w:rPr>
          <w:rFonts w:ascii="Times New Roman" w:hAnsi="Times New Roman" w:cs="Times New Roman"/>
          <w:color w:val="000000"/>
          <w:sz w:val="24"/>
          <w:szCs w:val="24"/>
          <w:u w:color="000000"/>
          <w:lang w:val="en-GB"/>
        </w:rPr>
      </w:pPr>
      <w:r w:rsidRPr="0076243F">
        <w:rPr>
          <w:rFonts w:ascii="Times New Roman" w:hAnsi="Times New Roman" w:cs="Times New Roman"/>
          <w:color w:val="000000"/>
          <w:kern w:val="1"/>
          <w:sz w:val="24"/>
          <w:szCs w:val="24"/>
          <w:u w:color="000000"/>
          <w:lang w:val="en-GB"/>
        </w:rPr>
        <w:t>(viii)</w:t>
      </w:r>
      <w:r w:rsidRPr="0076243F">
        <w:rPr>
          <w:rFonts w:ascii="Times New Roman" w:hAnsi="Times New Roman" w:cs="Times New Roman"/>
          <w:color w:val="000000"/>
          <w:sz w:val="24"/>
          <w:szCs w:val="24"/>
          <w:u w:color="000000"/>
          <w:lang w:val="en-GB"/>
        </w:rPr>
        <w:t>PIN Certificate of Company</w:t>
      </w:r>
    </w:p>
    <w:p w:rsidR="00D46093" w:rsidRPr="0076243F" w:rsidRDefault="00D46093" w:rsidP="0076243F">
      <w:pPr>
        <w:widowControl w:val="0"/>
        <w:numPr>
          <w:ilvl w:val="0"/>
          <w:numId w:val="101"/>
        </w:numPr>
        <w:tabs>
          <w:tab w:val="left" w:pos="360"/>
          <w:tab w:val="left" w:pos="818"/>
        </w:tabs>
        <w:autoSpaceDE w:val="0"/>
        <w:autoSpaceDN w:val="0"/>
        <w:adjustRightInd w:val="0"/>
        <w:spacing w:after="0" w:line="240" w:lineRule="auto"/>
        <w:ind w:left="818" w:hanging="819"/>
        <w:jc w:val="both"/>
        <w:rPr>
          <w:rFonts w:ascii="Times New Roman" w:hAnsi="Times New Roman" w:cs="Times New Roman"/>
          <w:color w:val="000000"/>
          <w:sz w:val="24"/>
          <w:szCs w:val="24"/>
          <w:u w:color="000000"/>
          <w:lang w:val="en-GB"/>
        </w:rPr>
      </w:pPr>
      <w:r w:rsidRPr="0076243F">
        <w:rPr>
          <w:rFonts w:ascii="Times New Roman" w:hAnsi="Times New Roman" w:cs="Times New Roman"/>
          <w:color w:val="000000"/>
          <w:sz w:val="24"/>
          <w:szCs w:val="24"/>
          <w:u w:color="000000"/>
          <w:lang w:val="en-GB"/>
        </w:rPr>
        <w:t>Rates Clearance Certificate (In Case the tenancy of the land is freehold)</w:t>
      </w:r>
    </w:p>
    <w:p w:rsidR="00D46093" w:rsidRPr="0076243F" w:rsidRDefault="00D46093" w:rsidP="0076243F">
      <w:pPr>
        <w:widowControl w:val="0"/>
        <w:numPr>
          <w:ilvl w:val="0"/>
          <w:numId w:val="101"/>
        </w:numPr>
        <w:tabs>
          <w:tab w:val="left" w:pos="360"/>
          <w:tab w:val="left" w:pos="818"/>
        </w:tabs>
        <w:autoSpaceDE w:val="0"/>
        <w:autoSpaceDN w:val="0"/>
        <w:adjustRightInd w:val="0"/>
        <w:spacing w:after="0" w:line="240" w:lineRule="auto"/>
        <w:ind w:left="818" w:hanging="819"/>
        <w:jc w:val="both"/>
        <w:rPr>
          <w:rFonts w:ascii="Times New Roman" w:hAnsi="Times New Roman" w:cs="Times New Roman"/>
          <w:color w:val="000000"/>
          <w:sz w:val="24"/>
          <w:szCs w:val="24"/>
          <w:u w:color="000000"/>
          <w:lang w:val="en-GB"/>
        </w:rPr>
      </w:pPr>
      <w:r w:rsidRPr="0076243F">
        <w:rPr>
          <w:rFonts w:ascii="Times New Roman" w:hAnsi="Times New Roman" w:cs="Times New Roman"/>
          <w:color w:val="000000"/>
          <w:sz w:val="24"/>
          <w:szCs w:val="24"/>
          <w:u w:color="000000"/>
          <w:lang w:val="en-GB"/>
        </w:rPr>
        <w:t>Rent Clearance Certificate (In Case the tenancy of the land is leasehold) freehold and rents &amp; rates clearance if leasehold.</w:t>
      </w:r>
    </w:p>
    <w:p w:rsidR="00D46093" w:rsidRPr="0076243F" w:rsidRDefault="00D46093" w:rsidP="00D46093">
      <w:pPr>
        <w:widowControl w:val="0"/>
        <w:autoSpaceDE w:val="0"/>
        <w:autoSpaceDN w:val="0"/>
        <w:adjustRightInd w:val="0"/>
        <w:jc w:val="both"/>
        <w:rPr>
          <w:rFonts w:ascii="Times New Roman" w:hAnsi="Times New Roman" w:cs="Times New Roman"/>
          <w:color w:val="000000"/>
          <w:sz w:val="24"/>
          <w:szCs w:val="24"/>
          <w:u w:color="000000"/>
          <w:lang w:val="en-GB"/>
        </w:rPr>
      </w:pPr>
    </w:p>
    <w:p w:rsidR="00D46093" w:rsidRPr="0076243F" w:rsidRDefault="00D46093" w:rsidP="0076243F">
      <w:pPr>
        <w:widowControl w:val="0"/>
        <w:numPr>
          <w:ilvl w:val="0"/>
          <w:numId w:val="102"/>
        </w:numPr>
        <w:tabs>
          <w:tab w:val="left" w:pos="360"/>
          <w:tab w:val="left" w:pos="665"/>
        </w:tabs>
        <w:autoSpaceDE w:val="0"/>
        <w:autoSpaceDN w:val="0"/>
        <w:adjustRightInd w:val="0"/>
        <w:spacing w:after="0" w:line="240" w:lineRule="auto"/>
        <w:ind w:left="665" w:hanging="666"/>
        <w:jc w:val="both"/>
        <w:rPr>
          <w:rFonts w:ascii="Times New Roman" w:hAnsi="Times New Roman" w:cs="Times New Roman"/>
          <w:color w:val="000000"/>
          <w:sz w:val="24"/>
          <w:szCs w:val="24"/>
          <w:u w:color="000000"/>
          <w:lang w:val="en-GB"/>
        </w:rPr>
      </w:pPr>
      <w:r w:rsidRPr="0076243F">
        <w:rPr>
          <w:rFonts w:ascii="Times New Roman" w:hAnsi="Times New Roman" w:cs="Times New Roman"/>
          <w:color w:val="000000"/>
          <w:sz w:val="24"/>
          <w:szCs w:val="24"/>
          <w:u w:color="000000"/>
          <w:lang w:val="en-GB"/>
        </w:rPr>
        <w:t>Rates clearance certificates is where the land is within a rateable zone whether or not it is leasehold.</w:t>
      </w:r>
    </w:p>
    <w:p w:rsidR="00D46093" w:rsidRPr="0076243F" w:rsidRDefault="00D46093" w:rsidP="0076243F">
      <w:pPr>
        <w:widowControl w:val="0"/>
        <w:numPr>
          <w:ilvl w:val="0"/>
          <w:numId w:val="102"/>
        </w:numPr>
        <w:tabs>
          <w:tab w:val="left" w:pos="360"/>
          <w:tab w:val="left" w:pos="665"/>
        </w:tabs>
        <w:autoSpaceDE w:val="0"/>
        <w:autoSpaceDN w:val="0"/>
        <w:adjustRightInd w:val="0"/>
        <w:spacing w:after="0" w:line="240" w:lineRule="auto"/>
        <w:ind w:left="665" w:hanging="666"/>
        <w:jc w:val="both"/>
        <w:rPr>
          <w:rFonts w:ascii="Times New Roman" w:hAnsi="Times New Roman" w:cs="Times New Roman"/>
          <w:color w:val="000000"/>
          <w:sz w:val="24"/>
          <w:szCs w:val="24"/>
          <w:u w:color="000000"/>
          <w:lang w:val="en-GB"/>
        </w:rPr>
      </w:pPr>
      <w:r w:rsidRPr="0076243F">
        <w:rPr>
          <w:rFonts w:ascii="Times New Roman" w:hAnsi="Times New Roman" w:cs="Times New Roman"/>
          <w:color w:val="000000"/>
          <w:sz w:val="24"/>
          <w:szCs w:val="24"/>
          <w:u w:color="000000"/>
          <w:lang w:val="en-GB"/>
        </w:rPr>
        <w:t xml:space="preserve">Rates are levied by the Municipality, now County Government for services rendered. It therefore means that if a person with freehold land along say a highway constructs a local shopping centre which grows to necessitate the County to provide social amenities like toilets, sewerage etc. then the shopping centre can be declared a rateable zone and Land Rates levied. </w:t>
      </w:r>
    </w:p>
    <w:p w:rsidR="00D46093" w:rsidRPr="0076243F" w:rsidRDefault="00D46093" w:rsidP="0076243F">
      <w:pPr>
        <w:widowControl w:val="0"/>
        <w:numPr>
          <w:ilvl w:val="0"/>
          <w:numId w:val="102"/>
        </w:numPr>
        <w:tabs>
          <w:tab w:val="left" w:pos="360"/>
          <w:tab w:val="left" w:pos="665"/>
        </w:tabs>
        <w:autoSpaceDE w:val="0"/>
        <w:autoSpaceDN w:val="0"/>
        <w:adjustRightInd w:val="0"/>
        <w:spacing w:after="0" w:line="240" w:lineRule="auto"/>
        <w:ind w:left="665" w:hanging="666"/>
        <w:jc w:val="both"/>
        <w:rPr>
          <w:rFonts w:ascii="Times New Roman" w:hAnsi="Times New Roman" w:cs="Times New Roman"/>
          <w:color w:val="000000"/>
          <w:sz w:val="24"/>
          <w:szCs w:val="24"/>
          <w:u w:color="000000"/>
          <w:lang w:val="en-GB"/>
        </w:rPr>
      </w:pPr>
      <w:r w:rsidRPr="0076243F">
        <w:rPr>
          <w:rFonts w:ascii="Times New Roman" w:hAnsi="Times New Roman" w:cs="Times New Roman"/>
          <w:color w:val="000000"/>
          <w:sz w:val="24"/>
          <w:szCs w:val="24"/>
          <w:u w:color="000000"/>
          <w:lang w:val="en-GB"/>
        </w:rPr>
        <w:t>Land Rent is levied on government land which is mostly leasehold and is paid at the Ministry of Lands. So that in our scenario where the land is agricultural, it’s very unlikely that the county government would provide any services.</w:t>
      </w:r>
    </w:p>
    <w:p w:rsidR="00D46093" w:rsidRPr="0076243F" w:rsidRDefault="00D46093" w:rsidP="0076243F">
      <w:pPr>
        <w:widowControl w:val="0"/>
        <w:numPr>
          <w:ilvl w:val="0"/>
          <w:numId w:val="102"/>
        </w:numPr>
        <w:tabs>
          <w:tab w:val="left" w:pos="360"/>
          <w:tab w:val="left" w:pos="665"/>
        </w:tabs>
        <w:autoSpaceDE w:val="0"/>
        <w:autoSpaceDN w:val="0"/>
        <w:adjustRightInd w:val="0"/>
        <w:spacing w:after="0" w:line="240" w:lineRule="auto"/>
        <w:ind w:left="665" w:hanging="666"/>
        <w:jc w:val="both"/>
        <w:rPr>
          <w:rFonts w:ascii="Times New Roman" w:hAnsi="Times New Roman" w:cs="Times New Roman"/>
          <w:color w:val="000000"/>
          <w:sz w:val="24"/>
          <w:szCs w:val="24"/>
          <w:u w:color="000000"/>
          <w:lang w:val="en-GB"/>
        </w:rPr>
      </w:pPr>
      <w:r w:rsidRPr="0076243F">
        <w:rPr>
          <w:rFonts w:ascii="Times New Roman" w:hAnsi="Times New Roman" w:cs="Times New Roman"/>
          <w:color w:val="000000"/>
          <w:sz w:val="24"/>
          <w:szCs w:val="24"/>
          <w:u w:color="000000"/>
          <w:lang w:val="en-GB"/>
        </w:rPr>
        <w:t>Only Land Rent Clearance Certificate is therefore relevant, provided the land is leasehold.</w:t>
      </w:r>
    </w:p>
    <w:p w:rsidR="00D46093" w:rsidRPr="0076243F" w:rsidRDefault="00D46093" w:rsidP="00D46093">
      <w:pPr>
        <w:widowControl w:val="0"/>
        <w:autoSpaceDE w:val="0"/>
        <w:autoSpaceDN w:val="0"/>
        <w:adjustRightInd w:val="0"/>
        <w:jc w:val="both"/>
        <w:rPr>
          <w:rFonts w:ascii="Times New Roman" w:hAnsi="Times New Roman" w:cs="Times New Roman"/>
          <w:b/>
          <w:bCs/>
          <w:color w:val="000000"/>
          <w:sz w:val="24"/>
          <w:szCs w:val="24"/>
          <w:u w:color="000000"/>
          <w:lang w:val="en-GB"/>
        </w:rPr>
      </w:pPr>
    </w:p>
    <w:p w:rsidR="00D46093" w:rsidRPr="0076243F" w:rsidRDefault="00D46093" w:rsidP="0076243F">
      <w:pPr>
        <w:widowControl w:val="0"/>
        <w:numPr>
          <w:ilvl w:val="0"/>
          <w:numId w:val="103"/>
        </w:numPr>
        <w:tabs>
          <w:tab w:val="left" w:pos="20"/>
          <w:tab w:val="left" w:pos="458"/>
        </w:tabs>
        <w:autoSpaceDE w:val="0"/>
        <w:autoSpaceDN w:val="0"/>
        <w:adjustRightInd w:val="0"/>
        <w:spacing w:after="0" w:line="240" w:lineRule="auto"/>
        <w:ind w:left="458" w:hanging="459"/>
        <w:jc w:val="both"/>
        <w:rPr>
          <w:rFonts w:ascii="Times New Roman" w:hAnsi="Times New Roman" w:cs="Times New Roman"/>
          <w:b/>
          <w:bCs/>
          <w:color w:val="000000"/>
          <w:sz w:val="24"/>
          <w:szCs w:val="24"/>
          <w:u w:color="000000"/>
          <w:lang w:val="en-GB"/>
        </w:rPr>
      </w:pPr>
      <w:r w:rsidRPr="0076243F">
        <w:rPr>
          <w:rFonts w:ascii="Times New Roman" w:hAnsi="Times New Roman" w:cs="Times New Roman"/>
          <w:b/>
          <w:bCs/>
          <w:color w:val="000000"/>
          <w:sz w:val="24"/>
          <w:szCs w:val="24"/>
          <w:u w:color="000000"/>
          <w:lang w:val="en-GB"/>
        </w:rPr>
        <w:t>Ways of investigating a title</w:t>
      </w:r>
    </w:p>
    <w:p w:rsidR="00970DEA" w:rsidRPr="0076243F" w:rsidRDefault="00970DEA" w:rsidP="00970DEA">
      <w:pPr>
        <w:widowControl w:val="0"/>
        <w:tabs>
          <w:tab w:val="left" w:pos="20"/>
          <w:tab w:val="left" w:pos="458"/>
        </w:tabs>
        <w:autoSpaceDE w:val="0"/>
        <w:autoSpaceDN w:val="0"/>
        <w:adjustRightInd w:val="0"/>
        <w:spacing w:after="0" w:line="240" w:lineRule="auto"/>
        <w:jc w:val="both"/>
        <w:rPr>
          <w:rFonts w:ascii="Times New Roman" w:hAnsi="Times New Roman" w:cs="Times New Roman"/>
          <w:b/>
          <w:bCs/>
          <w:color w:val="000000"/>
          <w:sz w:val="24"/>
          <w:szCs w:val="24"/>
          <w:u w:color="000000"/>
          <w:lang w:val="en-GB"/>
        </w:rPr>
      </w:pPr>
    </w:p>
    <w:p w:rsidR="00D46093" w:rsidRPr="0076243F" w:rsidRDefault="00D46093" w:rsidP="0076243F">
      <w:pPr>
        <w:widowControl w:val="0"/>
        <w:numPr>
          <w:ilvl w:val="0"/>
          <w:numId w:val="104"/>
        </w:numPr>
        <w:tabs>
          <w:tab w:val="left" w:pos="360"/>
          <w:tab w:val="left" w:pos="818"/>
        </w:tabs>
        <w:autoSpaceDE w:val="0"/>
        <w:autoSpaceDN w:val="0"/>
        <w:adjustRightInd w:val="0"/>
        <w:spacing w:after="0" w:line="240" w:lineRule="auto"/>
        <w:ind w:left="818" w:hanging="819"/>
        <w:jc w:val="both"/>
        <w:rPr>
          <w:rFonts w:ascii="Times New Roman" w:hAnsi="Times New Roman" w:cs="Times New Roman"/>
          <w:color w:val="000000"/>
          <w:sz w:val="24"/>
          <w:szCs w:val="24"/>
          <w:u w:color="000000"/>
          <w:lang w:val="en-GB"/>
        </w:rPr>
      </w:pPr>
      <w:r w:rsidRPr="0076243F">
        <w:rPr>
          <w:rFonts w:ascii="Times New Roman" w:hAnsi="Times New Roman" w:cs="Times New Roman"/>
          <w:b/>
          <w:bCs/>
          <w:color w:val="000000"/>
          <w:sz w:val="24"/>
          <w:szCs w:val="24"/>
          <w:u w:color="000000"/>
          <w:lang w:val="en-GB"/>
        </w:rPr>
        <w:t>Searches</w:t>
      </w:r>
      <w:r w:rsidRPr="0076243F">
        <w:rPr>
          <w:rFonts w:ascii="Times New Roman" w:hAnsi="Times New Roman" w:cs="Times New Roman"/>
          <w:color w:val="000000"/>
          <w:sz w:val="24"/>
          <w:szCs w:val="24"/>
          <w:u w:color="000000"/>
          <w:lang w:val="en-GB"/>
        </w:rPr>
        <w:t xml:space="preserve"> -It is effectively the purposeful inspection of title records or register at the  relevant  (Lands)  Registry.</w:t>
      </w:r>
    </w:p>
    <w:p w:rsidR="00D46093" w:rsidRPr="0076243F" w:rsidRDefault="00D46093" w:rsidP="0076243F">
      <w:pPr>
        <w:widowControl w:val="0"/>
        <w:numPr>
          <w:ilvl w:val="0"/>
          <w:numId w:val="104"/>
        </w:numPr>
        <w:tabs>
          <w:tab w:val="left" w:pos="360"/>
          <w:tab w:val="left" w:pos="818"/>
        </w:tabs>
        <w:autoSpaceDE w:val="0"/>
        <w:autoSpaceDN w:val="0"/>
        <w:adjustRightInd w:val="0"/>
        <w:spacing w:after="0" w:line="240" w:lineRule="auto"/>
        <w:ind w:left="818" w:hanging="819"/>
        <w:jc w:val="both"/>
        <w:rPr>
          <w:rFonts w:ascii="Times New Roman" w:hAnsi="Times New Roman" w:cs="Times New Roman"/>
          <w:color w:val="000000"/>
          <w:sz w:val="24"/>
          <w:szCs w:val="24"/>
          <w:u w:color="000000"/>
          <w:lang w:val="en-GB"/>
        </w:rPr>
      </w:pPr>
      <w:r w:rsidRPr="0076243F">
        <w:rPr>
          <w:rFonts w:ascii="Times New Roman" w:hAnsi="Times New Roman" w:cs="Times New Roman"/>
          <w:b/>
          <w:bCs/>
          <w:color w:val="000000"/>
          <w:sz w:val="24"/>
          <w:szCs w:val="24"/>
          <w:u w:color="000000"/>
          <w:lang w:val="en-GB"/>
        </w:rPr>
        <w:t xml:space="preserve">Pre Contract Inquires </w:t>
      </w:r>
      <w:r w:rsidRPr="0076243F">
        <w:rPr>
          <w:rFonts w:ascii="Times New Roman" w:hAnsi="Times New Roman" w:cs="Times New Roman"/>
          <w:color w:val="000000"/>
          <w:sz w:val="24"/>
          <w:szCs w:val="24"/>
          <w:u w:color="000000"/>
          <w:lang w:val="en-GB"/>
        </w:rPr>
        <w:t>- they are preliminary inquiries relating more  to  the  physical condition  of  and  location  of  the  subject  property  as  well  as  the  proposed  contractual  document  itself.    A  Purchaser  will  ordinarily  want  to  know the  physical    and  extent  of  the  property.</w:t>
      </w:r>
    </w:p>
    <w:p w:rsidR="00D46093" w:rsidRPr="0076243F" w:rsidRDefault="00D46093" w:rsidP="0076243F">
      <w:pPr>
        <w:widowControl w:val="0"/>
        <w:numPr>
          <w:ilvl w:val="0"/>
          <w:numId w:val="104"/>
        </w:numPr>
        <w:tabs>
          <w:tab w:val="left" w:pos="360"/>
          <w:tab w:val="left" w:pos="818"/>
        </w:tabs>
        <w:autoSpaceDE w:val="0"/>
        <w:autoSpaceDN w:val="0"/>
        <w:adjustRightInd w:val="0"/>
        <w:spacing w:after="0" w:line="240" w:lineRule="auto"/>
        <w:ind w:left="818" w:hanging="819"/>
        <w:jc w:val="both"/>
        <w:rPr>
          <w:rFonts w:ascii="Times New Roman" w:hAnsi="Times New Roman" w:cs="Times New Roman"/>
          <w:color w:val="000000"/>
          <w:sz w:val="24"/>
          <w:szCs w:val="24"/>
          <w:u w:color="000000"/>
          <w:lang w:val="en-GB"/>
        </w:rPr>
      </w:pPr>
      <w:r w:rsidRPr="0076243F">
        <w:rPr>
          <w:rFonts w:ascii="Times New Roman" w:hAnsi="Times New Roman" w:cs="Times New Roman"/>
          <w:b/>
          <w:bCs/>
          <w:color w:val="000000"/>
          <w:sz w:val="24"/>
          <w:szCs w:val="24"/>
          <w:u w:color="000000"/>
          <w:lang w:val="en-GB"/>
        </w:rPr>
        <w:t xml:space="preserve">Requisitions </w:t>
      </w:r>
      <w:r w:rsidRPr="0076243F">
        <w:rPr>
          <w:rFonts w:ascii="Times New Roman" w:hAnsi="Times New Roman" w:cs="Times New Roman"/>
          <w:color w:val="000000"/>
          <w:sz w:val="24"/>
          <w:szCs w:val="24"/>
          <w:u w:color="000000"/>
          <w:lang w:val="en-GB"/>
        </w:rPr>
        <w:t>- purpose  of  requisitions  on  title  besides  aiding  the  process  of  investigation  of  title  is  to  help  give  the  Purchaser  title  in  accordance  with  the contract  for  sale.      Requisitions  relate  to  matters  which  arise  not  on  the  basis  of  the  search  or  simple  physical  inspection  of  property  but  through the  inspection  of  the  title  document  or  abstract  availed.    The  requisitions  are  in  the  form  of  questions  arising  after  a  perusal  and deduction  of  the  title  document.</w:t>
      </w:r>
    </w:p>
    <w:p w:rsidR="00970DEA" w:rsidRPr="0076243F" w:rsidRDefault="00970DEA" w:rsidP="00970DEA">
      <w:pPr>
        <w:widowControl w:val="0"/>
        <w:tabs>
          <w:tab w:val="left" w:pos="360"/>
          <w:tab w:val="left" w:pos="818"/>
        </w:tabs>
        <w:autoSpaceDE w:val="0"/>
        <w:autoSpaceDN w:val="0"/>
        <w:adjustRightInd w:val="0"/>
        <w:spacing w:after="0" w:line="240" w:lineRule="auto"/>
        <w:jc w:val="both"/>
        <w:rPr>
          <w:rFonts w:ascii="Times New Roman" w:hAnsi="Times New Roman" w:cs="Times New Roman"/>
          <w:color w:val="000000"/>
          <w:sz w:val="24"/>
          <w:szCs w:val="24"/>
          <w:u w:color="000000"/>
          <w:lang w:val="en-GB"/>
        </w:rPr>
      </w:pPr>
    </w:p>
    <w:p w:rsidR="00D46093" w:rsidRPr="0076243F" w:rsidRDefault="00D46093" w:rsidP="0076243F">
      <w:pPr>
        <w:widowControl w:val="0"/>
        <w:numPr>
          <w:ilvl w:val="0"/>
          <w:numId w:val="105"/>
        </w:numPr>
        <w:tabs>
          <w:tab w:val="left" w:pos="20"/>
          <w:tab w:val="left" w:pos="458"/>
        </w:tabs>
        <w:autoSpaceDE w:val="0"/>
        <w:autoSpaceDN w:val="0"/>
        <w:adjustRightInd w:val="0"/>
        <w:spacing w:after="0" w:line="240" w:lineRule="auto"/>
        <w:ind w:left="458" w:hanging="459"/>
        <w:jc w:val="both"/>
        <w:rPr>
          <w:rFonts w:ascii="Times New Roman" w:hAnsi="Times New Roman" w:cs="Times New Roman"/>
          <w:b/>
          <w:bCs/>
          <w:color w:val="000000"/>
          <w:sz w:val="24"/>
          <w:szCs w:val="24"/>
          <w:u w:color="000000"/>
          <w:lang w:val="en-GB"/>
        </w:rPr>
      </w:pPr>
      <w:r w:rsidRPr="0076243F">
        <w:rPr>
          <w:rFonts w:ascii="Times New Roman" w:hAnsi="Times New Roman" w:cs="Times New Roman"/>
          <w:b/>
          <w:bCs/>
          <w:color w:val="000000"/>
          <w:sz w:val="24"/>
          <w:szCs w:val="24"/>
          <w:u w:color="000000"/>
          <w:lang w:val="en-GB"/>
        </w:rPr>
        <w:t>What is derivative action?</w:t>
      </w:r>
    </w:p>
    <w:p w:rsidR="00970DEA" w:rsidRPr="0076243F" w:rsidRDefault="00970DEA" w:rsidP="00970DEA">
      <w:pPr>
        <w:widowControl w:val="0"/>
        <w:tabs>
          <w:tab w:val="left" w:pos="20"/>
          <w:tab w:val="left" w:pos="458"/>
        </w:tabs>
        <w:autoSpaceDE w:val="0"/>
        <w:autoSpaceDN w:val="0"/>
        <w:adjustRightInd w:val="0"/>
        <w:spacing w:after="0" w:line="240" w:lineRule="auto"/>
        <w:jc w:val="both"/>
        <w:rPr>
          <w:rFonts w:ascii="Times New Roman" w:hAnsi="Times New Roman" w:cs="Times New Roman"/>
          <w:b/>
          <w:bCs/>
          <w:color w:val="000000"/>
          <w:sz w:val="24"/>
          <w:szCs w:val="24"/>
          <w:u w:color="000000"/>
          <w:lang w:val="en-GB"/>
        </w:rPr>
      </w:pPr>
    </w:p>
    <w:p w:rsidR="00D46093" w:rsidRPr="0076243F" w:rsidRDefault="00D46093" w:rsidP="00D46093">
      <w:pPr>
        <w:widowControl w:val="0"/>
        <w:autoSpaceDE w:val="0"/>
        <w:autoSpaceDN w:val="0"/>
        <w:adjustRightInd w:val="0"/>
        <w:jc w:val="both"/>
        <w:rPr>
          <w:rFonts w:ascii="Times New Roman" w:hAnsi="Times New Roman" w:cs="Times New Roman"/>
          <w:color w:val="000000"/>
          <w:sz w:val="24"/>
          <w:szCs w:val="24"/>
          <w:u w:color="000000"/>
          <w:lang w:val="en-GB"/>
        </w:rPr>
      </w:pPr>
      <w:r w:rsidRPr="0076243F">
        <w:rPr>
          <w:rFonts w:ascii="Times New Roman" w:hAnsi="Times New Roman" w:cs="Times New Roman"/>
          <w:color w:val="000000"/>
          <w:sz w:val="24"/>
          <w:szCs w:val="24"/>
          <w:u w:color="000000"/>
          <w:lang w:val="en-GB"/>
        </w:rPr>
        <w:t>Derivative action refers to a lawsuit brought by a shareholder of a corporation on its behalf to enforce or defend a legal right or claim which the corporation (directors, management, and/or other shareholders) has failed to do.</w:t>
      </w:r>
    </w:p>
    <w:p w:rsidR="00D46093" w:rsidRPr="0076243F" w:rsidRDefault="00D46093" w:rsidP="00D46093">
      <w:pPr>
        <w:widowControl w:val="0"/>
        <w:autoSpaceDE w:val="0"/>
        <w:autoSpaceDN w:val="0"/>
        <w:adjustRightInd w:val="0"/>
        <w:jc w:val="both"/>
        <w:rPr>
          <w:rFonts w:ascii="Times New Roman" w:hAnsi="Times New Roman" w:cs="Times New Roman"/>
          <w:color w:val="000000"/>
          <w:sz w:val="24"/>
          <w:szCs w:val="24"/>
          <w:u w:color="000000"/>
          <w:lang w:val="en-GB"/>
        </w:rPr>
      </w:pPr>
      <w:r w:rsidRPr="0076243F">
        <w:rPr>
          <w:rFonts w:ascii="Times New Roman" w:hAnsi="Times New Roman" w:cs="Times New Roman"/>
          <w:color w:val="000000"/>
          <w:sz w:val="24"/>
          <w:szCs w:val="24"/>
          <w:u w:color="000000"/>
          <w:lang w:val="en-GB"/>
        </w:rPr>
        <w:t>A shareholder derivative suit is a lawsuit brought by a shareho</w:t>
      </w:r>
      <w:r w:rsidR="00970DEA" w:rsidRPr="0076243F">
        <w:rPr>
          <w:rFonts w:ascii="Times New Roman" w:hAnsi="Times New Roman" w:cs="Times New Roman"/>
          <w:color w:val="000000"/>
          <w:sz w:val="24"/>
          <w:szCs w:val="24"/>
          <w:u w:color="000000"/>
          <w:lang w:val="en-GB"/>
        </w:rPr>
        <w:t>lder on behalf of a corporation</w:t>
      </w:r>
      <w:r w:rsidRPr="0076243F">
        <w:rPr>
          <w:rFonts w:ascii="Times New Roman" w:hAnsi="Times New Roman" w:cs="Times New Roman"/>
          <w:color w:val="000000"/>
          <w:sz w:val="24"/>
          <w:szCs w:val="24"/>
          <w:u w:color="000000"/>
          <w:lang w:val="en-GB"/>
        </w:rPr>
        <w:t xml:space="preserve">. Generally, a shareholder can only sue on behalf of a corporation when the corporation has a valid cause of action but has refused to use it.  This often happens when the defendant in the suit is someone close to the company, like a director or a corporate officer .  If the suit is successful, the proceeds go to the corporation, not to the shareholder who brought the suit. </w:t>
      </w:r>
    </w:p>
    <w:p w:rsidR="00D46093" w:rsidRPr="0076243F" w:rsidRDefault="00D46093" w:rsidP="00D46093">
      <w:pPr>
        <w:widowControl w:val="0"/>
        <w:autoSpaceDE w:val="0"/>
        <w:autoSpaceDN w:val="0"/>
        <w:adjustRightInd w:val="0"/>
        <w:jc w:val="both"/>
        <w:rPr>
          <w:rFonts w:ascii="Times New Roman" w:hAnsi="Times New Roman" w:cs="Times New Roman"/>
          <w:color w:val="000000"/>
          <w:sz w:val="24"/>
          <w:szCs w:val="24"/>
          <w:u w:color="000000"/>
          <w:lang w:val="en-GB"/>
        </w:rPr>
      </w:pPr>
      <w:r w:rsidRPr="0076243F">
        <w:rPr>
          <w:rFonts w:ascii="Times New Roman" w:hAnsi="Times New Roman" w:cs="Times New Roman"/>
          <w:color w:val="000000"/>
          <w:sz w:val="24"/>
          <w:szCs w:val="24"/>
          <w:u w:color="000000"/>
          <w:lang w:val="en-GB"/>
        </w:rPr>
        <w:t xml:space="preserve">Derivative actions were first established by common law in the case of </w:t>
      </w:r>
      <w:r w:rsidRPr="0076243F">
        <w:rPr>
          <w:rFonts w:ascii="Times New Roman" w:hAnsi="Times New Roman" w:cs="Times New Roman"/>
          <w:color w:val="E6000E"/>
          <w:sz w:val="24"/>
          <w:szCs w:val="24"/>
          <w:u w:color="000000"/>
          <w:lang w:val="en-GB"/>
        </w:rPr>
        <w:t>Foss v Harbottle</w:t>
      </w:r>
      <w:r w:rsidRPr="0076243F">
        <w:rPr>
          <w:rFonts w:ascii="Times New Roman" w:hAnsi="Times New Roman" w:cs="Times New Roman"/>
          <w:color w:val="000000"/>
          <w:sz w:val="24"/>
          <w:szCs w:val="24"/>
          <w:u w:color="000000"/>
          <w:lang w:val="en-GB"/>
        </w:rPr>
        <w:t xml:space="preserve"> and claims can now be brought under Part XI of the Companies Act 2015. Section 238 gives the meaning of derivative actions under the Act. An application must be made to the court under Section 239(1) and the requirements under Section 240 must be met. </w:t>
      </w:r>
    </w:p>
    <w:p w:rsidR="00D46093" w:rsidRPr="0076243F" w:rsidRDefault="00D46093" w:rsidP="00D46093">
      <w:pPr>
        <w:widowControl w:val="0"/>
        <w:autoSpaceDE w:val="0"/>
        <w:autoSpaceDN w:val="0"/>
        <w:adjustRightInd w:val="0"/>
        <w:jc w:val="both"/>
        <w:rPr>
          <w:rFonts w:ascii="Times New Roman" w:hAnsi="Times New Roman" w:cs="Times New Roman"/>
          <w:color w:val="000000"/>
          <w:sz w:val="24"/>
          <w:szCs w:val="24"/>
          <w:u w:color="000000"/>
          <w:lang w:val="en-GB"/>
        </w:rPr>
      </w:pPr>
      <w:r w:rsidRPr="0076243F">
        <w:rPr>
          <w:rFonts w:ascii="Times New Roman" w:hAnsi="Times New Roman" w:cs="Times New Roman"/>
          <w:color w:val="000000"/>
          <w:sz w:val="24"/>
          <w:szCs w:val="24"/>
          <w:u w:color="000000"/>
          <w:lang w:val="en-GB"/>
        </w:rPr>
        <w:t>The court may refuse permission for the claim under the reasons set out in Section 241</w:t>
      </w:r>
    </w:p>
    <w:p w:rsidR="00D46093" w:rsidRPr="0076243F" w:rsidRDefault="00D46093" w:rsidP="0076243F">
      <w:pPr>
        <w:widowControl w:val="0"/>
        <w:numPr>
          <w:ilvl w:val="0"/>
          <w:numId w:val="106"/>
        </w:numPr>
        <w:tabs>
          <w:tab w:val="left" w:pos="20"/>
          <w:tab w:val="left" w:pos="458"/>
        </w:tabs>
        <w:autoSpaceDE w:val="0"/>
        <w:autoSpaceDN w:val="0"/>
        <w:adjustRightInd w:val="0"/>
        <w:spacing w:after="0" w:line="240" w:lineRule="auto"/>
        <w:ind w:left="458" w:hanging="459"/>
        <w:jc w:val="both"/>
        <w:rPr>
          <w:rFonts w:ascii="Times New Roman" w:hAnsi="Times New Roman" w:cs="Times New Roman"/>
          <w:b/>
          <w:bCs/>
          <w:color w:val="000000"/>
          <w:sz w:val="24"/>
          <w:szCs w:val="24"/>
          <w:u w:color="000000"/>
          <w:lang w:val="en-GB"/>
        </w:rPr>
      </w:pPr>
      <w:r w:rsidRPr="0076243F">
        <w:rPr>
          <w:rFonts w:ascii="Times New Roman" w:hAnsi="Times New Roman" w:cs="Times New Roman"/>
          <w:b/>
          <w:bCs/>
          <w:color w:val="000000"/>
          <w:sz w:val="24"/>
          <w:szCs w:val="24"/>
          <w:u w:color="000000"/>
          <w:lang w:val="en-GB"/>
        </w:rPr>
        <w:t>What is a prospectus</w:t>
      </w:r>
    </w:p>
    <w:p w:rsidR="00D46093" w:rsidRPr="0076243F" w:rsidRDefault="00D46093" w:rsidP="00D46093">
      <w:pPr>
        <w:widowControl w:val="0"/>
        <w:autoSpaceDE w:val="0"/>
        <w:autoSpaceDN w:val="0"/>
        <w:adjustRightInd w:val="0"/>
        <w:jc w:val="both"/>
        <w:rPr>
          <w:rFonts w:ascii="Times New Roman" w:hAnsi="Times New Roman" w:cs="Times New Roman"/>
          <w:color w:val="000000"/>
          <w:sz w:val="24"/>
          <w:szCs w:val="24"/>
          <w:u w:color="000000"/>
          <w:lang w:val="en-GB"/>
        </w:rPr>
      </w:pPr>
      <w:r w:rsidRPr="0076243F">
        <w:rPr>
          <w:rFonts w:ascii="Times New Roman" w:hAnsi="Times New Roman" w:cs="Times New Roman"/>
          <w:color w:val="000000"/>
          <w:sz w:val="24"/>
          <w:szCs w:val="24"/>
          <w:u w:color="000000"/>
          <w:lang w:val="en-GB"/>
        </w:rPr>
        <w:t>A prospectus is a document issued when a company is offering its shares to members of the public to subscribe. It contains information such as:</w:t>
      </w:r>
    </w:p>
    <w:p w:rsidR="00D46093" w:rsidRPr="0076243F" w:rsidRDefault="00D46093" w:rsidP="0076243F">
      <w:pPr>
        <w:widowControl w:val="0"/>
        <w:numPr>
          <w:ilvl w:val="0"/>
          <w:numId w:val="107"/>
        </w:numPr>
        <w:tabs>
          <w:tab w:val="left" w:pos="360"/>
          <w:tab w:val="left" w:pos="589"/>
        </w:tabs>
        <w:autoSpaceDE w:val="0"/>
        <w:autoSpaceDN w:val="0"/>
        <w:adjustRightInd w:val="0"/>
        <w:spacing w:after="0" w:line="240" w:lineRule="auto"/>
        <w:ind w:left="589" w:hanging="590"/>
        <w:jc w:val="both"/>
        <w:rPr>
          <w:rFonts w:ascii="Times New Roman" w:hAnsi="Times New Roman" w:cs="Times New Roman"/>
          <w:color w:val="000000"/>
          <w:sz w:val="24"/>
          <w:szCs w:val="24"/>
          <w:u w:color="000000"/>
          <w:lang w:val="en-GB"/>
        </w:rPr>
      </w:pPr>
      <w:r w:rsidRPr="0076243F">
        <w:rPr>
          <w:rFonts w:ascii="Times New Roman" w:hAnsi="Times New Roman" w:cs="Times New Roman"/>
          <w:color w:val="000000"/>
          <w:sz w:val="24"/>
          <w:szCs w:val="24"/>
          <w:u w:color="000000"/>
          <w:lang w:val="en-GB"/>
        </w:rPr>
        <w:t>the minimum number of shares to be taken up for the subscription to be successful</w:t>
      </w:r>
    </w:p>
    <w:p w:rsidR="00D46093" w:rsidRPr="0076243F" w:rsidRDefault="00D46093" w:rsidP="0076243F">
      <w:pPr>
        <w:widowControl w:val="0"/>
        <w:numPr>
          <w:ilvl w:val="0"/>
          <w:numId w:val="107"/>
        </w:numPr>
        <w:tabs>
          <w:tab w:val="left" w:pos="360"/>
          <w:tab w:val="left" w:pos="589"/>
        </w:tabs>
        <w:autoSpaceDE w:val="0"/>
        <w:autoSpaceDN w:val="0"/>
        <w:adjustRightInd w:val="0"/>
        <w:spacing w:after="0" w:line="240" w:lineRule="auto"/>
        <w:ind w:left="589" w:hanging="590"/>
        <w:jc w:val="both"/>
        <w:rPr>
          <w:rFonts w:ascii="Times New Roman" w:hAnsi="Times New Roman" w:cs="Times New Roman"/>
          <w:color w:val="000000"/>
          <w:sz w:val="24"/>
          <w:szCs w:val="24"/>
          <w:u w:color="000000"/>
          <w:lang w:val="en-GB"/>
        </w:rPr>
      </w:pPr>
      <w:r w:rsidRPr="0076243F">
        <w:rPr>
          <w:rFonts w:ascii="Times New Roman" w:hAnsi="Times New Roman" w:cs="Times New Roman"/>
          <w:color w:val="000000"/>
          <w:sz w:val="24"/>
          <w:szCs w:val="24"/>
          <w:u w:color="000000"/>
          <w:lang w:val="en-GB"/>
        </w:rPr>
        <w:t>the selling price of the shares</w:t>
      </w:r>
    </w:p>
    <w:p w:rsidR="00D46093" w:rsidRPr="0076243F" w:rsidRDefault="00D46093" w:rsidP="0076243F">
      <w:pPr>
        <w:widowControl w:val="0"/>
        <w:numPr>
          <w:ilvl w:val="0"/>
          <w:numId w:val="107"/>
        </w:numPr>
        <w:tabs>
          <w:tab w:val="left" w:pos="360"/>
          <w:tab w:val="left" w:pos="589"/>
        </w:tabs>
        <w:autoSpaceDE w:val="0"/>
        <w:autoSpaceDN w:val="0"/>
        <w:adjustRightInd w:val="0"/>
        <w:spacing w:after="0" w:line="240" w:lineRule="auto"/>
        <w:ind w:left="589" w:hanging="590"/>
        <w:jc w:val="both"/>
        <w:rPr>
          <w:rFonts w:ascii="Times New Roman" w:hAnsi="Times New Roman" w:cs="Times New Roman"/>
          <w:color w:val="000000"/>
          <w:sz w:val="24"/>
          <w:szCs w:val="24"/>
          <w:u w:color="000000"/>
          <w:lang w:val="en-GB"/>
        </w:rPr>
      </w:pPr>
      <w:r w:rsidRPr="0076243F">
        <w:rPr>
          <w:rFonts w:ascii="Times New Roman" w:hAnsi="Times New Roman" w:cs="Times New Roman"/>
          <w:color w:val="000000"/>
          <w:sz w:val="24"/>
          <w:szCs w:val="24"/>
          <w:u w:color="000000"/>
          <w:lang w:val="en-GB"/>
        </w:rPr>
        <w:t>the mode of subscription</w:t>
      </w:r>
    </w:p>
    <w:p w:rsidR="00D46093" w:rsidRPr="0076243F" w:rsidRDefault="00D46093" w:rsidP="0076243F">
      <w:pPr>
        <w:widowControl w:val="0"/>
        <w:numPr>
          <w:ilvl w:val="0"/>
          <w:numId w:val="107"/>
        </w:numPr>
        <w:tabs>
          <w:tab w:val="left" w:pos="360"/>
          <w:tab w:val="left" w:pos="589"/>
        </w:tabs>
        <w:autoSpaceDE w:val="0"/>
        <w:autoSpaceDN w:val="0"/>
        <w:adjustRightInd w:val="0"/>
        <w:spacing w:after="0" w:line="240" w:lineRule="auto"/>
        <w:ind w:left="589" w:hanging="590"/>
        <w:jc w:val="both"/>
        <w:rPr>
          <w:rFonts w:ascii="Times New Roman" w:hAnsi="Times New Roman" w:cs="Times New Roman"/>
          <w:color w:val="000000"/>
          <w:sz w:val="24"/>
          <w:szCs w:val="24"/>
          <w:u w:color="000000"/>
          <w:lang w:val="en-GB"/>
        </w:rPr>
      </w:pPr>
      <w:r w:rsidRPr="0076243F">
        <w:rPr>
          <w:rFonts w:ascii="Times New Roman" w:hAnsi="Times New Roman" w:cs="Times New Roman"/>
          <w:color w:val="000000"/>
          <w:sz w:val="24"/>
          <w:szCs w:val="24"/>
          <w:u w:color="000000"/>
          <w:lang w:val="en-GB"/>
        </w:rPr>
        <w:t>the details of the directorship</w:t>
      </w:r>
    </w:p>
    <w:p w:rsidR="00D46093" w:rsidRPr="0076243F" w:rsidRDefault="00D46093" w:rsidP="0076243F">
      <w:pPr>
        <w:widowControl w:val="0"/>
        <w:numPr>
          <w:ilvl w:val="0"/>
          <w:numId w:val="107"/>
        </w:numPr>
        <w:tabs>
          <w:tab w:val="left" w:pos="360"/>
          <w:tab w:val="left" w:pos="589"/>
        </w:tabs>
        <w:autoSpaceDE w:val="0"/>
        <w:autoSpaceDN w:val="0"/>
        <w:adjustRightInd w:val="0"/>
        <w:spacing w:after="0" w:line="240" w:lineRule="auto"/>
        <w:ind w:left="589" w:hanging="590"/>
        <w:jc w:val="both"/>
        <w:rPr>
          <w:rFonts w:ascii="Times New Roman" w:hAnsi="Times New Roman" w:cs="Times New Roman"/>
          <w:color w:val="000000"/>
          <w:sz w:val="24"/>
          <w:szCs w:val="24"/>
          <w:u w:color="000000"/>
          <w:lang w:val="en-GB"/>
        </w:rPr>
      </w:pPr>
      <w:r w:rsidRPr="0076243F">
        <w:rPr>
          <w:rFonts w:ascii="Times New Roman" w:hAnsi="Times New Roman" w:cs="Times New Roman"/>
          <w:color w:val="000000"/>
          <w:sz w:val="24"/>
          <w:szCs w:val="24"/>
          <w:u w:color="000000"/>
          <w:lang w:val="en-GB"/>
        </w:rPr>
        <w:t xml:space="preserve">advantages that accrue from the investment in a company among others. </w:t>
      </w:r>
    </w:p>
    <w:p w:rsidR="00970DEA" w:rsidRPr="0076243F" w:rsidRDefault="00970DEA" w:rsidP="00970DEA">
      <w:pPr>
        <w:widowControl w:val="0"/>
        <w:tabs>
          <w:tab w:val="left" w:pos="360"/>
          <w:tab w:val="left" w:pos="589"/>
        </w:tabs>
        <w:autoSpaceDE w:val="0"/>
        <w:autoSpaceDN w:val="0"/>
        <w:adjustRightInd w:val="0"/>
        <w:spacing w:after="0" w:line="240" w:lineRule="auto"/>
        <w:jc w:val="both"/>
        <w:rPr>
          <w:rFonts w:ascii="Times New Roman" w:hAnsi="Times New Roman" w:cs="Times New Roman"/>
          <w:color w:val="000000"/>
          <w:sz w:val="24"/>
          <w:szCs w:val="24"/>
          <w:u w:color="000000"/>
          <w:lang w:val="en-GB"/>
        </w:rPr>
      </w:pPr>
    </w:p>
    <w:p w:rsidR="00D46093" w:rsidRPr="0076243F" w:rsidRDefault="00D46093" w:rsidP="00D46093">
      <w:pPr>
        <w:widowControl w:val="0"/>
        <w:autoSpaceDE w:val="0"/>
        <w:autoSpaceDN w:val="0"/>
        <w:adjustRightInd w:val="0"/>
        <w:jc w:val="both"/>
        <w:rPr>
          <w:rFonts w:ascii="Times New Roman" w:hAnsi="Times New Roman" w:cs="Times New Roman"/>
          <w:color w:val="000000"/>
          <w:sz w:val="24"/>
          <w:szCs w:val="24"/>
          <w:u w:color="000000"/>
          <w:lang w:val="en-GB"/>
        </w:rPr>
      </w:pPr>
      <w:r w:rsidRPr="0076243F">
        <w:rPr>
          <w:rFonts w:ascii="Times New Roman" w:hAnsi="Times New Roman" w:cs="Times New Roman"/>
          <w:color w:val="000000"/>
          <w:sz w:val="24"/>
          <w:szCs w:val="24"/>
          <w:u w:color="000000"/>
          <w:lang w:val="en-GB"/>
        </w:rPr>
        <w:t>The Companies Act Cap 486 provides the prescribed information that should be contained in a prospectus. That section of the old law is still relevant.</w:t>
      </w:r>
    </w:p>
    <w:p w:rsidR="00D46093" w:rsidRPr="0076243F" w:rsidRDefault="00D46093" w:rsidP="00D46093">
      <w:pPr>
        <w:widowControl w:val="0"/>
        <w:autoSpaceDE w:val="0"/>
        <w:autoSpaceDN w:val="0"/>
        <w:adjustRightInd w:val="0"/>
        <w:jc w:val="both"/>
        <w:rPr>
          <w:rFonts w:ascii="Times New Roman" w:hAnsi="Times New Roman" w:cs="Times New Roman"/>
          <w:color w:val="000000"/>
          <w:sz w:val="24"/>
          <w:szCs w:val="24"/>
          <w:u w:color="000000"/>
          <w:lang w:val="en-GB"/>
        </w:rPr>
      </w:pPr>
      <w:r w:rsidRPr="0076243F">
        <w:rPr>
          <w:rFonts w:ascii="Times New Roman" w:hAnsi="Times New Roman" w:cs="Times New Roman"/>
          <w:color w:val="000000"/>
          <w:sz w:val="24"/>
          <w:szCs w:val="24"/>
          <w:u w:color="000000"/>
          <w:lang w:val="en-GB"/>
        </w:rPr>
        <w:t>A prospectus is a document which sets out the advantages that accrue from the investment in a company. It may be issued by a company or a promoter of a company.</w:t>
      </w:r>
    </w:p>
    <w:p w:rsidR="00D46093" w:rsidRPr="0076243F" w:rsidRDefault="00D46093" w:rsidP="0076243F">
      <w:pPr>
        <w:widowControl w:val="0"/>
        <w:numPr>
          <w:ilvl w:val="0"/>
          <w:numId w:val="108"/>
        </w:numPr>
        <w:tabs>
          <w:tab w:val="left" w:pos="20"/>
          <w:tab w:val="left" w:pos="458"/>
        </w:tabs>
        <w:autoSpaceDE w:val="0"/>
        <w:autoSpaceDN w:val="0"/>
        <w:adjustRightInd w:val="0"/>
        <w:spacing w:after="0" w:line="240" w:lineRule="auto"/>
        <w:ind w:left="458" w:hanging="459"/>
        <w:jc w:val="both"/>
        <w:rPr>
          <w:rFonts w:ascii="Times New Roman" w:hAnsi="Times New Roman" w:cs="Times New Roman"/>
          <w:b/>
          <w:bCs/>
          <w:color w:val="000000"/>
          <w:sz w:val="24"/>
          <w:szCs w:val="24"/>
          <w:u w:color="000000"/>
          <w:lang w:val="en-GB"/>
        </w:rPr>
      </w:pPr>
      <w:r w:rsidRPr="0076243F">
        <w:rPr>
          <w:rFonts w:ascii="Times New Roman" w:hAnsi="Times New Roman" w:cs="Times New Roman"/>
          <w:b/>
          <w:bCs/>
          <w:color w:val="000000"/>
          <w:sz w:val="24"/>
          <w:szCs w:val="24"/>
          <w:u w:color="000000"/>
          <w:lang w:val="en-GB"/>
        </w:rPr>
        <w:t>Meaning of the seriatim clause in a defence</w:t>
      </w:r>
    </w:p>
    <w:p w:rsidR="00970DEA" w:rsidRPr="0076243F" w:rsidRDefault="00970DEA" w:rsidP="00970DEA">
      <w:pPr>
        <w:widowControl w:val="0"/>
        <w:tabs>
          <w:tab w:val="left" w:pos="20"/>
          <w:tab w:val="left" w:pos="458"/>
        </w:tabs>
        <w:autoSpaceDE w:val="0"/>
        <w:autoSpaceDN w:val="0"/>
        <w:adjustRightInd w:val="0"/>
        <w:spacing w:after="0" w:line="240" w:lineRule="auto"/>
        <w:jc w:val="both"/>
        <w:rPr>
          <w:rFonts w:ascii="Times New Roman" w:hAnsi="Times New Roman" w:cs="Times New Roman"/>
          <w:b/>
          <w:bCs/>
          <w:color w:val="000000"/>
          <w:sz w:val="24"/>
          <w:szCs w:val="24"/>
          <w:u w:color="000000"/>
          <w:lang w:val="en-GB"/>
        </w:rPr>
      </w:pPr>
    </w:p>
    <w:p w:rsidR="00D46093" w:rsidRPr="0076243F" w:rsidRDefault="00D46093" w:rsidP="00D46093">
      <w:pPr>
        <w:widowControl w:val="0"/>
        <w:autoSpaceDE w:val="0"/>
        <w:autoSpaceDN w:val="0"/>
        <w:adjustRightInd w:val="0"/>
        <w:jc w:val="both"/>
        <w:rPr>
          <w:rFonts w:ascii="Times New Roman" w:hAnsi="Times New Roman" w:cs="Times New Roman"/>
          <w:color w:val="000000"/>
          <w:sz w:val="24"/>
          <w:szCs w:val="24"/>
          <w:u w:color="000000"/>
          <w:lang w:val="en-GB"/>
        </w:rPr>
      </w:pPr>
      <w:r w:rsidRPr="0076243F">
        <w:rPr>
          <w:rFonts w:ascii="Times New Roman" w:hAnsi="Times New Roman" w:cs="Times New Roman"/>
          <w:color w:val="000000"/>
          <w:sz w:val="24"/>
          <w:szCs w:val="24"/>
          <w:u w:color="000000"/>
          <w:lang w:val="en-GB"/>
        </w:rPr>
        <w:t>Seriatim is a Latin word meaning ‘</w:t>
      </w:r>
      <w:r w:rsidRPr="0076243F">
        <w:rPr>
          <w:rFonts w:ascii="Times New Roman" w:hAnsi="Times New Roman" w:cs="Times New Roman"/>
          <w:color w:val="000000"/>
          <w:sz w:val="24"/>
          <w:szCs w:val="24"/>
          <w:u w:val="single" w:color="000000"/>
          <w:lang w:val="en-GB"/>
        </w:rPr>
        <w:t>in series or one by one</w:t>
      </w:r>
      <w:r w:rsidRPr="0076243F">
        <w:rPr>
          <w:rFonts w:ascii="Times New Roman" w:hAnsi="Times New Roman" w:cs="Times New Roman"/>
          <w:color w:val="000000"/>
          <w:sz w:val="24"/>
          <w:szCs w:val="24"/>
          <w:u w:color="000000"/>
          <w:lang w:val="en-GB"/>
        </w:rPr>
        <w:t xml:space="preserve">’. </w:t>
      </w:r>
    </w:p>
    <w:p w:rsidR="00D46093" w:rsidRPr="0076243F" w:rsidRDefault="00D46093" w:rsidP="00D46093">
      <w:pPr>
        <w:widowControl w:val="0"/>
        <w:autoSpaceDE w:val="0"/>
        <w:autoSpaceDN w:val="0"/>
        <w:adjustRightInd w:val="0"/>
        <w:jc w:val="both"/>
        <w:rPr>
          <w:rFonts w:ascii="Times New Roman" w:hAnsi="Times New Roman" w:cs="Times New Roman"/>
          <w:color w:val="000000"/>
          <w:sz w:val="24"/>
          <w:szCs w:val="24"/>
          <w:u w:color="000000"/>
          <w:lang w:val="en-GB"/>
        </w:rPr>
      </w:pPr>
      <w:r w:rsidRPr="0076243F">
        <w:rPr>
          <w:rFonts w:ascii="Times New Roman" w:hAnsi="Times New Roman" w:cs="Times New Roman"/>
          <w:color w:val="000000"/>
          <w:sz w:val="24"/>
          <w:szCs w:val="24"/>
          <w:u w:color="000000"/>
          <w:lang w:val="en-GB"/>
        </w:rPr>
        <w:t xml:space="preserve"> In every written statement of defence, the defendant must specifically deny every allegation of fact made in the plaint unless of course he intends to admit them.</w:t>
      </w:r>
    </w:p>
    <w:p w:rsidR="00D46093" w:rsidRPr="0076243F" w:rsidRDefault="00D46093" w:rsidP="00D46093">
      <w:pPr>
        <w:widowControl w:val="0"/>
        <w:autoSpaceDE w:val="0"/>
        <w:autoSpaceDN w:val="0"/>
        <w:adjustRightInd w:val="0"/>
        <w:jc w:val="both"/>
        <w:rPr>
          <w:rFonts w:ascii="Times New Roman" w:hAnsi="Times New Roman" w:cs="Times New Roman"/>
          <w:color w:val="000000"/>
          <w:sz w:val="24"/>
          <w:szCs w:val="24"/>
          <w:u w:color="000000"/>
          <w:lang w:val="en-GB"/>
        </w:rPr>
      </w:pPr>
      <w:r w:rsidRPr="0076243F">
        <w:rPr>
          <w:rFonts w:ascii="Times New Roman" w:hAnsi="Times New Roman" w:cs="Times New Roman"/>
          <w:color w:val="000000"/>
          <w:sz w:val="24"/>
          <w:szCs w:val="24"/>
          <w:u w:color="000000"/>
          <w:lang w:val="en-GB"/>
        </w:rPr>
        <w:t>The Plaintiff is also expected to specifically deny every allegation made in the counter claim unless he intends to admit them.</w:t>
      </w:r>
    </w:p>
    <w:p w:rsidR="00D46093" w:rsidRPr="0076243F" w:rsidRDefault="00D46093" w:rsidP="00D46093">
      <w:pPr>
        <w:widowControl w:val="0"/>
        <w:autoSpaceDE w:val="0"/>
        <w:autoSpaceDN w:val="0"/>
        <w:adjustRightInd w:val="0"/>
        <w:jc w:val="both"/>
        <w:rPr>
          <w:rFonts w:ascii="Times New Roman" w:hAnsi="Times New Roman" w:cs="Times New Roman"/>
          <w:color w:val="000000"/>
          <w:sz w:val="24"/>
          <w:szCs w:val="24"/>
          <w:u w:color="000000"/>
          <w:lang w:val="en-GB"/>
        </w:rPr>
      </w:pPr>
      <w:r w:rsidRPr="0076243F">
        <w:rPr>
          <w:rFonts w:ascii="Times New Roman" w:hAnsi="Times New Roman" w:cs="Times New Roman"/>
          <w:color w:val="000000"/>
          <w:sz w:val="24"/>
          <w:szCs w:val="24"/>
          <w:u w:color="000000"/>
          <w:lang w:val="en-GB"/>
        </w:rPr>
        <w:t>Order 2 rule 11 of Civil Procedure Rules states as follows: (3) Subject to sub-rule (4), every allegation of fact made in a plaint or counterclaim which the party on whom it is served does not intend to admit shall be specifically traversed by him in his defence or defence to counterclaim; and a general denial of such allegations, or a general statement of non-admission of them, shall not be sufficient traverse of them.</w:t>
      </w:r>
    </w:p>
    <w:p w:rsidR="00D46093" w:rsidRPr="0076243F" w:rsidRDefault="00970DEA" w:rsidP="00970DEA">
      <w:pPr>
        <w:widowControl w:val="0"/>
        <w:autoSpaceDE w:val="0"/>
        <w:autoSpaceDN w:val="0"/>
        <w:adjustRightInd w:val="0"/>
        <w:jc w:val="center"/>
        <w:rPr>
          <w:rFonts w:ascii="Times New Roman" w:hAnsi="Times New Roman" w:cs="Times New Roman"/>
          <w:b/>
          <w:bCs/>
          <w:color w:val="0000FF"/>
          <w:sz w:val="28"/>
          <w:szCs w:val="28"/>
          <w:u w:color="0000FF"/>
          <w:lang w:val="en-GB"/>
        </w:rPr>
      </w:pPr>
      <w:r w:rsidRPr="0076243F">
        <w:rPr>
          <w:rFonts w:ascii="Times New Roman" w:hAnsi="Times New Roman" w:cs="Times New Roman"/>
          <w:b/>
          <w:bCs/>
          <w:color w:val="0000FF"/>
          <w:sz w:val="28"/>
          <w:szCs w:val="28"/>
          <w:u w:val="single" w:color="0000FF"/>
          <w:lang w:val="en-GB"/>
        </w:rPr>
        <w:t>Set 9</w:t>
      </w:r>
      <w:r w:rsidR="00D46093" w:rsidRPr="0076243F">
        <w:rPr>
          <w:rFonts w:ascii="Times New Roman" w:hAnsi="Times New Roman" w:cs="Times New Roman"/>
          <w:b/>
          <w:bCs/>
          <w:color w:val="0000FF"/>
          <w:sz w:val="28"/>
          <w:szCs w:val="28"/>
          <w:u w:val="single" w:color="0000FF"/>
          <w:lang w:val="en-GB"/>
        </w:rPr>
        <w:t xml:space="preserve"> Questions</w:t>
      </w:r>
      <w:r w:rsidR="00D46093" w:rsidRPr="0076243F">
        <w:rPr>
          <w:rFonts w:ascii="Times New Roman" w:hAnsi="Times New Roman" w:cs="Times New Roman"/>
          <w:b/>
          <w:bCs/>
          <w:color w:val="0000FF"/>
          <w:sz w:val="28"/>
          <w:szCs w:val="28"/>
          <w:u w:color="0000FF"/>
          <w:lang w:val="en-GB"/>
        </w:rPr>
        <w:t>:</w:t>
      </w:r>
    </w:p>
    <w:p w:rsidR="00D46093" w:rsidRPr="0076243F" w:rsidRDefault="00D46093" w:rsidP="0076243F">
      <w:pPr>
        <w:widowControl w:val="0"/>
        <w:numPr>
          <w:ilvl w:val="0"/>
          <w:numId w:val="109"/>
        </w:numPr>
        <w:tabs>
          <w:tab w:val="left" w:pos="20"/>
          <w:tab w:val="left" w:pos="458"/>
        </w:tabs>
        <w:autoSpaceDE w:val="0"/>
        <w:autoSpaceDN w:val="0"/>
        <w:adjustRightInd w:val="0"/>
        <w:spacing w:after="0" w:line="240" w:lineRule="auto"/>
        <w:ind w:left="458" w:hanging="459"/>
        <w:jc w:val="both"/>
        <w:rPr>
          <w:rFonts w:ascii="Times New Roman" w:hAnsi="Times New Roman" w:cs="Times New Roman"/>
          <w:b/>
          <w:bCs/>
          <w:color w:val="000000"/>
          <w:sz w:val="24"/>
          <w:szCs w:val="24"/>
          <w:u w:color="0000FF"/>
          <w:lang w:val="en-GB"/>
        </w:rPr>
      </w:pPr>
      <w:r w:rsidRPr="0076243F">
        <w:rPr>
          <w:rFonts w:ascii="Times New Roman" w:hAnsi="Times New Roman" w:cs="Times New Roman"/>
          <w:b/>
          <w:bCs/>
          <w:color w:val="000000"/>
          <w:sz w:val="24"/>
          <w:szCs w:val="24"/>
          <w:u w:color="0000FF"/>
          <w:lang w:val="en-GB"/>
        </w:rPr>
        <w:t>Difference between hearing date and mention  date?</w:t>
      </w:r>
    </w:p>
    <w:p w:rsidR="00970DEA" w:rsidRPr="0076243F" w:rsidRDefault="00970DEA" w:rsidP="00970DEA">
      <w:pPr>
        <w:widowControl w:val="0"/>
        <w:tabs>
          <w:tab w:val="left" w:pos="20"/>
          <w:tab w:val="left" w:pos="458"/>
        </w:tabs>
        <w:autoSpaceDE w:val="0"/>
        <w:autoSpaceDN w:val="0"/>
        <w:adjustRightInd w:val="0"/>
        <w:spacing w:after="0" w:line="240" w:lineRule="auto"/>
        <w:jc w:val="both"/>
        <w:rPr>
          <w:rFonts w:ascii="Times New Roman" w:hAnsi="Times New Roman" w:cs="Times New Roman"/>
          <w:b/>
          <w:bCs/>
          <w:color w:val="000000"/>
          <w:sz w:val="24"/>
          <w:szCs w:val="24"/>
          <w:u w:color="0000FF"/>
          <w:lang w:val="en-GB"/>
        </w:rPr>
      </w:pPr>
    </w:p>
    <w:p w:rsidR="00D46093" w:rsidRPr="0076243F" w:rsidRDefault="00D46093" w:rsidP="00D46093">
      <w:pPr>
        <w:widowControl w:val="0"/>
        <w:autoSpaceDE w:val="0"/>
        <w:autoSpaceDN w:val="0"/>
        <w:adjustRightInd w:val="0"/>
        <w:jc w:val="both"/>
        <w:rPr>
          <w:rFonts w:ascii="Times New Roman" w:hAnsi="Times New Roman" w:cs="Times New Roman"/>
          <w:color w:val="000000"/>
          <w:sz w:val="24"/>
          <w:szCs w:val="24"/>
          <w:u w:color="000000"/>
          <w:lang w:val="en-GB"/>
        </w:rPr>
      </w:pPr>
      <w:r w:rsidRPr="0076243F">
        <w:rPr>
          <w:rFonts w:ascii="Times New Roman" w:hAnsi="Times New Roman" w:cs="Times New Roman"/>
          <w:color w:val="000000"/>
          <w:sz w:val="24"/>
          <w:szCs w:val="24"/>
          <w:u w:val="single" w:color="000000"/>
          <w:lang w:val="en-GB"/>
        </w:rPr>
        <w:t>Hearing date</w:t>
      </w:r>
      <w:r w:rsidRPr="0076243F">
        <w:rPr>
          <w:rFonts w:ascii="Times New Roman" w:hAnsi="Times New Roman" w:cs="Times New Roman"/>
          <w:color w:val="000000"/>
          <w:sz w:val="24"/>
          <w:szCs w:val="24"/>
          <w:u w:color="000000"/>
          <w:lang w:val="en-GB"/>
        </w:rPr>
        <w:t xml:space="preserve"> is a date given by the court to the parties of a suit for purpose of the suit to be heard on that particular date.</w:t>
      </w:r>
    </w:p>
    <w:p w:rsidR="00D46093" w:rsidRPr="0076243F" w:rsidRDefault="00D46093" w:rsidP="00D46093">
      <w:pPr>
        <w:widowControl w:val="0"/>
        <w:autoSpaceDE w:val="0"/>
        <w:autoSpaceDN w:val="0"/>
        <w:adjustRightInd w:val="0"/>
        <w:jc w:val="both"/>
        <w:rPr>
          <w:rFonts w:ascii="Times New Roman" w:hAnsi="Times New Roman" w:cs="Times New Roman"/>
          <w:color w:val="000000"/>
          <w:sz w:val="24"/>
          <w:szCs w:val="24"/>
          <w:u w:color="000000"/>
          <w:lang w:val="en-GB"/>
        </w:rPr>
      </w:pPr>
      <w:r w:rsidRPr="0076243F">
        <w:rPr>
          <w:rFonts w:ascii="Times New Roman" w:hAnsi="Times New Roman" w:cs="Times New Roman"/>
          <w:color w:val="000000"/>
          <w:sz w:val="24"/>
          <w:szCs w:val="24"/>
          <w:u w:val="single" w:color="000000"/>
          <w:lang w:val="en-GB"/>
        </w:rPr>
        <w:t>Mention date</w:t>
      </w:r>
      <w:r w:rsidRPr="0076243F">
        <w:rPr>
          <w:rFonts w:ascii="Times New Roman" w:hAnsi="Times New Roman" w:cs="Times New Roman"/>
          <w:color w:val="000000"/>
          <w:sz w:val="24"/>
          <w:szCs w:val="24"/>
          <w:u w:color="000000"/>
          <w:lang w:val="en-GB"/>
        </w:rPr>
        <w:t xml:space="preserve"> on the other hand is a date given by the court to the parties of a suit for either setting a hearing date or confirming compliance of orders given by the court to the parties </w:t>
      </w:r>
      <w:r w:rsidR="0076243F" w:rsidRPr="0076243F">
        <w:rPr>
          <w:rFonts w:ascii="Times New Roman" w:hAnsi="Times New Roman" w:cs="Times New Roman"/>
          <w:color w:val="000000"/>
          <w:sz w:val="24"/>
          <w:szCs w:val="24"/>
          <w:u w:color="000000"/>
          <w:lang w:val="en-GB"/>
        </w:rPr>
        <w:t>i.e.</w:t>
      </w:r>
      <w:r w:rsidRPr="0076243F">
        <w:rPr>
          <w:rFonts w:ascii="Times New Roman" w:hAnsi="Times New Roman" w:cs="Times New Roman"/>
          <w:color w:val="000000"/>
          <w:sz w:val="24"/>
          <w:szCs w:val="24"/>
          <w:u w:color="000000"/>
          <w:lang w:val="en-GB"/>
        </w:rPr>
        <w:t xml:space="preserve"> filing of submission.</w:t>
      </w:r>
    </w:p>
    <w:p w:rsidR="00D46093" w:rsidRPr="0076243F" w:rsidRDefault="00D46093" w:rsidP="0076243F">
      <w:pPr>
        <w:widowControl w:val="0"/>
        <w:numPr>
          <w:ilvl w:val="0"/>
          <w:numId w:val="110"/>
        </w:numPr>
        <w:tabs>
          <w:tab w:val="left" w:pos="20"/>
          <w:tab w:val="left" w:pos="458"/>
        </w:tabs>
        <w:autoSpaceDE w:val="0"/>
        <w:autoSpaceDN w:val="0"/>
        <w:adjustRightInd w:val="0"/>
        <w:spacing w:after="0" w:line="240" w:lineRule="auto"/>
        <w:ind w:left="458" w:hanging="459"/>
        <w:jc w:val="both"/>
        <w:rPr>
          <w:rFonts w:ascii="Times New Roman" w:hAnsi="Times New Roman" w:cs="Times New Roman"/>
          <w:b/>
          <w:bCs/>
          <w:color w:val="000000"/>
          <w:sz w:val="24"/>
          <w:szCs w:val="24"/>
          <w:u w:color="000000"/>
          <w:lang w:val="en-GB"/>
        </w:rPr>
      </w:pPr>
      <w:r w:rsidRPr="0076243F">
        <w:rPr>
          <w:rFonts w:ascii="Times New Roman" w:hAnsi="Times New Roman" w:cs="Times New Roman"/>
          <w:b/>
          <w:bCs/>
          <w:color w:val="000000"/>
          <w:sz w:val="24"/>
          <w:szCs w:val="24"/>
          <w:u w:color="000000"/>
          <w:lang w:val="en-GB"/>
        </w:rPr>
        <w:t>Difference between bail and bond?</w:t>
      </w:r>
    </w:p>
    <w:p w:rsidR="00D46093" w:rsidRPr="0076243F" w:rsidRDefault="00D46093" w:rsidP="00D46093">
      <w:pPr>
        <w:widowControl w:val="0"/>
        <w:autoSpaceDE w:val="0"/>
        <w:autoSpaceDN w:val="0"/>
        <w:adjustRightInd w:val="0"/>
        <w:jc w:val="both"/>
        <w:rPr>
          <w:rFonts w:ascii="Times New Roman" w:hAnsi="Times New Roman" w:cs="Times New Roman"/>
          <w:color w:val="000000"/>
          <w:sz w:val="24"/>
          <w:szCs w:val="24"/>
          <w:u w:color="000000"/>
          <w:lang w:val="en-GB"/>
        </w:rPr>
      </w:pPr>
      <w:r w:rsidRPr="0076243F">
        <w:rPr>
          <w:rFonts w:ascii="Times New Roman" w:hAnsi="Times New Roman" w:cs="Times New Roman"/>
          <w:color w:val="000000"/>
          <w:sz w:val="24"/>
          <w:szCs w:val="24"/>
          <w:u w:val="single" w:color="000000"/>
          <w:lang w:val="en-GB"/>
        </w:rPr>
        <w:t>Bail</w:t>
      </w:r>
      <w:r w:rsidRPr="0076243F">
        <w:rPr>
          <w:rFonts w:ascii="Times New Roman" w:hAnsi="Times New Roman" w:cs="Times New Roman"/>
          <w:color w:val="000000"/>
          <w:sz w:val="24"/>
          <w:szCs w:val="24"/>
          <w:u w:color="000000"/>
          <w:lang w:val="en-GB"/>
        </w:rPr>
        <w:t xml:space="preserve"> is an amount of money, usually paid by an accused person in criminal proceedings after they plead not guilty so that they do not spend time in remand during the duration of the trial. Failure to appear in court during a hearing of their case leads to forfeiture and in some instances issuance of fresh warrant of arrest.</w:t>
      </w:r>
    </w:p>
    <w:p w:rsidR="00D46093" w:rsidRPr="0076243F" w:rsidRDefault="00D46093" w:rsidP="00D46093">
      <w:pPr>
        <w:widowControl w:val="0"/>
        <w:autoSpaceDE w:val="0"/>
        <w:autoSpaceDN w:val="0"/>
        <w:adjustRightInd w:val="0"/>
        <w:jc w:val="both"/>
        <w:rPr>
          <w:rFonts w:ascii="Times New Roman" w:hAnsi="Times New Roman" w:cs="Times New Roman"/>
          <w:color w:val="000000"/>
          <w:sz w:val="24"/>
          <w:szCs w:val="24"/>
          <w:u w:color="000000"/>
          <w:lang w:val="en-GB"/>
        </w:rPr>
      </w:pPr>
      <w:r w:rsidRPr="0076243F">
        <w:rPr>
          <w:rFonts w:ascii="Times New Roman" w:hAnsi="Times New Roman" w:cs="Times New Roman"/>
          <w:color w:val="000000"/>
          <w:sz w:val="24"/>
          <w:szCs w:val="24"/>
          <w:u w:val="single" w:color="000000"/>
          <w:lang w:val="en-GB"/>
        </w:rPr>
        <w:t>Bond</w:t>
      </w:r>
      <w:r w:rsidRPr="0076243F">
        <w:rPr>
          <w:rFonts w:ascii="Times New Roman" w:hAnsi="Times New Roman" w:cs="Times New Roman"/>
          <w:color w:val="000000"/>
          <w:sz w:val="24"/>
          <w:szCs w:val="24"/>
          <w:u w:color="000000"/>
          <w:lang w:val="en-GB"/>
        </w:rPr>
        <w:t xml:space="preserve"> is more or less an undertaking by an accused person, it's promissory in nature and where an accused person, should they fail to make an appearance, the security bonded is forfeited.</w:t>
      </w:r>
    </w:p>
    <w:p w:rsidR="00D46093" w:rsidRPr="0076243F" w:rsidRDefault="00D46093" w:rsidP="00D46093">
      <w:pPr>
        <w:widowControl w:val="0"/>
        <w:autoSpaceDE w:val="0"/>
        <w:autoSpaceDN w:val="0"/>
        <w:adjustRightInd w:val="0"/>
        <w:jc w:val="both"/>
        <w:rPr>
          <w:rFonts w:ascii="Times New Roman" w:hAnsi="Times New Roman" w:cs="Times New Roman"/>
          <w:color w:val="000000"/>
          <w:sz w:val="24"/>
          <w:szCs w:val="24"/>
          <w:u w:color="000000"/>
          <w:lang w:val="en-GB"/>
        </w:rPr>
      </w:pPr>
      <w:r w:rsidRPr="0076243F">
        <w:rPr>
          <w:rFonts w:ascii="Times New Roman" w:hAnsi="Times New Roman" w:cs="Times New Roman"/>
          <w:color w:val="000000"/>
          <w:sz w:val="24"/>
          <w:szCs w:val="24"/>
          <w:u w:color="000000"/>
          <w:lang w:val="en-GB"/>
        </w:rPr>
        <w:t>Bail is an agreement between an accused person or his sureties and the court that the accused person will attend court when required and that should the accused abscond, in addition to court issuing warrants of arrest, a sum of money r property directed by the court to be deposited will be forfeited to the court- according to bail and bond policy guidelines</w:t>
      </w:r>
    </w:p>
    <w:p w:rsidR="00D46093" w:rsidRPr="0076243F" w:rsidRDefault="00D46093" w:rsidP="00D46093">
      <w:pPr>
        <w:widowControl w:val="0"/>
        <w:autoSpaceDE w:val="0"/>
        <w:autoSpaceDN w:val="0"/>
        <w:adjustRightInd w:val="0"/>
        <w:jc w:val="both"/>
        <w:rPr>
          <w:rFonts w:ascii="Times New Roman" w:hAnsi="Times New Roman" w:cs="Times New Roman"/>
          <w:color w:val="000000"/>
          <w:sz w:val="24"/>
          <w:szCs w:val="24"/>
          <w:u w:val="single" w:color="000000"/>
          <w:lang w:val="en-GB"/>
        </w:rPr>
      </w:pPr>
      <w:r w:rsidRPr="0076243F">
        <w:rPr>
          <w:rFonts w:ascii="Times New Roman" w:hAnsi="Times New Roman" w:cs="Times New Roman"/>
          <w:color w:val="000000"/>
          <w:sz w:val="24"/>
          <w:szCs w:val="24"/>
          <w:u w:val="single" w:color="000000"/>
          <w:lang w:val="en-GB"/>
        </w:rPr>
        <w:t>Types of bail:</w:t>
      </w:r>
    </w:p>
    <w:p w:rsidR="00D46093" w:rsidRPr="0076243F" w:rsidRDefault="00D46093" w:rsidP="0076243F">
      <w:pPr>
        <w:widowControl w:val="0"/>
        <w:numPr>
          <w:ilvl w:val="0"/>
          <w:numId w:val="111"/>
        </w:numPr>
        <w:tabs>
          <w:tab w:val="left" w:pos="20"/>
          <w:tab w:val="left" w:pos="305"/>
        </w:tabs>
        <w:autoSpaceDE w:val="0"/>
        <w:autoSpaceDN w:val="0"/>
        <w:adjustRightInd w:val="0"/>
        <w:spacing w:after="0" w:line="240" w:lineRule="auto"/>
        <w:ind w:left="305" w:hanging="306"/>
        <w:jc w:val="both"/>
        <w:rPr>
          <w:rFonts w:ascii="Times New Roman" w:hAnsi="Times New Roman" w:cs="Times New Roman"/>
          <w:color w:val="000000"/>
          <w:sz w:val="24"/>
          <w:szCs w:val="24"/>
          <w:u w:color="000000"/>
          <w:lang w:val="en-GB"/>
        </w:rPr>
      </w:pPr>
      <w:r w:rsidRPr="0076243F">
        <w:rPr>
          <w:rFonts w:ascii="Times New Roman" w:hAnsi="Times New Roman" w:cs="Times New Roman"/>
          <w:color w:val="000000"/>
          <w:sz w:val="24"/>
          <w:szCs w:val="24"/>
          <w:u w:color="000000"/>
          <w:lang w:val="en-GB"/>
        </w:rPr>
        <w:t>Anticipatory bail</w:t>
      </w:r>
    </w:p>
    <w:p w:rsidR="00D46093" w:rsidRPr="0076243F" w:rsidRDefault="00D46093" w:rsidP="0076243F">
      <w:pPr>
        <w:widowControl w:val="0"/>
        <w:numPr>
          <w:ilvl w:val="0"/>
          <w:numId w:val="111"/>
        </w:numPr>
        <w:tabs>
          <w:tab w:val="left" w:pos="20"/>
          <w:tab w:val="left" w:pos="305"/>
        </w:tabs>
        <w:autoSpaceDE w:val="0"/>
        <w:autoSpaceDN w:val="0"/>
        <w:adjustRightInd w:val="0"/>
        <w:spacing w:after="0" w:line="240" w:lineRule="auto"/>
        <w:ind w:left="305" w:hanging="306"/>
        <w:jc w:val="both"/>
        <w:rPr>
          <w:rFonts w:ascii="Times New Roman" w:hAnsi="Times New Roman" w:cs="Times New Roman"/>
          <w:color w:val="000000"/>
          <w:sz w:val="24"/>
          <w:szCs w:val="24"/>
          <w:u w:color="000000"/>
          <w:lang w:val="en-GB"/>
        </w:rPr>
      </w:pPr>
      <w:r w:rsidRPr="0076243F">
        <w:rPr>
          <w:rFonts w:ascii="Times New Roman" w:hAnsi="Times New Roman" w:cs="Times New Roman"/>
          <w:color w:val="000000"/>
          <w:sz w:val="24"/>
          <w:szCs w:val="24"/>
          <w:u w:color="000000"/>
          <w:lang w:val="en-GB"/>
        </w:rPr>
        <w:t>Police bail</w:t>
      </w:r>
    </w:p>
    <w:p w:rsidR="00D46093" w:rsidRPr="0076243F" w:rsidRDefault="00D46093" w:rsidP="0076243F">
      <w:pPr>
        <w:widowControl w:val="0"/>
        <w:numPr>
          <w:ilvl w:val="0"/>
          <w:numId w:val="111"/>
        </w:numPr>
        <w:tabs>
          <w:tab w:val="left" w:pos="20"/>
          <w:tab w:val="left" w:pos="305"/>
        </w:tabs>
        <w:autoSpaceDE w:val="0"/>
        <w:autoSpaceDN w:val="0"/>
        <w:adjustRightInd w:val="0"/>
        <w:spacing w:after="0" w:line="240" w:lineRule="auto"/>
        <w:ind w:left="305" w:hanging="306"/>
        <w:jc w:val="both"/>
        <w:rPr>
          <w:rFonts w:ascii="Times New Roman" w:hAnsi="Times New Roman" w:cs="Times New Roman"/>
          <w:color w:val="000000"/>
          <w:sz w:val="24"/>
          <w:szCs w:val="24"/>
          <w:u w:color="000000"/>
          <w:lang w:val="en-GB"/>
        </w:rPr>
      </w:pPr>
      <w:r w:rsidRPr="0076243F">
        <w:rPr>
          <w:rFonts w:ascii="Times New Roman" w:hAnsi="Times New Roman" w:cs="Times New Roman"/>
          <w:color w:val="000000"/>
          <w:sz w:val="24"/>
          <w:szCs w:val="24"/>
          <w:u w:color="000000"/>
          <w:lang w:val="en-GB"/>
        </w:rPr>
        <w:t>Pending trial bail</w:t>
      </w:r>
    </w:p>
    <w:p w:rsidR="00D46093" w:rsidRPr="0076243F" w:rsidRDefault="00D46093" w:rsidP="0076243F">
      <w:pPr>
        <w:widowControl w:val="0"/>
        <w:numPr>
          <w:ilvl w:val="0"/>
          <w:numId w:val="111"/>
        </w:numPr>
        <w:tabs>
          <w:tab w:val="left" w:pos="20"/>
          <w:tab w:val="left" w:pos="305"/>
        </w:tabs>
        <w:autoSpaceDE w:val="0"/>
        <w:autoSpaceDN w:val="0"/>
        <w:adjustRightInd w:val="0"/>
        <w:spacing w:after="0" w:line="240" w:lineRule="auto"/>
        <w:ind w:left="305" w:hanging="306"/>
        <w:jc w:val="both"/>
        <w:rPr>
          <w:rFonts w:ascii="Times New Roman" w:hAnsi="Times New Roman" w:cs="Times New Roman"/>
          <w:color w:val="000000"/>
          <w:sz w:val="24"/>
          <w:szCs w:val="24"/>
          <w:u w:color="000000"/>
          <w:lang w:val="en-GB"/>
        </w:rPr>
      </w:pPr>
      <w:r w:rsidRPr="0076243F">
        <w:rPr>
          <w:rFonts w:ascii="Times New Roman" w:hAnsi="Times New Roman" w:cs="Times New Roman"/>
          <w:color w:val="000000"/>
          <w:sz w:val="24"/>
          <w:szCs w:val="24"/>
          <w:u w:color="000000"/>
          <w:lang w:val="en-GB"/>
        </w:rPr>
        <w:t>Pending judgement bail</w:t>
      </w:r>
    </w:p>
    <w:p w:rsidR="00D46093" w:rsidRPr="0076243F" w:rsidRDefault="00D46093" w:rsidP="0076243F">
      <w:pPr>
        <w:widowControl w:val="0"/>
        <w:numPr>
          <w:ilvl w:val="0"/>
          <w:numId w:val="111"/>
        </w:numPr>
        <w:tabs>
          <w:tab w:val="left" w:pos="20"/>
          <w:tab w:val="left" w:pos="305"/>
        </w:tabs>
        <w:autoSpaceDE w:val="0"/>
        <w:autoSpaceDN w:val="0"/>
        <w:adjustRightInd w:val="0"/>
        <w:spacing w:after="0" w:line="240" w:lineRule="auto"/>
        <w:ind w:left="305" w:hanging="306"/>
        <w:jc w:val="both"/>
        <w:rPr>
          <w:rFonts w:ascii="Times New Roman" w:hAnsi="Times New Roman" w:cs="Times New Roman"/>
          <w:color w:val="000000"/>
          <w:sz w:val="24"/>
          <w:szCs w:val="24"/>
          <w:u w:color="000000"/>
          <w:lang w:val="en-GB"/>
        </w:rPr>
      </w:pPr>
      <w:r w:rsidRPr="0076243F">
        <w:rPr>
          <w:rFonts w:ascii="Times New Roman" w:hAnsi="Times New Roman" w:cs="Times New Roman"/>
          <w:color w:val="000000"/>
          <w:sz w:val="24"/>
          <w:szCs w:val="24"/>
          <w:u w:color="000000"/>
          <w:lang w:val="en-GB"/>
        </w:rPr>
        <w:t>Bail pending appeal</w:t>
      </w:r>
    </w:p>
    <w:p w:rsidR="00970DEA" w:rsidRPr="0076243F" w:rsidRDefault="00970DEA" w:rsidP="00970DEA">
      <w:pPr>
        <w:widowControl w:val="0"/>
        <w:tabs>
          <w:tab w:val="left" w:pos="20"/>
          <w:tab w:val="left" w:pos="305"/>
        </w:tabs>
        <w:autoSpaceDE w:val="0"/>
        <w:autoSpaceDN w:val="0"/>
        <w:adjustRightInd w:val="0"/>
        <w:spacing w:after="0" w:line="240" w:lineRule="auto"/>
        <w:jc w:val="both"/>
        <w:rPr>
          <w:rFonts w:ascii="Times New Roman" w:hAnsi="Times New Roman" w:cs="Times New Roman"/>
          <w:color w:val="000000"/>
          <w:sz w:val="24"/>
          <w:szCs w:val="24"/>
          <w:u w:color="000000"/>
          <w:lang w:val="en-GB"/>
        </w:rPr>
      </w:pPr>
    </w:p>
    <w:p w:rsidR="00D46093" w:rsidRPr="0076243F" w:rsidRDefault="00D46093" w:rsidP="0076243F">
      <w:pPr>
        <w:widowControl w:val="0"/>
        <w:numPr>
          <w:ilvl w:val="0"/>
          <w:numId w:val="112"/>
        </w:numPr>
        <w:tabs>
          <w:tab w:val="left" w:pos="20"/>
          <w:tab w:val="left" w:pos="458"/>
        </w:tabs>
        <w:autoSpaceDE w:val="0"/>
        <w:autoSpaceDN w:val="0"/>
        <w:adjustRightInd w:val="0"/>
        <w:spacing w:after="0" w:line="240" w:lineRule="auto"/>
        <w:ind w:left="458" w:hanging="459"/>
        <w:jc w:val="both"/>
        <w:rPr>
          <w:rFonts w:ascii="Times New Roman" w:hAnsi="Times New Roman" w:cs="Times New Roman"/>
          <w:b/>
          <w:bCs/>
          <w:color w:val="000000"/>
          <w:sz w:val="24"/>
          <w:szCs w:val="24"/>
          <w:u w:color="000000"/>
          <w:lang w:val="en-GB"/>
        </w:rPr>
      </w:pPr>
      <w:r w:rsidRPr="0076243F">
        <w:rPr>
          <w:rFonts w:ascii="Times New Roman" w:hAnsi="Times New Roman" w:cs="Times New Roman"/>
          <w:b/>
          <w:bCs/>
          <w:color w:val="000000"/>
          <w:sz w:val="24"/>
          <w:szCs w:val="24"/>
          <w:u w:color="000000"/>
          <w:lang w:val="en-GB"/>
        </w:rPr>
        <w:t>Explain the concept of objector proceedings</w:t>
      </w:r>
    </w:p>
    <w:p w:rsidR="00D46093" w:rsidRPr="0076243F" w:rsidRDefault="00D46093" w:rsidP="00D46093">
      <w:pPr>
        <w:widowControl w:val="0"/>
        <w:autoSpaceDE w:val="0"/>
        <w:autoSpaceDN w:val="0"/>
        <w:adjustRightInd w:val="0"/>
        <w:jc w:val="both"/>
        <w:rPr>
          <w:rFonts w:ascii="Times New Roman" w:hAnsi="Times New Roman" w:cs="Times New Roman"/>
          <w:b/>
          <w:bCs/>
          <w:color w:val="000000"/>
          <w:sz w:val="24"/>
          <w:szCs w:val="24"/>
          <w:u w:color="000000"/>
          <w:lang w:val="en-GB"/>
        </w:rPr>
      </w:pPr>
    </w:p>
    <w:p w:rsidR="00D46093" w:rsidRPr="0076243F" w:rsidRDefault="00D46093" w:rsidP="0076243F">
      <w:pPr>
        <w:widowControl w:val="0"/>
        <w:numPr>
          <w:ilvl w:val="0"/>
          <w:numId w:val="113"/>
        </w:numPr>
        <w:tabs>
          <w:tab w:val="left" w:pos="20"/>
          <w:tab w:val="left" w:pos="458"/>
        </w:tabs>
        <w:autoSpaceDE w:val="0"/>
        <w:autoSpaceDN w:val="0"/>
        <w:adjustRightInd w:val="0"/>
        <w:spacing w:after="0" w:line="240" w:lineRule="auto"/>
        <w:ind w:left="458" w:hanging="459"/>
        <w:jc w:val="both"/>
        <w:rPr>
          <w:rFonts w:ascii="Times New Roman" w:hAnsi="Times New Roman" w:cs="Times New Roman"/>
          <w:b/>
          <w:bCs/>
          <w:color w:val="000000"/>
          <w:sz w:val="24"/>
          <w:szCs w:val="24"/>
          <w:u w:color="000000"/>
          <w:lang w:val="en-GB"/>
        </w:rPr>
      </w:pPr>
      <w:r w:rsidRPr="0076243F">
        <w:rPr>
          <w:rFonts w:ascii="Times New Roman" w:hAnsi="Times New Roman" w:cs="Times New Roman"/>
          <w:b/>
          <w:bCs/>
          <w:color w:val="000000"/>
          <w:sz w:val="24"/>
          <w:szCs w:val="24"/>
          <w:u w:color="000000"/>
          <w:lang w:val="en-GB"/>
        </w:rPr>
        <w:t>What is the current situation in regards to Nakumatt holdings?</w:t>
      </w:r>
    </w:p>
    <w:p w:rsidR="00970DEA" w:rsidRPr="0076243F" w:rsidRDefault="00970DEA" w:rsidP="00970DEA">
      <w:pPr>
        <w:widowControl w:val="0"/>
        <w:tabs>
          <w:tab w:val="left" w:pos="20"/>
          <w:tab w:val="left" w:pos="458"/>
        </w:tabs>
        <w:autoSpaceDE w:val="0"/>
        <w:autoSpaceDN w:val="0"/>
        <w:adjustRightInd w:val="0"/>
        <w:spacing w:after="0" w:line="240" w:lineRule="auto"/>
        <w:jc w:val="both"/>
        <w:rPr>
          <w:rFonts w:ascii="Times New Roman" w:hAnsi="Times New Roman" w:cs="Times New Roman"/>
          <w:b/>
          <w:bCs/>
          <w:color w:val="000000"/>
          <w:sz w:val="24"/>
          <w:szCs w:val="24"/>
          <w:u w:color="000000"/>
          <w:lang w:val="en-GB"/>
        </w:rPr>
      </w:pPr>
    </w:p>
    <w:p w:rsidR="00D46093" w:rsidRPr="0076243F" w:rsidRDefault="00D46093" w:rsidP="00D46093">
      <w:pPr>
        <w:widowControl w:val="0"/>
        <w:autoSpaceDE w:val="0"/>
        <w:autoSpaceDN w:val="0"/>
        <w:adjustRightInd w:val="0"/>
        <w:jc w:val="both"/>
        <w:rPr>
          <w:rFonts w:ascii="Times New Roman" w:hAnsi="Times New Roman" w:cs="Times New Roman"/>
          <w:color w:val="000000"/>
          <w:sz w:val="24"/>
          <w:szCs w:val="24"/>
          <w:u w:color="000000"/>
          <w:lang w:val="en-GB"/>
        </w:rPr>
      </w:pPr>
      <w:r w:rsidRPr="0076243F">
        <w:rPr>
          <w:rFonts w:ascii="Times New Roman" w:hAnsi="Times New Roman" w:cs="Times New Roman"/>
          <w:color w:val="000000"/>
          <w:sz w:val="24"/>
          <w:szCs w:val="24"/>
          <w:u w:color="000000"/>
          <w:lang w:val="en-GB"/>
        </w:rPr>
        <w:t>Nakumatt as we currently know is facing bankruptcy. In a press statement , the landlords who house the various outlets throughout the country stated that they do not do not support the proposals for recovery advanced by Nakumatt administrator Peter Kahi.</w:t>
      </w:r>
    </w:p>
    <w:p w:rsidR="00D46093" w:rsidRPr="0076243F" w:rsidRDefault="00D46093" w:rsidP="00D46093">
      <w:pPr>
        <w:widowControl w:val="0"/>
        <w:autoSpaceDE w:val="0"/>
        <w:autoSpaceDN w:val="0"/>
        <w:adjustRightInd w:val="0"/>
        <w:jc w:val="both"/>
        <w:rPr>
          <w:rFonts w:ascii="Times New Roman" w:hAnsi="Times New Roman" w:cs="Times New Roman"/>
          <w:color w:val="000000"/>
          <w:sz w:val="24"/>
          <w:szCs w:val="24"/>
          <w:u w:color="000000"/>
          <w:lang w:val="en-GB"/>
        </w:rPr>
      </w:pPr>
      <w:r w:rsidRPr="0076243F">
        <w:rPr>
          <w:rFonts w:ascii="Times New Roman" w:hAnsi="Times New Roman" w:cs="Times New Roman"/>
          <w:color w:val="000000"/>
          <w:sz w:val="24"/>
          <w:szCs w:val="24"/>
          <w:u w:color="000000"/>
          <w:lang w:val="en-GB"/>
        </w:rPr>
        <w:t>Early this year, the High court allowed Nakumatt to appoint Kahi in a bid to strategise the way forward on coming out of debt owed to the landlords and suppliers.</w:t>
      </w:r>
    </w:p>
    <w:p w:rsidR="00D46093" w:rsidRPr="0076243F" w:rsidRDefault="00D46093" w:rsidP="00D46093">
      <w:pPr>
        <w:widowControl w:val="0"/>
        <w:autoSpaceDE w:val="0"/>
        <w:autoSpaceDN w:val="0"/>
        <w:adjustRightInd w:val="0"/>
        <w:jc w:val="both"/>
        <w:rPr>
          <w:rFonts w:ascii="Times New Roman" w:hAnsi="Times New Roman" w:cs="Times New Roman"/>
          <w:color w:val="000000"/>
          <w:sz w:val="24"/>
          <w:szCs w:val="24"/>
          <w:u w:color="000000"/>
          <w:lang w:val="en-GB"/>
        </w:rPr>
      </w:pPr>
      <w:r w:rsidRPr="0076243F">
        <w:rPr>
          <w:rFonts w:ascii="Times New Roman" w:hAnsi="Times New Roman" w:cs="Times New Roman"/>
          <w:color w:val="000000"/>
          <w:sz w:val="24"/>
          <w:szCs w:val="24"/>
          <w:u w:color="000000"/>
          <w:lang w:val="en-GB"/>
        </w:rPr>
        <w:t>The administrator was expected to meet all Nakumatt creditors in 60 days of his appointment, and address all their concerns. Tuskys had also expressed interest in making a deal with Nakumatt to help bail them out but this is no longer the position. Tuskys want nothing to do with Nakumatt.</w:t>
      </w:r>
    </w:p>
    <w:p w:rsidR="00D46093" w:rsidRPr="0076243F" w:rsidRDefault="00D46093" w:rsidP="0076243F">
      <w:pPr>
        <w:widowControl w:val="0"/>
        <w:numPr>
          <w:ilvl w:val="0"/>
          <w:numId w:val="114"/>
        </w:numPr>
        <w:tabs>
          <w:tab w:val="left" w:pos="20"/>
          <w:tab w:val="left" w:pos="458"/>
        </w:tabs>
        <w:autoSpaceDE w:val="0"/>
        <w:autoSpaceDN w:val="0"/>
        <w:adjustRightInd w:val="0"/>
        <w:spacing w:after="0" w:line="240" w:lineRule="auto"/>
        <w:ind w:left="458" w:hanging="459"/>
        <w:jc w:val="both"/>
        <w:rPr>
          <w:rFonts w:ascii="Times New Roman" w:hAnsi="Times New Roman" w:cs="Times New Roman"/>
          <w:b/>
          <w:bCs/>
          <w:color w:val="000000"/>
          <w:sz w:val="24"/>
          <w:szCs w:val="24"/>
          <w:u w:color="000000"/>
          <w:lang w:val="en-GB"/>
        </w:rPr>
      </w:pPr>
      <w:r w:rsidRPr="0076243F">
        <w:rPr>
          <w:rFonts w:ascii="Times New Roman" w:hAnsi="Times New Roman" w:cs="Times New Roman"/>
          <w:b/>
          <w:bCs/>
          <w:color w:val="000000"/>
          <w:sz w:val="24"/>
          <w:szCs w:val="24"/>
          <w:u w:color="000000"/>
          <w:lang w:val="en-GB"/>
        </w:rPr>
        <w:t>Which parts of the election amendments laws were declared unconstitutional by the court?</w:t>
      </w:r>
    </w:p>
    <w:p w:rsidR="00970DEA" w:rsidRPr="0076243F" w:rsidRDefault="00970DEA" w:rsidP="00970DEA">
      <w:pPr>
        <w:widowControl w:val="0"/>
        <w:tabs>
          <w:tab w:val="left" w:pos="20"/>
          <w:tab w:val="left" w:pos="458"/>
        </w:tabs>
        <w:autoSpaceDE w:val="0"/>
        <w:autoSpaceDN w:val="0"/>
        <w:adjustRightInd w:val="0"/>
        <w:spacing w:after="0" w:line="240" w:lineRule="auto"/>
        <w:jc w:val="both"/>
        <w:rPr>
          <w:rFonts w:ascii="Times New Roman" w:hAnsi="Times New Roman" w:cs="Times New Roman"/>
          <w:b/>
          <w:bCs/>
          <w:color w:val="000000"/>
          <w:sz w:val="24"/>
          <w:szCs w:val="24"/>
          <w:u w:color="000000"/>
          <w:lang w:val="en-GB"/>
        </w:rPr>
      </w:pPr>
    </w:p>
    <w:p w:rsidR="00D46093" w:rsidRPr="0076243F" w:rsidRDefault="00D46093" w:rsidP="0076243F">
      <w:pPr>
        <w:widowControl w:val="0"/>
        <w:numPr>
          <w:ilvl w:val="0"/>
          <w:numId w:val="115"/>
        </w:numPr>
        <w:tabs>
          <w:tab w:val="left" w:pos="20"/>
          <w:tab w:val="left" w:pos="305"/>
        </w:tabs>
        <w:autoSpaceDE w:val="0"/>
        <w:autoSpaceDN w:val="0"/>
        <w:adjustRightInd w:val="0"/>
        <w:spacing w:after="0" w:line="240" w:lineRule="auto"/>
        <w:ind w:left="305" w:hanging="306"/>
        <w:jc w:val="both"/>
        <w:rPr>
          <w:rFonts w:ascii="Times New Roman" w:hAnsi="Times New Roman" w:cs="Times New Roman"/>
          <w:color w:val="000000"/>
          <w:sz w:val="24"/>
          <w:szCs w:val="24"/>
          <w:u w:color="000000"/>
          <w:lang w:val="en-GB"/>
        </w:rPr>
      </w:pPr>
      <w:r w:rsidRPr="0076243F">
        <w:rPr>
          <w:rFonts w:ascii="Times New Roman" w:hAnsi="Times New Roman" w:cs="Times New Roman"/>
          <w:color w:val="000000"/>
          <w:sz w:val="24"/>
          <w:szCs w:val="24"/>
          <w:u w:color="000000"/>
          <w:lang w:val="en-GB"/>
        </w:rPr>
        <w:t>Sections 2, IEBC Act, 2011</w:t>
      </w:r>
    </w:p>
    <w:p w:rsidR="00D46093" w:rsidRPr="0076243F" w:rsidRDefault="00D46093" w:rsidP="0076243F">
      <w:pPr>
        <w:widowControl w:val="0"/>
        <w:numPr>
          <w:ilvl w:val="0"/>
          <w:numId w:val="115"/>
        </w:numPr>
        <w:tabs>
          <w:tab w:val="left" w:pos="20"/>
          <w:tab w:val="left" w:pos="305"/>
        </w:tabs>
        <w:autoSpaceDE w:val="0"/>
        <w:autoSpaceDN w:val="0"/>
        <w:adjustRightInd w:val="0"/>
        <w:spacing w:after="0" w:line="240" w:lineRule="auto"/>
        <w:ind w:left="305" w:hanging="306"/>
        <w:jc w:val="both"/>
        <w:rPr>
          <w:rFonts w:ascii="Times New Roman" w:hAnsi="Times New Roman" w:cs="Times New Roman"/>
          <w:color w:val="000000"/>
          <w:sz w:val="24"/>
          <w:szCs w:val="24"/>
          <w:u w:color="000000"/>
          <w:lang w:val="en-GB"/>
        </w:rPr>
      </w:pPr>
      <w:r w:rsidRPr="0076243F">
        <w:rPr>
          <w:rFonts w:ascii="Times New Roman" w:hAnsi="Times New Roman" w:cs="Times New Roman"/>
          <w:color w:val="000000"/>
          <w:sz w:val="24"/>
          <w:szCs w:val="24"/>
          <w:u w:color="000000"/>
          <w:lang w:val="en-GB"/>
        </w:rPr>
        <w:t xml:space="preserve">Section 7A(4), Section 7A(5), 7A(6) of the IEBC Act 2011 Paragraphs 5 and 7 of the second schedule to the Act </w:t>
      </w:r>
    </w:p>
    <w:p w:rsidR="00D46093" w:rsidRPr="0076243F" w:rsidRDefault="00D46093" w:rsidP="0076243F">
      <w:pPr>
        <w:widowControl w:val="0"/>
        <w:numPr>
          <w:ilvl w:val="0"/>
          <w:numId w:val="115"/>
        </w:numPr>
        <w:tabs>
          <w:tab w:val="left" w:pos="20"/>
          <w:tab w:val="left" w:pos="305"/>
        </w:tabs>
        <w:autoSpaceDE w:val="0"/>
        <w:autoSpaceDN w:val="0"/>
        <w:adjustRightInd w:val="0"/>
        <w:spacing w:after="0" w:line="240" w:lineRule="auto"/>
        <w:ind w:left="305" w:hanging="306"/>
        <w:jc w:val="both"/>
        <w:rPr>
          <w:rFonts w:ascii="Times New Roman" w:hAnsi="Times New Roman" w:cs="Times New Roman"/>
          <w:color w:val="000000"/>
          <w:sz w:val="24"/>
          <w:szCs w:val="24"/>
          <w:u w:color="000000"/>
          <w:lang w:val="en-GB"/>
        </w:rPr>
      </w:pPr>
      <w:r w:rsidRPr="0076243F">
        <w:rPr>
          <w:rFonts w:ascii="Times New Roman" w:hAnsi="Times New Roman" w:cs="Times New Roman"/>
          <w:color w:val="000000"/>
          <w:sz w:val="24"/>
          <w:szCs w:val="24"/>
          <w:u w:color="000000"/>
          <w:lang w:val="en-GB"/>
        </w:rPr>
        <w:t>Elections Act Section 39(1)(C), Section 39(1)(E), 39 (1)(D) &amp; section 83</w:t>
      </w:r>
    </w:p>
    <w:p w:rsidR="00970DEA" w:rsidRPr="0076243F" w:rsidRDefault="00970DEA" w:rsidP="0076243F">
      <w:pPr>
        <w:widowControl w:val="0"/>
        <w:numPr>
          <w:ilvl w:val="0"/>
          <w:numId w:val="115"/>
        </w:numPr>
        <w:tabs>
          <w:tab w:val="left" w:pos="20"/>
          <w:tab w:val="left" w:pos="305"/>
        </w:tabs>
        <w:autoSpaceDE w:val="0"/>
        <w:autoSpaceDN w:val="0"/>
        <w:adjustRightInd w:val="0"/>
        <w:spacing w:after="0" w:line="240" w:lineRule="auto"/>
        <w:ind w:left="305" w:hanging="306"/>
        <w:jc w:val="both"/>
        <w:rPr>
          <w:rFonts w:ascii="Times New Roman" w:hAnsi="Times New Roman" w:cs="Times New Roman"/>
          <w:color w:val="000000"/>
          <w:sz w:val="24"/>
          <w:szCs w:val="24"/>
          <w:u w:color="000000"/>
          <w:lang w:val="en-GB"/>
        </w:rPr>
      </w:pPr>
    </w:p>
    <w:p w:rsidR="00D46093" w:rsidRPr="0076243F" w:rsidRDefault="00D46093" w:rsidP="0076243F">
      <w:pPr>
        <w:widowControl w:val="0"/>
        <w:numPr>
          <w:ilvl w:val="0"/>
          <w:numId w:val="116"/>
        </w:numPr>
        <w:tabs>
          <w:tab w:val="left" w:pos="20"/>
          <w:tab w:val="left" w:pos="458"/>
        </w:tabs>
        <w:autoSpaceDE w:val="0"/>
        <w:autoSpaceDN w:val="0"/>
        <w:adjustRightInd w:val="0"/>
        <w:spacing w:after="0" w:line="240" w:lineRule="auto"/>
        <w:ind w:left="458" w:hanging="459"/>
        <w:jc w:val="both"/>
        <w:rPr>
          <w:rFonts w:ascii="Times New Roman" w:hAnsi="Times New Roman" w:cs="Times New Roman"/>
          <w:b/>
          <w:bCs/>
          <w:color w:val="000000"/>
          <w:sz w:val="24"/>
          <w:szCs w:val="24"/>
          <w:u w:color="000000"/>
          <w:lang w:val="en-GB"/>
        </w:rPr>
      </w:pPr>
      <w:r w:rsidRPr="0076243F">
        <w:rPr>
          <w:rFonts w:ascii="Times New Roman" w:hAnsi="Times New Roman" w:cs="Times New Roman"/>
          <w:b/>
          <w:bCs/>
          <w:color w:val="000000"/>
          <w:sz w:val="24"/>
          <w:szCs w:val="24"/>
          <w:u w:color="000000"/>
          <w:lang w:val="en-GB"/>
        </w:rPr>
        <w:t>What vitiates a contract?</w:t>
      </w:r>
    </w:p>
    <w:p w:rsidR="00D46093" w:rsidRPr="0076243F" w:rsidRDefault="00D46093" w:rsidP="00D46093">
      <w:pPr>
        <w:widowControl w:val="0"/>
        <w:autoSpaceDE w:val="0"/>
        <w:autoSpaceDN w:val="0"/>
        <w:adjustRightInd w:val="0"/>
        <w:jc w:val="both"/>
        <w:rPr>
          <w:rFonts w:ascii="Times New Roman" w:hAnsi="Times New Roman" w:cs="Times New Roman"/>
          <w:color w:val="000000"/>
          <w:sz w:val="24"/>
          <w:szCs w:val="24"/>
          <w:u w:color="000000"/>
          <w:lang w:val="en-GB"/>
        </w:rPr>
      </w:pPr>
      <w:r w:rsidRPr="0076243F">
        <w:rPr>
          <w:rFonts w:ascii="Times New Roman" w:hAnsi="Times New Roman" w:cs="Times New Roman"/>
          <w:color w:val="000000"/>
          <w:sz w:val="24"/>
          <w:szCs w:val="24"/>
          <w:u w:color="000000"/>
          <w:lang w:val="en-GB"/>
        </w:rPr>
        <w:t>Vitiating elements of a contract are those factors which make a contract void or voidable. They include:</w:t>
      </w:r>
    </w:p>
    <w:p w:rsidR="00D46093" w:rsidRPr="0076243F" w:rsidRDefault="00D46093" w:rsidP="0076243F">
      <w:pPr>
        <w:widowControl w:val="0"/>
        <w:numPr>
          <w:ilvl w:val="0"/>
          <w:numId w:val="117"/>
        </w:numPr>
        <w:tabs>
          <w:tab w:val="left" w:pos="360"/>
          <w:tab w:val="left" w:pos="665"/>
        </w:tabs>
        <w:autoSpaceDE w:val="0"/>
        <w:autoSpaceDN w:val="0"/>
        <w:adjustRightInd w:val="0"/>
        <w:spacing w:after="0" w:line="240" w:lineRule="auto"/>
        <w:ind w:left="665" w:hanging="666"/>
        <w:jc w:val="both"/>
        <w:rPr>
          <w:rFonts w:ascii="Times New Roman" w:hAnsi="Times New Roman" w:cs="Times New Roman"/>
          <w:color w:val="000000"/>
          <w:sz w:val="24"/>
          <w:szCs w:val="24"/>
          <w:u w:color="000000"/>
          <w:lang w:val="en-GB"/>
        </w:rPr>
      </w:pPr>
      <w:r w:rsidRPr="0076243F">
        <w:rPr>
          <w:rFonts w:ascii="Times New Roman" w:hAnsi="Times New Roman" w:cs="Times New Roman"/>
          <w:color w:val="000000"/>
          <w:sz w:val="24"/>
          <w:szCs w:val="24"/>
          <w:u w:color="000000"/>
          <w:lang w:val="en-GB"/>
        </w:rPr>
        <w:t>Mistake</w:t>
      </w:r>
    </w:p>
    <w:p w:rsidR="00D46093" w:rsidRPr="0076243F" w:rsidRDefault="00D46093" w:rsidP="0076243F">
      <w:pPr>
        <w:widowControl w:val="0"/>
        <w:numPr>
          <w:ilvl w:val="0"/>
          <w:numId w:val="117"/>
        </w:numPr>
        <w:tabs>
          <w:tab w:val="left" w:pos="360"/>
          <w:tab w:val="left" w:pos="665"/>
        </w:tabs>
        <w:autoSpaceDE w:val="0"/>
        <w:autoSpaceDN w:val="0"/>
        <w:adjustRightInd w:val="0"/>
        <w:spacing w:after="0" w:line="240" w:lineRule="auto"/>
        <w:ind w:left="665" w:hanging="666"/>
        <w:jc w:val="both"/>
        <w:rPr>
          <w:rFonts w:ascii="Times New Roman" w:hAnsi="Times New Roman" w:cs="Times New Roman"/>
          <w:color w:val="000000"/>
          <w:sz w:val="24"/>
          <w:szCs w:val="24"/>
          <w:u w:color="000000"/>
          <w:lang w:val="en-GB"/>
        </w:rPr>
      </w:pPr>
      <w:r w:rsidRPr="0076243F">
        <w:rPr>
          <w:rFonts w:ascii="Times New Roman" w:hAnsi="Times New Roman" w:cs="Times New Roman"/>
          <w:color w:val="000000"/>
          <w:sz w:val="24"/>
          <w:szCs w:val="24"/>
          <w:u w:color="000000"/>
          <w:lang w:val="en-GB"/>
        </w:rPr>
        <w:t>Duress</w:t>
      </w:r>
    </w:p>
    <w:p w:rsidR="00D46093" w:rsidRPr="0076243F" w:rsidRDefault="00D46093" w:rsidP="0076243F">
      <w:pPr>
        <w:widowControl w:val="0"/>
        <w:numPr>
          <w:ilvl w:val="0"/>
          <w:numId w:val="117"/>
        </w:numPr>
        <w:tabs>
          <w:tab w:val="left" w:pos="360"/>
          <w:tab w:val="left" w:pos="665"/>
        </w:tabs>
        <w:autoSpaceDE w:val="0"/>
        <w:autoSpaceDN w:val="0"/>
        <w:adjustRightInd w:val="0"/>
        <w:spacing w:after="0" w:line="240" w:lineRule="auto"/>
        <w:ind w:left="665" w:hanging="666"/>
        <w:jc w:val="both"/>
        <w:rPr>
          <w:rFonts w:ascii="Times New Roman" w:hAnsi="Times New Roman" w:cs="Times New Roman"/>
          <w:color w:val="000000"/>
          <w:sz w:val="24"/>
          <w:szCs w:val="24"/>
          <w:u w:color="000000"/>
          <w:lang w:val="en-GB"/>
        </w:rPr>
      </w:pPr>
      <w:r w:rsidRPr="0076243F">
        <w:rPr>
          <w:rFonts w:ascii="Times New Roman" w:hAnsi="Times New Roman" w:cs="Times New Roman"/>
          <w:color w:val="000000"/>
          <w:sz w:val="24"/>
          <w:szCs w:val="24"/>
          <w:u w:color="000000"/>
          <w:lang w:val="en-GB"/>
        </w:rPr>
        <w:t>Misrepresentation</w:t>
      </w:r>
    </w:p>
    <w:p w:rsidR="00D46093" w:rsidRPr="0076243F" w:rsidRDefault="00D46093" w:rsidP="0076243F">
      <w:pPr>
        <w:widowControl w:val="0"/>
        <w:numPr>
          <w:ilvl w:val="0"/>
          <w:numId w:val="117"/>
        </w:numPr>
        <w:tabs>
          <w:tab w:val="left" w:pos="360"/>
          <w:tab w:val="left" w:pos="665"/>
        </w:tabs>
        <w:autoSpaceDE w:val="0"/>
        <w:autoSpaceDN w:val="0"/>
        <w:adjustRightInd w:val="0"/>
        <w:spacing w:after="0" w:line="240" w:lineRule="auto"/>
        <w:ind w:left="665" w:hanging="666"/>
        <w:jc w:val="both"/>
        <w:rPr>
          <w:rFonts w:ascii="Times New Roman" w:hAnsi="Times New Roman" w:cs="Times New Roman"/>
          <w:color w:val="000000"/>
          <w:sz w:val="24"/>
          <w:szCs w:val="24"/>
          <w:u w:color="000000"/>
          <w:lang w:val="en-GB"/>
        </w:rPr>
      </w:pPr>
      <w:r w:rsidRPr="0076243F">
        <w:rPr>
          <w:rFonts w:ascii="Times New Roman" w:hAnsi="Times New Roman" w:cs="Times New Roman"/>
          <w:color w:val="000000"/>
          <w:sz w:val="24"/>
          <w:szCs w:val="24"/>
          <w:u w:color="000000"/>
          <w:lang w:val="en-GB"/>
        </w:rPr>
        <w:t>Undue influence</w:t>
      </w:r>
    </w:p>
    <w:p w:rsidR="00970DEA" w:rsidRPr="0076243F" w:rsidRDefault="00D46093" w:rsidP="0076243F">
      <w:pPr>
        <w:widowControl w:val="0"/>
        <w:numPr>
          <w:ilvl w:val="0"/>
          <w:numId w:val="117"/>
        </w:numPr>
        <w:tabs>
          <w:tab w:val="left" w:pos="360"/>
          <w:tab w:val="left" w:pos="665"/>
        </w:tabs>
        <w:autoSpaceDE w:val="0"/>
        <w:autoSpaceDN w:val="0"/>
        <w:adjustRightInd w:val="0"/>
        <w:spacing w:after="0" w:line="240" w:lineRule="auto"/>
        <w:ind w:left="665" w:hanging="666"/>
        <w:jc w:val="both"/>
        <w:rPr>
          <w:rFonts w:ascii="Times New Roman" w:hAnsi="Times New Roman" w:cs="Times New Roman"/>
          <w:color w:val="000000"/>
          <w:sz w:val="24"/>
          <w:szCs w:val="24"/>
          <w:u w:color="000000"/>
          <w:lang w:val="en-GB"/>
        </w:rPr>
      </w:pPr>
      <w:r w:rsidRPr="0076243F">
        <w:rPr>
          <w:rFonts w:ascii="Times New Roman" w:hAnsi="Times New Roman" w:cs="Times New Roman"/>
          <w:color w:val="000000"/>
          <w:sz w:val="24"/>
          <w:szCs w:val="24"/>
          <w:u w:color="000000"/>
          <w:lang w:val="en-GB"/>
        </w:rPr>
        <w:t>Illegality.</w:t>
      </w:r>
    </w:p>
    <w:p w:rsidR="00970DEA" w:rsidRPr="0076243F" w:rsidRDefault="00970DEA" w:rsidP="00970DEA">
      <w:pPr>
        <w:widowControl w:val="0"/>
        <w:tabs>
          <w:tab w:val="left" w:pos="360"/>
          <w:tab w:val="left" w:pos="665"/>
        </w:tabs>
        <w:autoSpaceDE w:val="0"/>
        <w:autoSpaceDN w:val="0"/>
        <w:adjustRightInd w:val="0"/>
        <w:spacing w:after="0" w:line="240" w:lineRule="auto"/>
        <w:jc w:val="both"/>
        <w:rPr>
          <w:rFonts w:ascii="Times New Roman" w:hAnsi="Times New Roman" w:cs="Times New Roman"/>
          <w:color w:val="000000"/>
          <w:sz w:val="24"/>
          <w:szCs w:val="24"/>
          <w:u w:color="000000"/>
          <w:lang w:val="en-GB"/>
        </w:rPr>
      </w:pPr>
    </w:p>
    <w:p w:rsidR="00D46093" w:rsidRPr="0076243F" w:rsidRDefault="00D46093" w:rsidP="0076243F">
      <w:pPr>
        <w:widowControl w:val="0"/>
        <w:numPr>
          <w:ilvl w:val="0"/>
          <w:numId w:val="118"/>
        </w:numPr>
        <w:tabs>
          <w:tab w:val="left" w:pos="20"/>
          <w:tab w:val="left" w:pos="458"/>
        </w:tabs>
        <w:autoSpaceDE w:val="0"/>
        <w:autoSpaceDN w:val="0"/>
        <w:adjustRightInd w:val="0"/>
        <w:spacing w:after="0" w:line="240" w:lineRule="auto"/>
        <w:ind w:left="458" w:hanging="459"/>
        <w:jc w:val="both"/>
        <w:rPr>
          <w:rFonts w:ascii="Times New Roman" w:hAnsi="Times New Roman" w:cs="Times New Roman"/>
          <w:b/>
          <w:bCs/>
          <w:color w:val="000000"/>
          <w:sz w:val="24"/>
          <w:szCs w:val="24"/>
          <w:u w:color="000000"/>
          <w:lang w:val="en-GB"/>
        </w:rPr>
      </w:pPr>
      <w:r w:rsidRPr="0076243F">
        <w:rPr>
          <w:rFonts w:ascii="Times New Roman" w:hAnsi="Times New Roman" w:cs="Times New Roman"/>
          <w:b/>
          <w:bCs/>
          <w:color w:val="000000"/>
          <w:sz w:val="24"/>
          <w:szCs w:val="24"/>
          <w:u w:color="000000"/>
          <w:lang w:val="en-GB"/>
        </w:rPr>
        <w:t>Name 5 different registries that searches are conducted in under conveyancing</w:t>
      </w:r>
    </w:p>
    <w:p w:rsidR="00D46093" w:rsidRPr="0076243F" w:rsidRDefault="00D46093" w:rsidP="0076243F">
      <w:pPr>
        <w:widowControl w:val="0"/>
        <w:numPr>
          <w:ilvl w:val="0"/>
          <w:numId w:val="119"/>
        </w:numPr>
        <w:tabs>
          <w:tab w:val="left" w:pos="360"/>
          <w:tab w:val="left" w:pos="665"/>
        </w:tabs>
        <w:autoSpaceDE w:val="0"/>
        <w:autoSpaceDN w:val="0"/>
        <w:adjustRightInd w:val="0"/>
        <w:spacing w:after="0" w:line="240" w:lineRule="auto"/>
        <w:ind w:left="665" w:hanging="666"/>
        <w:jc w:val="both"/>
        <w:rPr>
          <w:rFonts w:ascii="Times New Roman" w:hAnsi="Times New Roman" w:cs="Times New Roman"/>
          <w:color w:val="000000"/>
          <w:sz w:val="24"/>
          <w:szCs w:val="24"/>
          <w:u w:color="000000"/>
          <w:lang w:val="en-GB"/>
        </w:rPr>
      </w:pPr>
      <w:r w:rsidRPr="0076243F">
        <w:rPr>
          <w:rFonts w:ascii="Times New Roman" w:hAnsi="Times New Roman" w:cs="Times New Roman"/>
          <w:color w:val="000000"/>
          <w:sz w:val="24"/>
          <w:szCs w:val="24"/>
          <w:u w:color="000000"/>
          <w:lang w:val="en-GB"/>
        </w:rPr>
        <w:t>Companies registry</w:t>
      </w:r>
    </w:p>
    <w:p w:rsidR="00D46093" w:rsidRPr="0076243F" w:rsidRDefault="00D46093" w:rsidP="0076243F">
      <w:pPr>
        <w:widowControl w:val="0"/>
        <w:numPr>
          <w:ilvl w:val="0"/>
          <w:numId w:val="119"/>
        </w:numPr>
        <w:tabs>
          <w:tab w:val="left" w:pos="360"/>
          <w:tab w:val="left" w:pos="665"/>
        </w:tabs>
        <w:autoSpaceDE w:val="0"/>
        <w:autoSpaceDN w:val="0"/>
        <w:adjustRightInd w:val="0"/>
        <w:spacing w:after="0" w:line="240" w:lineRule="auto"/>
        <w:ind w:left="665" w:hanging="666"/>
        <w:jc w:val="both"/>
        <w:rPr>
          <w:rFonts w:ascii="Times New Roman" w:hAnsi="Times New Roman" w:cs="Times New Roman"/>
          <w:color w:val="000000"/>
          <w:sz w:val="24"/>
          <w:szCs w:val="24"/>
          <w:u w:color="000000"/>
          <w:lang w:val="en-GB"/>
        </w:rPr>
      </w:pPr>
      <w:r w:rsidRPr="0076243F">
        <w:rPr>
          <w:rFonts w:ascii="Times New Roman" w:hAnsi="Times New Roman" w:cs="Times New Roman"/>
          <w:color w:val="000000"/>
          <w:sz w:val="24"/>
          <w:szCs w:val="24"/>
          <w:u w:color="000000"/>
          <w:lang w:val="en-GB"/>
        </w:rPr>
        <w:t xml:space="preserve">Survey departments </w:t>
      </w:r>
    </w:p>
    <w:p w:rsidR="00D46093" w:rsidRPr="0076243F" w:rsidRDefault="00D46093" w:rsidP="0076243F">
      <w:pPr>
        <w:widowControl w:val="0"/>
        <w:numPr>
          <w:ilvl w:val="0"/>
          <w:numId w:val="119"/>
        </w:numPr>
        <w:tabs>
          <w:tab w:val="left" w:pos="360"/>
          <w:tab w:val="left" w:pos="665"/>
        </w:tabs>
        <w:autoSpaceDE w:val="0"/>
        <w:autoSpaceDN w:val="0"/>
        <w:adjustRightInd w:val="0"/>
        <w:spacing w:after="0" w:line="240" w:lineRule="auto"/>
        <w:ind w:left="665" w:hanging="666"/>
        <w:jc w:val="both"/>
        <w:rPr>
          <w:rFonts w:ascii="Times New Roman" w:hAnsi="Times New Roman" w:cs="Times New Roman"/>
          <w:color w:val="000000"/>
          <w:sz w:val="24"/>
          <w:szCs w:val="24"/>
          <w:u w:color="000000"/>
          <w:lang w:val="en-GB"/>
        </w:rPr>
      </w:pPr>
      <w:r w:rsidRPr="0076243F">
        <w:rPr>
          <w:rFonts w:ascii="Times New Roman" w:hAnsi="Times New Roman" w:cs="Times New Roman"/>
          <w:color w:val="000000"/>
          <w:sz w:val="24"/>
          <w:szCs w:val="24"/>
          <w:u w:color="000000"/>
          <w:lang w:val="en-GB"/>
        </w:rPr>
        <w:t xml:space="preserve">County government </w:t>
      </w:r>
    </w:p>
    <w:p w:rsidR="00D46093" w:rsidRPr="0076243F" w:rsidRDefault="00D46093" w:rsidP="0076243F">
      <w:pPr>
        <w:widowControl w:val="0"/>
        <w:numPr>
          <w:ilvl w:val="0"/>
          <w:numId w:val="119"/>
        </w:numPr>
        <w:tabs>
          <w:tab w:val="left" w:pos="360"/>
          <w:tab w:val="left" w:pos="665"/>
        </w:tabs>
        <w:autoSpaceDE w:val="0"/>
        <w:autoSpaceDN w:val="0"/>
        <w:adjustRightInd w:val="0"/>
        <w:spacing w:after="0" w:line="240" w:lineRule="auto"/>
        <w:ind w:left="665" w:hanging="666"/>
        <w:jc w:val="both"/>
        <w:rPr>
          <w:rFonts w:ascii="Times New Roman" w:hAnsi="Times New Roman" w:cs="Times New Roman"/>
          <w:color w:val="000000"/>
          <w:sz w:val="24"/>
          <w:szCs w:val="24"/>
          <w:u w:color="000000"/>
          <w:lang w:val="en-GB"/>
        </w:rPr>
      </w:pPr>
      <w:r w:rsidRPr="0076243F">
        <w:rPr>
          <w:rFonts w:ascii="Times New Roman" w:hAnsi="Times New Roman" w:cs="Times New Roman"/>
          <w:color w:val="000000"/>
          <w:sz w:val="24"/>
          <w:szCs w:val="24"/>
          <w:u w:color="000000"/>
          <w:lang w:val="en-GB"/>
        </w:rPr>
        <w:t>Land registry</w:t>
      </w:r>
    </w:p>
    <w:p w:rsidR="00D46093" w:rsidRPr="0076243F" w:rsidRDefault="00D46093" w:rsidP="0076243F">
      <w:pPr>
        <w:widowControl w:val="0"/>
        <w:numPr>
          <w:ilvl w:val="0"/>
          <w:numId w:val="119"/>
        </w:numPr>
        <w:tabs>
          <w:tab w:val="left" w:pos="360"/>
          <w:tab w:val="left" w:pos="665"/>
        </w:tabs>
        <w:autoSpaceDE w:val="0"/>
        <w:autoSpaceDN w:val="0"/>
        <w:adjustRightInd w:val="0"/>
        <w:spacing w:after="0" w:line="240" w:lineRule="auto"/>
        <w:ind w:left="665" w:hanging="666"/>
        <w:jc w:val="both"/>
        <w:rPr>
          <w:rFonts w:ascii="Times New Roman" w:hAnsi="Times New Roman" w:cs="Times New Roman"/>
          <w:color w:val="000000"/>
          <w:sz w:val="24"/>
          <w:szCs w:val="24"/>
          <w:u w:color="000000"/>
          <w:lang w:val="en-GB"/>
        </w:rPr>
      </w:pPr>
      <w:r w:rsidRPr="0076243F">
        <w:rPr>
          <w:rFonts w:ascii="Times New Roman" w:hAnsi="Times New Roman" w:cs="Times New Roman"/>
          <w:color w:val="000000"/>
          <w:sz w:val="24"/>
          <w:szCs w:val="24"/>
          <w:u w:color="000000"/>
          <w:lang w:val="en-GB"/>
        </w:rPr>
        <w:t>Probate Registry</w:t>
      </w:r>
    </w:p>
    <w:p w:rsidR="00970DEA" w:rsidRPr="0076243F" w:rsidRDefault="00970DEA" w:rsidP="00970DEA">
      <w:pPr>
        <w:widowControl w:val="0"/>
        <w:tabs>
          <w:tab w:val="left" w:pos="360"/>
          <w:tab w:val="left" w:pos="665"/>
        </w:tabs>
        <w:autoSpaceDE w:val="0"/>
        <w:autoSpaceDN w:val="0"/>
        <w:adjustRightInd w:val="0"/>
        <w:spacing w:after="0" w:line="240" w:lineRule="auto"/>
        <w:jc w:val="both"/>
        <w:rPr>
          <w:rFonts w:ascii="Times New Roman" w:hAnsi="Times New Roman" w:cs="Times New Roman"/>
          <w:color w:val="000000"/>
          <w:sz w:val="24"/>
          <w:szCs w:val="24"/>
          <w:u w:color="000000"/>
          <w:lang w:val="en-GB"/>
        </w:rPr>
      </w:pPr>
    </w:p>
    <w:p w:rsidR="00D46093" w:rsidRPr="0076243F" w:rsidRDefault="00D46093" w:rsidP="0076243F">
      <w:pPr>
        <w:widowControl w:val="0"/>
        <w:numPr>
          <w:ilvl w:val="0"/>
          <w:numId w:val="120"/>
        </w:numPr>
        <w:tabs>
          <w:tab w:val="left" w:pos="20"/>
          <w:tab w:val="left" w:pos="458"/>
        </w:tabs>
        <w:autoSpaceDE w:val="0"/>
        <w:autoSpaceDN w:val="0"/>
        <w:adjustRightInd w:val="0"/>
        <w:spacing w:after="0" w:line="240" w:lineRule="auto"/>
        <w:ind w:left="458" w:hanging="459"/>
        <w:jc w:val="both"/>
        <w:rPr>
          <w:rFonts w:ascii="Times New Roman" w:hAnsi="Times New Roman" w:cs="Times New Roman"/>
          <w:b/>
          <w:bCs/>
          <w:color w:val="000000"/>
          <w:sz w:val="24"/>
          <w:szCs w:val="24"/>
          <w:u w:color="000000"/>
          <w:lang w:val="en-GB"/>
        </w:rPr>
      </w:pPr>
      <w:r w:rsidRPr="0076243F">
        <w:rPr>
          <w:rFonts w:ascii="Times New Roman" w:hAnsi="Times New Roman" w:cs="Times New Roman"/>
          <w:b/>
          <w:bCs/>
          <w:color w:val="000000"/>
          <w:sz w:val="24"/>
          <w:szCs w:val="24"/>
          <w:u w:color="000000"/>
          <w:lang w:val="en-GB"/>
        </w:rPr>
        <w:t>What do you do when your client pleads guilty?</w:t>
      </w:r>
    </w:p>
    <w:p w:rsidR="00970DEA" w:rsidRPr="0076243F" w:rsidRDefault="00970DEA" w:rsidP="00970DEA">
      <w:pPr>
        <w:widowControl w:val="0"/>
        <w:tabs>
          <w:tab w:val="left" w:pos="20"/>
          <w:tab w:val="left" w:pos="458"/>
        </w:tabs>
        <w:autoSpaceDE w:val="0"/>
        <w:autoSpaceDN w:val="0"/>
        <w:adjustRightInd w:val="0"/>
        <w:spacing w:after="0" w:line="240" w:lineRule="auto"/>
        <w:jc w:val="both"/>
        <w:rPr>
          <w:rFonts w:ascii="Times New Roman" w:hAnsi="Times New Roman" w:cs="Times New Roman"/>
          <w:b/>
          <w:bCs/>
          <w:color w:val="000000"/>
          <w:sz w:val="24"/>
          <w:szCs w:val="24"/>
          <w:u w:color="000000"/>
          <w:lang w:val="en-GB"/>
        </w:rPr>
      </w:pPr>
    </w:p>
    <w:p w:rsidR="00D46093" w:rsidRPr="0076243F" w:rsidRDefault="00D46093" w:rsidP="00D46093">
      <w:pPr>
        <w:jc w:val="both"/>
        <w:rPr>
          <w:rFonts w:ascii="Times New Roman" w:hAnsi="Times New Roman" w:cs="Times New Roman"/>
          <w:sz w:val="24"/>
          <w:szCs w:val="24"/>
          <w:lang w:val="en-GB"/>
        </w:rPr>
      </w:pPr>
      <w:r w:rsidRPr="0076243F">
        <w:rPr>
          <w:rFonts w:ascii="Times New Roman" w:hAnsi="Times New Roman" w:cs="Times New Roman"/>
          <w:color w:val="000000"/>
          <w:sz w:val="24"/>
          <w:szCs w:val="24"/>
          <w:u w:color="000000"/>
          <w:lang w:val="en-GB"/>
        </w:rPr>
        <w:t>If you're client pleads guilty, you confirm if indeed the client did understand the charges and consequences of pleading guilty. You inquire if the client had legal representation in the first place. If not, the charges will be read a fresh and the client pleads again. If it turns out that the client still pleads guilty, you can ask the court to mitigate on the sentence. If also you are not satisfied with the outcome of the case, there is an avenue for an appeal.</w:t>
      </w:r>
    </w:p>
    <w:p w:rsidR="00D67AF1" w:rsidRPr="0076243F" w:rsidRDefault="00970DEA" w:rsidP="00970DEA">
      <w:pPr>
        <w:widowControl w:val="0"/>
        <w:autoSpaceDE w:val="0"/>
        <w:autoSpaceDN w:val="0"/>
        <w:adjustRightInd w:val="0"/>
        <w:jc w:val="center"/>
        <w:rPr>
          <w:rFonts w:ascii="Times New Roman" w:hAnsi="Times New Roman" w:cs="Times New Roman"/>
          <w:b/>
          <w:bCs/>
          <w:color w:val="0000FF"/>
          <w:sz w:val="28"/>
          <w:szCs w:val="28"/>
          <w:u w:color="0000FF"/>
          <w:lang w:val="en-GB"/>
        </w:rPr>
      </w:pPr>
      <w:r w:rsidRPr="0076243F">
        <w:rPr>
          <w:rFonts w:ascii="Times New Roman" w:hAnsi="Times New Roman" w:cs="Times New Roman"/>
          <w:b/>
          <w:bCs/>
          <w:color w:val="0000FF"/>
          <w:sz w:val="28"/>
          <w:szCs w:val="28"/>
          <w:u w:val="single" w:color="0000FF"/>
          <w:lang w:val="en-GB"/>
        </w:rPr>
        <w:t>Set 10 Questions</w:t>
      </w:r>
      <w:r w:rsidRPr="0076243F">
        <w:rPr>
          <w:rFonts w:ascii="Times New Roman" w:hAnsi="Times New Roman" w:cs="Times New Roman"/>
          <w:b/>
          <w:bCs/>
          <w:color w:val="0000FF"/>
          <w:sz w:val="28"/>
          <w:szCs w:val="28"/>
          <w:u w:color="0000FF"/>
          <w:lang w:val="en-GB"/>
        </w:rPr>
        <w:t>:</w:t>
      </w:r>
    </w:p>
    <w:p w:rsidR="00D67AF1" w:rsidRPr="0076243F" w:rsidRDefault="00D67AF1" w:rsidP="00D46093">
      <w:pPr>
        <w:pStyle w:val="ListParagraph"/>
        <w:numPr>
          <w:ilvl w:val="0"/>
          <w:numId w:val="1"/>
        </w:numPr>
        <w:jc w:val="both"/>
        <w:rPr>
          <w:rFonts w:ascii="Times New Roman" w:hAnsi="Times New Roman" w:cs="Times New Roman"/>
          <w:b/>
          <w:sz w:val="24"/>
          <w:szCs w:val="24"/>
          <w:lang w:val="en-GB"/>
        </w:rPr>
      </w:pPr>
      <w:r w:rsidRPr="0076243F">
        <w:rPr>
          <w:rFonts w:ascii="Times New Roman" w:hAnsi="Times New Roman" w:cs="Times New Roman"/>
          <w:b/>
          <w:sz w:val="24"/>
          <w:szCs w:val="24"/>
          <w:lang w:val="en-GB"/>
        </w:rPr>
        <w:t>Explain the concept of bail and capital Offences</w:t>
      </w:r>
    </w:p>
    <w:p w:rsidR="00D67AF1" w:rsidRPr="0076243F" w:rsidRDefault="00D67AF1" w:rsidP="00D46093">
      <w:pPr>
        <w:pStyle w:val="ListParagraph"/>
        <w:numPr>
          <w:ilvl w:val="0"/>
          <w:numId w:val="1"/>
        </w:numPr>
        <w:jc w:val="both"/>
        <w:rPr>
          <w:rFonts w:ascii="Times New Roman" w:hAnsi="Times New Roman" w:cs="Times New Roman"/>
          <w:b/>
          <w:sz w:val="24"/>
          <w:szCs w:val="24"/>
          <w:lang w:val="en-GB"/>
        </w:rPr>
      </w:pPr>
      <w:r w:rsidRPr="0076243F">
        <w:rPr>
          <w:rFonts w:ascii="Times New Roman" w:hAnsi="Times New Roman" w:cs="Times New Roman"/>
          <w:b/>
          <w:sz w:val="24"/>
          <w:szCs w:val="24"/>
          <w:lang w:val="en-GB"/>
        </w:rPr>
        <w:t>Difference between a sublease and sectional property</w:t>
      </w:r>
    </w:p>
    <w:p w:rsidR="00D67AF1" w:rsidRPr="0076243F" w:rsidRDefault="00D67AF1" w:rsidP="00D46093">
      <w:pPr>
        <w:pStyle w:val="ListParagraph"/>
        <w:numPr>
          <w:ilvl w:val="0"/>
          <w:numId w:val="1"/>
        </w:numPr>
        <w:jc w:val="both"/>
        <w:rPr>
          <w:rFonts w:ascii="Times New Roman" w:hAnsi="Times New Roman" w:cs="Times New Roman"/>
          <w:b/>
          <w:sz w:val="24"/>
          <w:szCs w:val="24"/>
          <w:lang w:val="en-GB"/>
        </w:rPr>
      </w:pPr>
      <w:r w:rsidRPr="0076243F">
        <w:rPr>
          <w:rFonts w:ascii="Times New Roman" w:hAnsi="Times New Roman" w:cs="Times New Roman"/>
          <w:b/>
          <w:sz w:val="24"/>
          <w:szCs w:val="24"/>
          <w:lang w:val="en-GB"/>
        </w:rPr>
        <w:t>Situations where notice of motion is applied</w:t>
      </w:r>
    </w:p>
    <w:p w:rsidR="00D67AF1" w:rsidRPr="0076243F" w:rsidRDefault="00D67AF1" w:rsidP="00D46093">
      <w:pPr>
        <w:pStyle w:val="ListParagraph"/>
        <w:numPr>
          <w:ilvl w:val="0"/>
          <w:numId w:val="1"/>
        </w:numPr>
        <w:jc w:val="both"/>
        <w:rPr>
          <w:rFonts w:ascii="Times New Roman" w:hAnsi="Times New Roman" w:cs="Times New Roman"/>
          <w:b/>
          <w:sz w:val="24"/>
          <w:szCs w:val="24"/>
          <w:lang w:val="en-GB"/>
        </w:rPr>
      </w:pPr>
      <w:r w:rsidRPr="0076243F">
        <w:rPr>
          <w:rFonts w:ascii="Times New Roman" w:hAnsi="Times New Roman" w:cs="Times New Roman"/>
          <w:b/>
          <w:sz w:val="24"/>
          <w:szCs w:val="24"/>
          <w:lang w:val="en-GB"/>
        </w:rPr>
        <w:t xml:space="preserve">Explain relationship between </w:t>
      </w:r>
      <w:r w:rsidR="004E083A" w:rsidRPr="0076243F">
        <w:rPr>
          <w:rFonts w:ascii="Times New Roman" w:hAnsi="Times New Roman" w:cs="Times New Roman"/>
          <w:b/>
          <w:sz w:val="24"/>
          <w:szCs w:val="24"/>
          <w:lang w:val="en-GB"/>
        </w:rPr>
        <w:t>bond, surety and recognizance</w:t>
      </w:r>
    </w:p>
    <w:p w:rsidR="004E083A" w:rsidRPr="0076243F" w:rsidRDefault="004E083A" w:rsidP="00D46093">
      <w:pPr>
        <w:pStyle w:val="ListParagraph"/>
        <w:numPr>
          <w:ilvl w:val="0"/>
          <w:numId w:val="1"/>
        </w:numPr>
        <w:jc w:val="both"/>
        <w:rPr>
          <w:rFonts w:ascii="Times New Roman" w:hAnsi="Times New Roman" w:cs="Times New Roman"/>
          <w:b/>
          <w:sz w:val="24"/>
          <w:szCs w:val="24"/>
          <w:lang w:val="en-GB"/>
        </w:rPr>
      </w:pPr>
      <w:r w:rsidRPr="0076243F">
        <w:rPr>
          <w:rFonts w:ascii="Times New Roman" w:hAnsi="Times New Roman" w:cs="Times New Roman"/>
          <w:b/>
          <w:sz w:val="24"/>
          <w:szCs w:val="24"/>
          <w:lang w:val="en-GB"/>
        </w:rPr>
        <w:t>Ways of dissolving a partnership</w:t>
      </w:r>
    </w:p>
    <w:p w:rsidR="004E083A" w:rsidRPr="0076243F" w:rsidRDefault="004E083A" w:rsidP="00D46093">
      <w:pPr>
        <w:pStyle w:val="ListParagraph"/>
        <w:numPr>
          <w:ilvl w:val="0"/>
          <w:numId w:val="1"/>
        </w:numPr>
        <w:jc w:val="both"/>
        <w:rPr>
          <w:rFonts w:ascii="Times New Roman" w:hAnsi="Times New Roman" w:cs="Times New Roman"/>
          <w:b/>
          <w:sz w:val="24"/>
          <w:szCs w:val="24"/>
          <w:lang w:val="en-GB"/>
        </w:rPr>
      </w:pPr>
      <w:r w:rsidRPr="0076243F">
        <w:rPr>
          <w:rFonts w:ascii="Times New Roman" w:hAnsi="Times New Roman" w:cs="Times New Roman"/>
          <w:b/>
          <w:sz w:val="24"/>
          <w:szCs w:val="24"/>
          <w:lang w:val="en-GB"/>
        </w:rPr>
        <w:t>Reasons for winding up a company by court</w:t>
      </w:r>
    </w:p>
    <w:p w:rsidR="004E083A" w:rsidRPr="0076243F" w:rsidRDefault="004E083A" w:rsidP="00D46093">
      <w:pPr>
        <w:pStyle w:val="ListParagraph"/>
        <w:numPr>
          <w:ilvl w:val="0"/>
          <w:numId w:val="1"/>
        </w:numPr>
        <w:jc w:val="both"/>
        <w:rPr>
          <w:rFonts w:ascii="Times New Roman" w:hAnsi="Times New Roman" w:cs="Times New Roman"/>
          <w:b/>
          <w:sz w:val="24"/>
          <w:szCs w:val="24"/>
          <w:lang w:val="en-GB"/>
        </w:rPr>
      </w:pPr>
      <w:r w:rsidRPr="0076243F">
        <w:rPr>
          <w:rFonts w:ascii="Times New Roman" w:hAnsi="Times New Roman" w:cs="Times New Roman"/>
          <w:b/>
          <w:sz w:val="24"/>
          <w:szCs w:val="24"/>
          <w:lang w:val="en-GB"/>
        </w:rPr>
        <w:t>Explain the concept of donation mortis causa in full</w:t>
      </w:r>
    </w:p>
    <w:p w:rsidR="004E083A" w:rsidRPr="0076243F" w:rsidRDefault="004E083A" w:rsidP="00D46093">
      <w:pPr>
        <w:pStyle w:val="ListParagraph"/>
        <w:numPr>
          <w:ilvl w:val="0"/>
          <w:numId w:val="1"/>
        </w:numPr>
        <w:jc w:val="both"/>
        <w:rPr>
          <w:rFonts w:ascii="Times New Roman" w:hAnsi="Times New Roman" w:cs="Times New Roman"/>
          <w:b/>
          <w:sz w:val="24"/>
          <w:szCs w:val="24"/>
          <w:lang w:val="en-GB"/>
        </w:rPr>
      </w:pPr>
      <w:r w:rsidRPr="0076243F">
        <w:rPr>
          <w:rFonts w:ascii="Times New Roman" w:hAnsi="Times New Roman" w:cs="Times New Roman"/>
          <w:b/>
          <w:sz w:val="24"/>
          <w:szCs w:val="24"/>
          <w:lang w:val="en-GB"/>
        </w:rPr>
        <w:t>Explain the orders one can seek in judicial review</w:t>
      </w:r>
    </w:p>
    <w:p w:rsidR="004E083A" w:rsidRPr="0076243F" w:rsidRDefault="004E083A" w:rsidP="00D46093">
      <w:pPr>
        <w:pStyle w:val="ListParagraph"/>
        <w:numPr>
          <w:ilvl w:val="0"/>
          <w:numId w:val="1"/>
        </w:numPr>
        <w:jc w:val="both"/>
        <w:rPr>
          <w:rFonts w:ascii="Times New Roman" w:hAnsi="Times New Roman" w:cs="Times New Roman"/>
          <w:b/>
          <w:sz w:val="24"/>
          <w:szCs w:val="24"/>
          <w:lang w:val="en-GB"/>
        </w:rPr>
      </w:pPr>
      <w:r w:rsidRPr="0076243F">
        <w:rPr>
          <w:rFonts w:ascii="Times New Roman" w:hAnsi="Times New Roman" w:cs="Times New Roman"/>
          <w:b/>
          <w:sz w:val="24"/>
          <w:szCs w:val="24"/>
          <w:lang w:val="en-GB"/>
        </w:rPr>
        <w:t>Difference between rescission and repudiation in a contract</w:t>
      </w:r>
    </w:p>
    <w:p w:rsidR="004E083A" w:rsidRDefault="004E083A" w:rsidP="00D46093">
      <w:pPr>
        <w:pStyle w:val="ListParagraph"/>
        <w:numPr>
          <w:ilvl w:val="0"/>
          <w:numId w:val="1"/>
        </w:numPr>
        <w:jc w:val="both"/>
        <w:rPr>
          <w:rFonts w:ascii="Times New Roman" w:hAnsi="Times New Roman" w:cs="Times New Roman"/>
          <w:b/>
          <w:sz w:val="24"/>
          <w:szCs w:val="24"/>
          <w:lang w:val="en-GB"/>
        </w:rPr>
      </w:pPr>
      <w:r w:rsidRPr="0076243F">
        <w:rPr>
          <w:rFonts w:ascii="Times New Roman" w:hAnsi="Times New Roman" w:cs="Times New Roman"/>
          <w:b/>
          <w:sz w:val="24"/>
          <w:szCs w:val="24"/>
          <w:lang w:val="en-GB"/>
        </w:rPr>
        <w:t>Difference between a reasonable man an</w:t>
      </w:r>
      <w:r w:rsidR="00205BC2">
        <w:rPr>
          <w:rFonts w:ascii="Times New Roman" w:hAnsi="Times New Roman" w:cs="Times New Roman"/>
          <w:b/>
          <w:sz w:val="24"/>
          <w:szCs w:val="24"/>
          <w:lang w:val="en-GB"/>
        </w:rPr>
        <w:t>d</w:t>
      </w:r>
      <w:r w:rsidRPr="0076243F">
        <w:rPr>
          <w:rFonts w:ascii="Times New Roman" w:hAnsi="Times New Roman" w:cs="Times New Roman"/>
          <w:b/>
          <w:sz w:val="24"/>
          <w:szCs w:val="24"/>
          <w:lang w:val="en-GB"/>
        </w:rPr>
        <w:t xml:space="preserve">  normal man (omnibus case)</w:t>
      </w:r>
    </w:p>
    <w:p w:rsidR="00205BC2" w:rsidRDefault="00205BC2" w:rsidP="00205BC2">
      <w:pPr>
        <w:jc w:val="both"/>
        <w:rPr>
          <w:rFonts w:ascii="Times New Roman" w:hAnsi="Times New Roman" w:cs="Times New Roman"/>
          <w:b/>
          <w:sz w:val="24"/>
          <w:szCs w:val="24"/>
          <w:lang w:val="en-GB"/>
        </w:rPr>
      </w:pPr>
      <w:r>
        <w:rPr>
          <w:rFonts w:ascii="Times New Roman" w:hAnsi="Times New Roman" w:cs="Times New Roman"/>
          <w:b/>
          <w:sz w:val="24"/>
          <w:szCs w:val="24"/>
          <w:lang w:val="en-GB"/>
        </w:rPr>
        <w:t>Reasonable man-expected skills</w:t>
      </w:r>
    </w:p>
    <w:p w:rsidR="00205BC2" w:rsidRPr="00205BC2" w:rsidRDefault="00205BC2" w:rsidP="00205BC2">
      <w:pPr>
        <w:jc w:val="both"/>
        <w:rPr>
          <w:rFonts w:ascii="Times New Roman" w:hAnsi="Times New Roman" w:cs="Times New Roman"/>
          <w:b/>
          <w:sz w:val="24"/>
          <w:szCs w:val="24"/>
          <w:lang w:val="en-GB"/>
        </w:rPr>
      </w:pPr>
      <w:r>
        <w:rPr>
          <w:rFonts w:ascii="Times New Roman" w:hAnsi="Times New Roman" w:cs="Times New Roman"/>
          <w:b/>
          <w:sz w:val="24"/>
          <w:szCs w:val="24"/>
          <w:lang w:val="en-GB"/>
        </w:rPr>
        <w:t>Normal man (omnibus case) - age of majority</w:t>
      </w:r>
    </w:p>
    <w:p w:rsidR="004E083A" w:rsidRPr="0076243F" w:rsidRDefault="004E083A" w:rsidP="00D46093">
      <w:pPr>
        <w:pStyle w:val="ListParagraph"/>
        <w:numPr>
          <w:ilvl w:val="0"/>
          <w:numId w:val="1"/>
        </w:numPr>
        <w:jc w:val="both"/>
        <w:rPr>
          <w:rFonts w:ascii="Times New Roman" w:hAnsi="Times New Roman" w:cs="Times New Roman"/>
          <w:b/>
          <w:sz w:val="24"/>
          <w:szCs w:val="24"/>
          <w:lang w:val="en-GB"/>
        </w:rPr>
      </w:pPr>
      <w:r w:rsidRPr="0076243F">
        <w:rPr>
          <w:rFonts w:ascii="Times New Roman" w:hAnsi="Times New Roman" w:cs="Times New Roman"/>
          <w:b/>
          <w:sz w:val="24"/>
          <w:szCs w:val="24"/>
          <w:lang w:val="en-GB"/>
        </w:rPr>
        <w:t>Explain the meaning of propounding a will</w:t>
      </w:r>
    </w:p>
    <w:p w:rsidR="004E083A" w:rsidRPr="0076243F" w:rsidRDefault="00754FA5" w:rsidP="00D46093">
      <w:pPr>
        <w:jc w:val="both"/>
        <w:rPr>
          <w:rFonts w:ascii="Times New Roman" w:hAnsi="Times New Roman" w:cs="Times New Roman"/>
          <w:sz w:val="24"/>
          <w:szCs w:val="24"/>
          <w:lang w:val="en-GB"/>
        </w:rPr>
      </w:pPr>
      <w:r w:rsidRPr="0076243F">
        <w:rPr>
          <w:rFonts w:ascii="Times New Roman" w:hAnsi="Times New Roman" w:cs="Times New Roman"/>
          <w:sz w:val="24"/>
          <w:szCs w:val="24"/>
          <w:lang w:val="en-GB"/>
        </w:rPr>
        <w:t xml:space="preserve">Propounding will means to take legal action to have it </w:t>
      </w:r>
      <w:r w:rsidR="0076243F" w:rsidRPr="0076243F">
        <w:rPr>
          <w:rFonts w:ascii="Times New Roman" w:hAnsi="Times New Roman" w:cs="Times New Roman"/>
          <w:sz w:val="24"/>
          <w:szCs w:val="24"/>
          <w:lang w:val="en-GB"/>
        </w:rPr>
        <w:t>authenticated</w:t>
      </w:r>
      <w:r w:rsidRPr="0076243F">
        <w:rPr>
          <w:rFonts w:ascii="Times New Roman" w:hAnsi="Times New Roman" w:cs="Times New Roman"/>
          <w:sz w:val="24"/>
          <w:szCs w:val="24"/>
          <w:lang w:val="en-GB"/>
        </w:rPr>
        <w:t xml:space="preserve"> as part of probate, it includes a formal inspection of the will by the court.</w:t>
      </w:r>
    </w:p>
    <w:p w:rsidR="004E083A" w:rsidRPr="0076243F" w:rsidRDefault="004E083A" w:rsidP="00D46093">
      <w:pPr>
        <w:pStyle w:val="ListParagraph"/>
        <w:numPr>
          <w:ilvl w:val="0"/>
          <w:numId w:val="1"/>
        </w:numPr>
        <w:jc w:val="both"/>
        <w:rPr>
          <w:rFonts w:ascii="Times New Roman" w:hAnsi="Times New Roman" w:cs="Times New Roman"/>
          <w:b/>
          <w:sz w:val="24"/>
          <w:szCs w:val="24"/>
          <w:lang w:val="en-GB"/>
        </w:rPr>
      </w:pPr>
      <w:r w:rsidRPr="0076243F">
        <w:rPr>
          <w:rFonts w:ascii="Times New Roman" w:hAnsi="Times New Roman" w:cs="Times New Roman"/>
          <w:b/>
          <w:sz w:val="24"/>
          <w:szCs w:val="24"/>
          <w:lang w:val="en-GB"/>
        </w:rPr>
        <w:t>Difference betwee</w:t>
      </w:r>
      <w:r w:rsidR="00754FA5" w:rsidRPr="0076243F">
        <w:rPr>
          <w:rFonts w:ascii="Times New Roman" w:hAnsi="Times New Roman" w:cs="Times New Roman"/>
          <w:b/>
          <w:sz w:val="24"/>
          <w:szCs w:val="24"/>
          <w:lang w:val="en-GB"/>
        </w:rPr>
        <w:t>n D</w:t>
      </w:r>
      <w:r w:rsidRPr="0076243F">
        <w:rPr>
          <w:rFonts w:ascii="Times New Roman" w:hAnsi="Times New Roman" w:cs="Times New Roman"/>
          <w:b/>
          <w:sz w:val="24"/>
          <w:szCs w:val="24"/>
          <w:lang w:val="en-GB"/>
        </w:rPr>
        <w:t xml:space="preserve">onoghue vs Stevenson </w:t>
      </w:r>
      <w:r w:rsidR="00754FA5" w:rsidRPr="0076243F">
        <w:rPr>
          <w:rFonts w:ascii="Times New Roman" w:hAnsi="Times New Roman" w:cs="Times New Roman"/>
          <w:b/>
          <w:sz w:val="24"/>
          <w:szCs w:val="24"/>
          <w:lang w:val="en-GB"/>
        </w:rPr>
        <w:t>and R</w:t>
      </w:r>
      <w:r w:rsidRPr="0076243F">
        <w:rPr>
          <w:rFonts w:ascii="Times New Roman" w:hAnsi="Times New Roman" w:cs="Times New Roman"/>
          <w:b/>
          <w:sz w:val="24"/>
          <w:szCs w:val="24"/>
          <w:lang w:val="en-GB"/>
        </w:rPr>
        <w:t>ylands vs Fletcher</w:t>
      </w:r>
    </w:p>
    <w:p w:rsidR="004E083A" w:rsidRPr="0076243F" w:rsidRDefault="004E083A" w:rsidP="00D46093">
      <w:pPr>
        <w:pStyle w:val="ListParagraph"/>
        <w:numPr>
          <w:ilvl w:val="0"/>
          <w:numId w:val="1"/>
        </w:numPr>
        <w:jc w:val="both"/>
        <w:rPr>
          <w:rFonts w:ascii="Times New Roman" w:hAnsi="Times New Roman" w:cs="Times New Roman"/>
          <w:b/>
          <w:sz w:val="24"/>
          <w:szCs w:val="24"/>
          <w:lang w:val="en-GB"/>
        </w:rPr>
      </w:pPr>
      <w:r w:rsidRPr="0076243F">
        <w:rPr>
          <w:rFonts w:ascii="Times New Roman" w:hAnsi="Times New Roman" w:cs="Times New Roman"/>
          <w:b/>
          <w:sz w:val="24"/>
          <w:szCs w:val="24"/>
          <w:lang w:val="en-GB"/>
        </w:rPr>
        <w:t>Difference between review and judicial review</w:t>
      </w:r>
    </w:p>
    <w:p w:rsidR="00754FA5" w:rsidRPr="0076243F" w:rsidRDefault="00754FA5" w:rsidP="00D46093">
      <w:pPr>
        <w:jc w:val="both"/>
        <w:rPr>
          <w:rFonts w:ascii="Times New Roman" w:hAnsi="Times New Roman" w:cs="Times New Roman"/>
          <w:sz w:val="24"/>
          <w:szCs w:val="24"/>
          <w:lang w:val="en-GB"/>
        </w:rPr>
      </w:pPr>
      <w:r w:rsidRPr="0076243F">
        <w:rPr>
          <w:rFonts w:ascii="Times New Roman" w:hAnsi="Times New Roman" w:cs="Times New Roman"/>
          <w:sz w:val="24"/>
          <w:szCs w:val="24"/>
          <w:lang w:val="en-GB"/>
        </w:rPr>
        <w:t>Judicial Review: Proceedings before the High Court to address an alleged violation of rights under Art. 23(3)(f) in the procedural/substantial administrative actions by public bodies in their exercise of public authority.</w:t>
      </w:r>
    </w:p>
    <w:p w:rsidR="00754FA5" w:rsidRPr="0076243F" w:rsidRDefault="00754FA5" w:rsidP="00D46093">
      <w:pPr>
        <w:jc w:val="both"/>
        <w:rPr>
          <w:rFonts w:ascii="Times New Roman" w:hAnsi="Times New Roman" w:cs="Times New Roman"/>
          <w:sz w:val="24"/>
          <w:szCs w:val="24"/>
          <w:lang w:val="en-GB"/>
        </w:rPr>
      </w:pPr>
      <w:r w:rsidRPr="0076243F">
        <w:rPr>
          <w:rFonts w:ascii="Times New Roman" w:hAnsi="Times New Roman" w:cs="Times New Roman"/>
          <w:sz w:val="24"/>
          <w:szCs w:val="24"/>
          <w:lang w:val="en-GB"/>
        </w:rPr>
        <w:t>Review: A court may review its own decision primarily in criminal cases in the event of new and compelling evidence to take a second look at its decision based on such.</w:t>
      </w:r>
    </w:p>
    <w:p w:rsidR="004E083A" w:rsidRPr="0076243F" w:rsidRDefault="004E083A" w:rsidP="00D46093">
      <w:pPr>
        <w:pStyle w:val="ListParagraph"/>
        <w:numPr>
          <w:ilvl w:val="0"/>
          <w:numId w:val="1"/>
        </w:numPr>
        <w:jc w:val="both"/>
        <w:rPr>
          <w:rFonts w:ascii="Times New Roman" w:hAnsi="Times New Roman" w:cs="Times New Roman"/>
          <w:b/>
          <w:sz w:val="24"/>
          <w:szCs w:val="24"/>
          <w:lang w:val="en-GB"/>
        </w:rPr>
      </w:pPr>
      <w:r w:rsidRPr="0076243F">
        <w:rPr>
          <w:rFonts w:ascii="Times New Roman" w:hAnsi="Times New Roman" w:cs="Times New Roman"/>
          <w:b/>
          <w:sz w:val="24"/>
          <w:szCs w:val="24"/>
          <w:lang w:val="en-GB"/>
        </w:rPr>
        <w:t>Different types of immunity under criminal law</w:t>
      </w:r>
    </w:p>
    <w:p w:rsidR="00754FA5" w:rsidRPr="0076243F" w:rsidRDefault="00754FA5" w:rsidP="00D46093">
      <w:pPr>
        <w:jc w:val="both"/>
        <w:rPr>
          <w:rFonts w:ascii="Times New Roman" w:hAnsi="Times New Roman" w:cs="Times New Roman"/>
          <w:sz w:val="24"/>
          <w:szCs w:val="24"/>
          <w:lang w:val="en-GB"/>
        </w:rPr>
      </w:pPr>
      <w:r w:rsidRPr="0076243F">
        <w:rPr>
          <w:rFonts w:ascii="Times New Roman" w:hAnsi="Times New Roman" w:cs="Times New Roman"/>
          <w:sz w:val="24"/>
          <w:szCs w:val="24"/>
          <w:lang w:val="en-GB"/>
        </w:rPr>
        <w:t>ANSWER 1</w:t>
      </w:r>
    </w:p>
    <w:p w:rsidR="004E083A" w:rsidRPr="0076243F" w:rsidRDefault="004E083A" w:rsidP="00D46093">
      <w:pPr>
        <w:jc w:val="both"/>
        <w:rPr>
          <w:rFonts w:ascii="Times New Roman" w:hAnsi="Times New Roman" w:cs="Times New Roman"/>
          <w:sz w:val="24"/>
          <w:szCs w:val="24"/>
          <w:lang w:val="en-GB"/>
        </w:rPr>
      </w:pPr>
      <w:r w:rsidRPr="0076243F">
        <w:rPr>
          <w:rFonts w:ascii="Times New Roman" w:hAnsi="Times New Roman" w:cs="Times New Roman"/>
          <w:sz w:val="24"/>
          <w:szCs w:val="24"/>
          <w:lang w:val="en-GB"/>
        </w:rPr>
        <w:t>Presidential immunity- Article 143 COK provides protection to the president or any person performing functions of that office from criminal proceedings during their tenure of office.</w:t>
      </w:r>
    </w:p>
    <w:p w:rsidR="00754FA5" w:rsidRPr="0076243F" w:rsidRDefault="004E083A" w:rsidP="00D46093">
      <w:pPr>
        <w:jc w:val="both"/>
        <w:rPr>
          <w:rFonts w:ascii="Times New Roman" w:hAnsi="Times New Roman" w:cs="Times New Roman"/>
          <w:sz w:val="24"/>
          <w:szCs w:val="24"/>
          <w:lang w:val="en-GB"/>
        </w:rPr>
      </w:pPr>
      <w:r w:rsidRPr="0076243F">
        <w:rPr>
          <w:rFonts w:ascii="Times New Roman" w:hAnsi="Times New Roman" w:cs="Times New Roman"/>
          <w:sz w:val="24"/>
          <w:szCs w:val="24"/>
          <w:lang w:val="en-GB"/>
        </w:rPr>
        <w:t>Diplomatic Immunity-Sec 31 Privileges and immunity act grants protection to Diplomatic agents, consular posts and heads of state from criminal jurisdiction of the receiving state. It includes the obligation not to give evidence.</w:t>
      </w:r>
    </w:p>
    <w:p w:rsidR="004E083A" w:rsidRPr="0076243F" w:rsidRDefault="004E083A" w:rsidP="00D46093">
      <w:pPr>
        <w:pStyle w:val="ListParagraph"/>
        <w:numPr>
          <w:ilvl w:val="0"/>
          <w:numId w:val="1"/>
        </w:numPr>
        <w:jc w:val="both"/>
        <w:rPr>
          <w:rFonts w:ascii="Times New Roman" w:hAnsi="Times New Roman" w:cs="Times New Roman"/>
          <w:b/>
          <w:sz w:val="24"/>
          <w:szCs w:val="24"/>
          <w:lang w:val="en-GB"/>
        </w:rPr>
      </w:pPr>
      <w:r w:rsidRPr="0076243F">
        <w:rPr>
          <w:rFonts w:ascii="Times New Roman" w:hAnsi="Times New Roman" w:cs="Times New Roman"/>
          <w:b/>
          <w:sz w:val="24"/>
          <w:szCs w:val="24"/>
          <w:lang w:val="en-GB"/>
        </w:rPr>
        <w:t>Explain the concept of lifting veil of a company</w:t>
      </w:r>
    </w:p>
    <w:p w:rsidR="004E083A" w:rsidRPr="0076243F" w:rsidRDefault="004E083A" w:rsidP="00D46093">
      <w:pPr>
        <w:pStyle w:val="ListParagraph"/>
        <w:numPr>
          <w:ilvl w:val="0"/>
          <w:numId w:val="1"/>
        </w:numPr>
        <w:jc w:val="both"/>
        <w:rPr>
          <w:rFonts w:ascii="Times New Roman" w:hAnsi="Times New Roman" w:cs="Times New Roman"/>
          <w:b/>
          <w:sz w:val="24"/>
          <w:szCs w:val="24"/>
          <w:lang w:val="en-GB"/>
        </w:rPr>
      </w:pPr>
      <w:r w:rsidRPr="0076243F">
        <w:rPr>
          <w:rFonts w:ascii="Times New Roman" w:hAnsi="Times New Roman" w:cs="Times New Roman"/>
          <w:b/>
          <w:sz w:val="24"/>
          <w:szCs w:val="24"/>
          <w:lang w:val="en-GB"/>
        </w:rPr>
        <w:t>What are controlled transactions</w:t>
      </w:r>
    </w:p>
    <w:p w:rsidR="0027292E" w:rsidRPr="0076243F" w:rsidRDefault="00970DEA" w:rsidP="00970DEA">
      <w:pPr>
        <w:pStyle w:val="ListParagraph"/>
        <w:widowControl w:val="0"/>
        <w:autoSpaceDE w:val="0"/>
        <w:autoSpaceDN w:val="0"/>
        <w:adjustRightInd w:val="0"/>
        <w:jc w:val="center"/>
        <w:rPr>
          <w:rFonts w:ascii="Times New Roman" w:hAnsi="Times New Roman" w:cs="Times New Roman"/>
          <w:b/>
          <w:bCs/>
          <w:color w:val="0000FF"/>
          <w:sz w:val="28"/>
          <w:szCs w:val="28"/>
          <w:u w:color="0000FF"/>
          <w:lang w:val="en-GB"/>
        </w:rPr>
      </w:pPr>
      <w:r w:rsidRPr="0076243F">
        <w:rPr>
          <w:rFonts w:ascii="Times New Roman" w:hAnsi="Times New Roman" w:cs="Times New Roman"/>
          <w:b/>
          <w:bCs/>
          <w:color w:val="0000FF"/>
          <w:sz w:val="28"/>
          <w:szCs w:val="28"/>
          <w:u w:val="single" w:color="0000FF"/>
          <w:lang w:val="en-GB"/>
        </w:rPr>
        <w:t>Set 11 Questions</w:t>
      </w:r>
      <w:r w:rsidRPr="0076243F">
        <w:rPr>
          <w:rFonts w:ascii="Times New Roman" w:hAnsi="Times New Roman" w:cs="Times New Roman"/>
          <w:b/>
          <w:bCs/>
          <w:color w:val="0000FF"/>
          <w:sz w:val="28"/>
          <w:szCs w:val="28"/>
          <w:u w:color="0000FF"/>
          <w:lang w:val="en-GB"/>
        </w:rPr>
        <w:t>:</w:t>
      </w:r>
    </w:p>
    <w:p w:rsidR="00970DEA" w:rsidRPr="0076243F" w:rsidRDefault="00970DEA" w:rsidP="00970DEA">
      <w:pPr>
        <w:pStyle w:val="ListParagraph"/>
        <w:widowControl w:val="0"/>
        <w:autoSpaceDE w:val="0"/>
        <w:autoSpaceDN w:val="0"/>
        <w:adjustRightInd w:val="0"/>
        <w:jc w:val="center"/>
        <w:rPr>
          <w:rFonts w:ascii="Times New Roman" w:hAnsi="Times New Roman" w:cs="Times New Roman"/>
          <w:b/>
          <w:bCs/>
          <w:color w:val="0000FF"/>
          <w:sz w:val="28"/>
          <w:szCs w:val="28"/>
          <w:u w:color="0000FF"/>
          <w:lang w:val="en-GB"/>
        </w:rPr>
      </w:pPr>
    </w:p>
    <w:p w:rsidR="0027292E" w:rsidRPr="0076243F" w:rsidRDefault="0027292E" w:rsidP="00D46093">
      <w:pPr>
        <w:pStyle w:val="ListParagraph"/>
        <w:numPr>
          <w:ilvl w:val="0"/>
          <w:numId w:val="2"/>
        </w:numPr>
        <w:jc w:val="both"/>
        <w:rPr>
          <w:rFonts w:ascii="Times New Roman" w:hAnsi="Times New Roman" w:cs="Times New Roman"/>
          <w:b/>
          <w:sz w:val="24"/>
          <w:szCs w:val="24"/>
          <w:lang w:val="en-GB"/>
        </w:rPr>
      </w:pPr>
      <w:r w:rsidRPr="0076243F">
        <w:rPr>
          <w:rFonts w:ascii="Times New Roman" w:hAnsi="Times New Roman" w:cs="Times New Roman"/>
          <w:b/>
          <w:sz w:val="24"/>
          <w:szCs w:val="24"/>
          <w:lang w:val="en-GB"/>
        </w:rPr>
        <w:t>Can children enter into contracts? What’s the legal position</w:t>
      </w:r>
    </w:p>
    <w:p w:rsidR="00B03037" w:rsidRPr="0076243F" w:rsidRDefault="00B03037" w:rsidP="00D46093">
      <w:pPr>
        <w:jc w:val="both"/>
        <w:rPr>
          <w:rFonts w:ascii="Times New Roman" w:hAnsi="Times New Roman" w:cs="Times New Roman"/>
          <w:sz w:val="24"/>
          <w:szCs w:val="24"/>
          <w:lang w:val="en-GB"/>
        </w:rPr>
      </w:pPr>
      <w:r w:rsidRPr="0076243F">
        <w:rPr>
          <w:rFonts w:ascii="Times New Roman" w:hAnsi="Times New Roman" w:cs="Times New Roman"/>
          <w:sz w:val="24"/>
          <w:szCs w:val="24"/>
          <w:lang w:val="en-GB"/>
        </w:rPr>
        <w:t>As a general rule minors cannot enter into contracts. However, there are circumstances where a minor can enter into a valid contract; a minor can contract for necessaries (section 4 of the sale of goods Act defines necessaries as goods suitable to the condition in life of a person. The court has to determine what is appropriate for a particular minor’s condition in life (Nash v Inman)</w:t>
      </w:r>
    </w:p>
    <w:p w:rsidR="00B03037" w:rsidRPr="0076243F" w:rsidRDefault="00B03037" w:rsidP="00D46093">
      <w:pPr>
        <w:jc w:val="both"/>
        <w:rPr>
          <w:rFonts w:ascii="Times New Roman" w:hAnsi="Times New Roman" w:cs="Times New Roman"/>
          <w:sz w:val="24"/>
          <w:szCs w:val="24"/>
          <w:lang w:val="en-GB"/>
        </w:rPr>
      </w:pPr>
      <w:r w:rsidRPr="0076243F">
        <w:rPr>
          <w:rFonts w:ascii="Times New Roman" w:hAnsi="Times New Roman" w:cs="Times New Roman"/>
          <w:sz w:val="24"/>
          <w:szCs w:val="24"/>
          <w:lang w:val="en-GB"/>
        </w:rPr>
        <w:t>A minor can also enter into contracts for the minor’s benefit for example contracts of service apprenticeship and education.</w:t>
      </w:r>
    </w:p>
    <w:p w:rsidR="0027292E" w:rsidRPr="0076243F" w:rsidRDefault="0027292E" w:rsidP="00D46093">
      <w:pPr>
        <w:pStyle w:val="ListParagraph"/>
        <w:numPr>
          <w:ilvl w:val="0"/>
          <w:numId w:val="2"/>
        </w:numPr>
        <w:jc w:val="both"/>
        <w:rPr>
          <w:rFonts w:ascii="Times New Roman" w:hAnsi="Times New Roman" w:cs="Times New Roman"/>
          <w:b/>
          <w:sz w:val="24"/>
          <w:szCs w:val="24"/>
          <w:lang w:val="en-GB"/>
        </w:rPr>
      </w:pPr>
      <w:r w:rsidRPr="0076243F">
        <w:rPr>
          <w:rFonts w:ascii="Times New Roman" w:hAnsi="Times New Roman" w:cs="Times New Roman"/>
          <w:b/>
          <w:sz w:val="24"/>
          <w:szCs w:val="24"/>
          <w:lang w:val="en-GB"/>
        </w:rPr>
        <w:t>How do you go about discrimination complaint as an advocate</w:t>
      </w:r>
    </w:p>
    <w:p w:rsidR="0027292E" w:rsidRPr="0076243F" w:rsidRDefault="0027292E" w:rsidP="00D46093">
      <w:pPr>
        <w:pStyle w:val="ListParagraph"/>
        <w:numPr>
          <w:ilvl w:val="0"/>
          <w:numId w:val="2"/>
        </w:numPr>
        <w:jc w:val="both"/>
        <w:rPr>
          <w:rFonts w:ascii="Times New Roman" w:hAnsi="Times New Roman" w:cs="Times New Roman"/>
          <w:b/>
          <w:sz w:val="24"/>
          <w:szCs w:val="24"/>
          <w:lang w:val="en-GB"/>
        </w:rPr>
      </w:pPr>
      <w:r w:rsidRPr="0076243F">
        <w:rPr>
          <w:rFonts w:ascii="Times New Roman" w:hAnsi="Times New Roman" w:cs="Times New Roman"/>
          <w:b/>
          <w:sz w:val="24"/>
          <w:szCs w:val="24"/>
          <w:lang w:val="en-GB"/>
        </w:rPr>
        <w:t>Types of torts and their brief explanations</w:t>
      </w:r>
    </w:p>
    <w:p w:rsidR="0027292E" w:rsidRPr="0076243F" w:rsidRDefault="0027292E" w:rsidP="00D46093">
      <w:pPr>
        <w:pStyle w:val="ListParagraph"/>
        <w:numPr>
          <w:ilvl w:val="0"/>
          <w:numId w:val="2"/>
        </w:numPr>
        <w:jc w:val="both"/>
        <w:rPr>
          <w:rFonts w:ascii="Times New Roman" w:hAnsi="Times New Roman" w:cs="Times New Roman"/>
          <w:b/>
          <w:sz w:val="24"/>
          <w:szCs w:val="24"/>
          <w:lang w:val="en-GB"/>
        </w:rPr>
      </w:pPr>
      <w:r w:rsidRPr="0076243F">
        <w:rPr>
          <w:rFonts w:ascii="Times New Roman" w:hAnsi="Times New Roman" w:cs="Times New Roman"/>
          <w:b/>
          <w:sz w:val="24"/>
          <w:szCs w:val="24"/>
          <w:lang w:val="en-GB"/>
        </w:rPr>
        <w:t>Difference between striking out and dismissal</w:t>
      </w:r>
    </w:p>
    <w:p w:rsidR="0027292E" w:rsidRPr="0076243F" w:rsidRDefault="0027292E" w:rsidP="00D46093">
      <w:pPr>
        <w:pStyle w:val="ListParagraph"/>
        <w:numPr>
          <w:ilvl w:val="0"/>
          <w:numId w:val="2"/>
        </w:numPr>
        <w:jc w:val="both"/>
        <w:rPr>
          <w:rFonts w:ascii="Times New Roman" w:hAnsi="Times New Roman" w:cs="Times New Roman"/>
          <w:b/>
          <w:sz w:val="24"/>
          <w:szCs w:val="24"/>
          <w:lang w:val="en-GB"/>
        </w:rPr>
      </w:pPr>
      <w:r w:rsidRPr="0076243F">
        <w:rPr>
          <w:rFonts w:ascii="Times New Roman" w:hAnsi="Times New Roman" w:cs="Times New Roman"/>
          <w:b/>
          <w:sz w:val="24"/>
          <w:szCs w:val="24"/>
          <w:lang w:val="en-GB"/>
        </w:rPr>
        <w:t>Principle of  jus accrescendi in relation to commorientes</w:t>
      </w:r>
    </w:p>
    <w:p w:rsidR="0027292E" w:rsidRPr="0076243F" w:rsidRDefault="0027292E" w:rsidP="00D46093">
      <w:pPr>
        <w:pStyle w:val="ListParagraph"/>
        <w:numPr>
          <w:ilvl w:val="0"/>
          <w:numId w:val="2"/>
        </w:numPr>
        <w:jc w:val="both"/>
        <w:rPr>
          <w:rFonts w:ascii="Times New Roman" w:hAnsi="Times New Roman" w:cs="Times New Roman"/>
          <w:b/>
          <w:sz w:val="24"/>
          <w:szCs w:val="24"/>
          <w:lang w:val="en-GB"/>
        </w:rPr>
      </w:pPr>
      <w:r w:rsidRPr="0076243F">
        <w:rPr>
          <w:rFonts w:ascii="Times New Roman" w:hAnsi="Times New Roman" w:cs="Times New Roman"/>
          <w:b/>
          <w:sz w:val="24"/>
          <w:szCs w:val="24"/>
          <w:lang w:val="en-GB"/>
        </w:rPr>
        <w:t>Ways of terminating a case under criminal law</w:t>
      </w:r>
    </w:p>
    <w:p w:rsidR="0027292E" w:rsidRPr="0076243F" w:rsidRDefault="0027292E" w:rsidP="00D46093">
      <w:pPr>
        <w:pStyle w:val="ListParagraph"/>
        <w:numPr>
          <w:ilvl w:val="0"/>
          <w:numId w:val="2"/>
        </w:numPr>
        <w:jc w:val="both"/>
        <w:rPr>
          <w:rFonts w:ascii="Times New Roman" w:hAnsi="Times New Roman" w:cs="Times New Roman"/>
          <w:b/>
          <w:sz w:val="24"/>
          <w:szCs w:val="24"/>
          <w:lang w:val="en-GB"/>
        </w:rPr>
      </w:pPr>
      <w:r w:rsidRPr="0076243F">
        <w:rPr>
          <w:rFonts w:ascii="Times New Roman" w:hAnsi="Times New Roman" w:cs="Times New Roman"/>
          <w:b/>
          <w:sz w:val="24"/>
          <w:szCs w:val="24"/>
          <w:lang w:val="en-GB"/>
        </w:rPr>
        <w:t>How do you proceed as an advocate when the court orders for ADR</w:t>
      </w:r>
    </w:p>
    <w:p w:rsidR="0027292E" w:rsidRPr="0076243F" w:rsidRDefault="0027292E" w:rsidP="00D46093">
      <w:pPr>
        <w:pStyle w:val="ListParagraph"/>
        <w:numPr>
          <w:ilvl w:val="0"/>
          <w:numId w:val="2"/>
        </w:numPr>
        <w:jc w:val="both"/>
        <w:rPr>
          <w:rFonts w:ascii="Times New Roman" w:hAnsi="Times New Roman" w:cs="Times New Roman"/>
          <w:b/>
          <w:sz w:val="24"/>
          <w:szCs w:val="24"/>
          <w:lang w:val="en-GB"/>
        </w:rPr>
      </w:pPr>
      <w:r w:rsidRPr="0076243F">
        <w:rPr>
          <w:rFonts w:ascii="Times New Roman" w:hAnsi="Times New Roman" w:cs="Times New Roman"/>
          <w:b/>
          <w:sz w:val="24"/>
          <w:szCs w:val="24"/>
          <w:lang w:val="en-GB"/>
        </w:rPr>
        <w:t>Difference between merger and acquisition</w:t>
      </w:r>
    </w:p>
    <w:p w:rsidR="0027292E" w:rsidRPr="0076243F" w:rsidRDefault="0027292E" w:rsidP="00D46093">
      <w:pPr>
        <w:pStyle w:val="ListParagraph"/>
        <w:numPr>
          <w:ilvl w:val="0"/>
          <w:numId w:val="2"/>
        </w:numPr>
        <w:jc w:val="both"/>
        <w:rPr>
          <w:rFonts w:ascii="Times New Roman" w:hAnsi="Times New Roman" w:cs="Times New Roman"/>
          <w:b/>
          <w:sz w:val="24"/>
          <w:szCs w:val="24"/>
          <w:lang w:val="en-GB"/>
        </w:rPr>
      </w:pPr>
      <w:r w:rsidRPr="0076243F">
        <w:rPr>
          <w:rFonts w:ascii="Times New Roman" w:hAnsi="Times New Roman" w:cs="Times New Roman"/>
          <w:b/>
          <w:sz w:val="24"/>
          <w:szCs w:val="24"/>
          <w:lang w:val="en-GB"/>
        </w:rPr>
        <w:t>Who is an unpaid seller and what are his rights</w:t>
      </w:r>
    </w:p>
    <w:p w:rsidR="0027292E" w:rsidRPr="0076243F" w:rsidRDefault="00B03037" w:rsidP="00D46093">
      <w:pPr>
        <w:pStyle w:val="ListParagraph"/>
        <w:numPr>
          <w:ilvl w:val="0"/>
          <w:numId w:val="2"/>
        </w:numPr>
        <w:jc w:val="both"/>
        <w:rPr>
          <w:rFonts w:ascii="Times New Roman" w:hAnsi="Times New Roman" w:cs="Times New Roman"/>
          <w:b/>
          <w:sz w:val="24"/>
          <w:szCs w:val="24"/>
          <w:lang w:val="en-GB"/>
        </w:rPr>
      </w:pPr>
      <w:r w:rsidRPr="0076243F">
        <w:rPr>
          <w:rFonts w:ascii="Times New Roman" w:hAnsi="Times New Roman" w:cs="Times New Roman"/>
          <w:b/>
          <w:sz w:val="24"/>
          <w:szCs w:val="24"/>
          <w:lang w:val="en-GB"/>
        </w:rPr>
        <w:t>When is a principle estoped from revoking an agency</w:t>
      </w:r>
    </w:p>
    <w:p w:rsidR="00B03037" w:rsidRPr="0076243F" w:rsidRDefault="00B03037" w:rsidP="00D46093">
      <w:pPr>
        <w:pStyle w:val="ListParagraph"/>
        <w:numPr>
          <w:ilvl w:val="0"/>
          <w:numId w:val="2"/>
        </w:numPr>
        <w:jc w:val="both"/>
        <w:rPr>
          <w:rFonts w:ascii="Times New Roman" w:hAnsi="Times New Roman" w:cs="Times New Roman"/>
          <w:b/>
          <w:sz w:val="24"/>
          <w:szCs w:val="24"/>
          <w:lang w:val="en-GB"/>
        </w:rPr>
      </w:pPr>
      <w:r w:rsidRPr="0076243F">
        <w:rPr>
          <w:rFonts w:ascii="Times New Roman" w:hAnsi="Times New Roman" w:cs="Times New Roman"/>
          <w:b/>
          <w:sz w:val="24"/>
          <w:szCs w:val="24"/>
          <w:lang w:val="en-GB"/>
        </w:rPr>
        <w:t>Agents remedies against third parties</w:t>
      </w:r>
    </w:p>
    <w:p w:rsidR="00B03037" w:rsidRPr="0076243F" w:rsidRDefault="00B03037" w:rsidP="00D46093">
      <w:pPr>
        <w:pStyle w:val="ListParagraph"/>
        <w:numPr>
          <w:ilvl w:val="0"/>
          <w:numId w:val="2"/>
        </w:numPr>
        <w:jc w:val="both"/>
        <w:rPr>
          <w:rFonts w:ascii="Times New Roman" w:hAnsi="Times New Roman" w:cs="Times New Roman"/>
          <w:b/>
          <w:sz w:val="24"/>
          <w:szCs w:val="24"/>
          <w:lang w:val="en-GB"/>
        </w:rPr>
      </w:pPr>
      <w:r w:rsidRPr="0076243F">
        <w:rPr>
          <w:rFonts w:ascii="Times New Roman" w:hAnsi="Times New Roman" w:cs="Times New Roman"/>
          <w:b/>
          <w:sz w:val="24"/>
          <w:szCs w:val="24"/>
          <w:lang w:val="en-GB"/>
        </w:rPr>
        <w:t xml:space="preserve">What is the meaning of unconditional appropriation </w:t>
      </w:r>
    </w:p>
    <w:p w:rsidR="00B03037" w:rsidRPr="0076243F" w:rsidRDefault="00B03037" w:rsidP="00D46093">
      <w:pPr>
        <w:pStyle w:val="ListParagraph"/>
        <w:numPr>
          <w:ilvl w:val="0"/>
          <w:numId w:val="2"/>
        </w:numPr>
        <w:jc w:val="both"/>
        <w:rPr>
          <w:rFonts w:ascii="Times New Roman" w:hAnsi="Times New Roman" w:cs="Times New Roman"/>
          <w:b/>
          <w:sz w:val="24"/>
          <w:szCs w:val="24"/>
          <w:lang w:val="en-GB"/>
        </w:rPr>
      </w:pPr>
      <w:r w:rsidRPr="0076243F">
        <w:rPr>
          <w:rFonts w:ascii="Times New Roman" w:hAnsi="Times New Roman" w:cs="Times New Roman"/>
          <w:b/>
          <w:sz w:val="24"/>
          <w:szCs w:val="24"/>
          <w:lang w:val="en-GB"/>
        </w:rPr>
        <w:t>What are doublets and triplets in legal drafting</w:t>
      </w:r>
    </w:p>
    <w:p w:rsidR="00B03037" w:rsidRPr="0076243F" w:rsidRDefault="00B03037" w:rsidP="00D46093">
      <w:pPr>
        <w:pStyle w:val="ListParagraph"/>
        <w:numPr>
          <w:ilvl w:val="0"/>
          <w:numId w:val="2"/>
        </w:numPr>
        <w:jc w:val="both"/>
        <w:rPr>
          <w:rFonts w:ascii="Times New Roman" w:hAnsi="Times New Roman" w:cs="Times New Roman"/>
          <w:b/>
          <w:sz w:val="24"/>
          <w:szCs w:val="24"/>
          <w:lang w:val="en-GB"/>
        </w:rPr>
      </w:pPr>
      <w:r w:rsidRPr="0076243F">
        <w:rPr>
          <w:rFonts w:ascii="Times New Roman" w:hAnsi="Times New Roman" w:cs="Times New Roman"/>
          <w:b/>
          <w:sz w:val="24"/>
          <w:szCs w:val="24"/>
          <w:lang w:val="en-GB"/>
        </w:rPr>
        <w:t>How do you complain against a judge</w:t>
      </w:r>
    </w:p>
    <w:p w:rsidR="0058399C" w:rsidRPr="0076243F" w:rsidRDefault="00970DEA" w:rsidP="00970DEA">
      <w:pPr>
        <w:widowControl w:val="0"/>
        <w:autoSpaceDE w:val="0"/>
        <w:autoSpaceDN w:val="0"/>
        <w:adjustRightInd w:val="0"/>
        <w:ind w:left="360"/>
        <w:jc w:val="center"/>
        <w:rPr>
          <w:rFonts w:ascii="Times New Roman" w:hAnsi="Times New Roman" w:cs="Times New Roman"/>
          <w:b/>
          <w:bCs/>
          <w:color w:val="0000FF"/>
          <w:sz w:val="28"/>
          <w:szCs w:val="28"/>
          <w:u w:color="0000FF"/>
          <w:lang w:val="en-GB"/>
        </w:rPr>
      </w:pPr>
      <w:r w:rsidRPr="0076243F">
        <w:rPr>
          <w:rFonts w:ascii="Times New Roman" w:hAnsi="Times New Roman" w:cs="Times New Roman"/>
          <w:b/>
          <w:bCs/>
          <w:color w:val="0000FF"/>
          <w:sz w:val="28"/>
          <w:szCs w:val="28"/>
          <w:u w:val="single" w:color="0000FF"/>
          <w:lang w:val="en-GB"/>
        </w:rPr>
        <w:t>Set 12 Questions</w:t>
      </w:r>
      <w:r w:rsidRPr="0076243F">
        <w:rPr>
          <w:rFonts w:ascii="Times New Roman" w:hAnsi="Times New Roman" w:cs="Times New Roman"/>
          <w:b/>
          <w:bCs/>
          <w:color w:val="0000FF"/>
          <w:sz w:val="28"/>
          <w:szCs w:val="28"/>
          <w:u w:color="0000FF"/>
          <w:lang w:val="en-GB"/>
        </w:rPr>
        <w:t>:</w:t>
      </w:r>
    </w:p>
    <w:p w:rsidR="0058399C" w:rsidRPr="0076243F" w:rsidRDefault="0058399C" w:rsidP="0076243F">
      <w:pPr>
        <w:pStyle w:val="ListParagraph"/>
        <w:numPr>
          <w:ilvl w:val="0"/>
          <w:numId w:val="3"/>
        </w:numPr>
        <w:jc w:val="both"/>
        <w:rPr>
          <w:rFonts w:ascii="Times New Roman" w:hAnsi="Times New Roman" w:cs="Times New Roman"/>
          <w:b/>
          <w:sz w:val="24"/>
          <w:szCs w:val="24"/>
          <w:lang w:val="en-GB"/>
        </w:rPr>
      </w:pPr>
      <w:r w:rsidRPr="0076243F">
        <w:rPr>
          <w:rFonts w:ascii="Times New Roman" w:hAnsi="Times New Roman" w:cs="Times New Roman"/>
          <w:b/>
          <w:sz w:val="24"/>
          <w:szCs w:val="24"/>
          <w:lang w:val="en-GB"/>
        </w:rPr>
        <w:t>How does one incorporate a company</w:t>
      </w:r>
    </w:p>
    <w:p w:rsidR="0058399C" w:rsidRPr="0076243F" w:rsidRDefault="0058399C" w:rsidP="0076243F">
      <w:pPr>
        <w:pStyle w:val="ListParagraph"/>
        <w:numPr>
          <w:ilvl w:val="0"/>
          <w:numId w:val="3"/>
        </w:numPr>
        <w:jc w:val="both"/>
        <w:rPr>
          <w:rFonts w:ascii="Times New Roman" w:hAnsi="Times New Roman" w:cs="Times New Roman"/>
          <w:b/>
          <w:sz w:val="24"/>
          <w:szCs w:val="24"/>
          <w:lang w:val="en-GB"/>
        </w:rPr>
      </w:pPr>
      <w:r w:rsidRPr="0076243F">
        <w:rPr>
          <w:rFonts w:ascii="Times New Roman" w:hAnsi="Times New Roman" w:cs="Times New Roman"/>
          <w:b/>
          <w:sz w:val="24"/>
          <w:szCs w:val="24"/>
          <w:lang w:val="en-GB"/>
        </w:rPr>
        <w:t>Process of increasing the nominal share capital of a company</w:t>
      </w:r>
    </w:p>
    <w:p w:rsidR="0058399C" w:rsidRPr="0076243F" w:rsidRDefault="0058399C" w:rsidP="0076243F">
      <w:pPr>
        <w:pStyle w:val="ListParagraph"/>
        <w:numPr>
          <w:ilvl w:val="0"/>
          <w:numId w:val="3"/>
        </w:numPr>
        <w:jc w:val="both"/>
        <w:rPr>
          <w:rFonts w:ascii="Times New Roman" w:hAnsi="Times New Roman" w:cs="Times New Roman"/>
          <w:b/>
          <w:sz w:val="24"/>
          <w:szCs w:val="24"/>
          <w:lang w:val="en-GB"/>
        </w:rPr>
      </w:pPr>
      <w:r w:rsidRPr="0076243F">
        <w:rPr>
          <w:rFonts w:ascii="Times New Roman" w:hAnsi="Times New Roman" w:cs="Times New Roman"/>
          <w:b/>
          <w:sz w:val="24"/>
          <w:szCs w:val="24"/>
          <w:lang w:val="en-GB"/>
        </w:rPr>
        <w:t>Process of converting a private company to public one</w:t>
      </w:r>
    </w:p>
    <w:p w:rsidR="0058399C" w:rsidRPr="0076243F" w:rsidRDefault="0058399C" w:rsidP="0076243F">
      <w:pPr>
        <w:pStyle w:val="ListParagraph"/>
        <w:numPr>
          <w:ilvl w:val="0"/>
          <w:numId w:val="3"/>
        </w:numPr>
        <w:jc w:val="both"/>
        <w:rPr>
          <w:rFonts w:ascii="Times New Roman" w:hAnsi="Times New Roman" w:cs="Times New Roman"/>
          <w:b/>
          <w:sz w:val="24"/>
          <w:szCs w:val="24"/>
          <w:lang w:val="en-GB"/>
        </w:rPr>
      </w:pPr>
      <w:r w:rsidRPr="0076243F">
        <w:rPr>
          <w:rFonts w:ascii="Times New Roman" w:hAnsi="Times New Roman" w:cs="Times New Roman"/>
          <w:b/>
          <w:sz w:val="24"/>
          <w:szCs w:val="24"/>
          <w:lang w:val="en-GB"/>
        </w:rPr>
        <w:t>What are 3 main financial accounting statements</w:t>
      </w:r>
    </w:p>
    <w:p w:rsidR="004C0C10" w:rsidRPr="0076243F" w:rsidRDefault="004C0C10" w:rsidP="00D46093">
      <w:pPr>
        <w:jc w:val="both"/>
        <w:rPr>
          <w:rFonts w:ascii="Times New Roman" w:hAnsi="Times New Roman" w:cs="Times New Roman"/>
          <w:sz w:val="24"/>
          <w:szCs w:val="24"/>
          <w:lang w:val="en-GB"/>
        </w:rPr>
      </w:pPr>
      <w:r w:rsidRPr="0076243F">
        <w:rPr>
          <w:rFonts w:ascii="Times New Roman" w:hAnsi="Times New Roman" w:cs="Times New Roman"/>
          <w:sz w:val="24"/>
          <w:szCs w:val="24"/>
          <w:lang w:val="en-GB"/>
        </w:rPr>
        <w:t xml:space="preserve">Balance sheets </w:t>
      </w:r>
    </w:p>
    <w:p w:rsidR="004C0C10" w:rsidRPr="0076243F" w:rsidRDefault="004C0C10" w:rsidP="00D46093">
      <w:pPr>
        <w:jc w:val="both"/>
        <w:rPr>
          <w:rFonts w:ascii="Times New Roman" w:hAnsi="Times New Roman" w:cs="Times New Roman"/>
          <w:sz w:val="24"/>
          <w:szCs w:val="24"/>
          <w:lang w:val="en-GB"/>
        </w:rPr>
      </w:pPr>
      <w:r w:rsidRPr="0076243F">
        <w:rPr>
          <w:rFonts w:ascii="Times New Roman" w:hAnsi="Times New Roman" w:cs="Times New Roman"/>
          <w:sz w:val="24"/>
          <w:szCs w:val="24"/>
          <w:lang w:val="en-GB"/>
        </w:rPr>
        <w:t>Income statements</w:t>
      </w:r>
    </w:p>
    <w:p w:rsidR="00D34B45" w:rsidRPr="0076243F" w:rsidRDefault="004C0C10" w:rsidP="00D46093">
      <w:pPr>
        <w:jc w:val="both"/>
        <w:rPr>
          <w:rFonts w:ascii="Times New Roman" w:hAnsi="Times New Roman" w:cs="Times New Roman"/>
          <w:sz w:val="24"/>
          <w:szCs w:val="24"/>
          <w:lang w:val="en-GB"/>
        </w:rPr>
      </w:pPr>
      <w:r w:rsidRPr="0076243F">
        <w:rPr>
          <w:rFonts w:ascii="Times New Roman" w:hAnsi="Times New Roman" w:cs="Times New Roman"/>
          <w:sz w:val="24"/>
          <w:szCs w:val="24"/>
          <w:lang w:val="en-GB"/>
        </w:rPr>
        <w:t>C</w:t>
      </w:r>
      <w:r w:rsidR="00D34B45" w:rsidRPr="0076243F">
        <w:rPr>
          <w:rFonts w:ascii="Times New Roman" w:hAnsi="Times New Roman" w:cs="Times New Roman"/>
          <w:sz w:val="24"/>
          <w:szCs w:val="24"/>
          <w:lang w:val="en-GB"/>
        </w:rPr>
        <w:t>ash flow statements.</w:t>
      </w:r>
    </w:p>
    <w:p w:rsidR="0058399C" w:rsidRPr="0076243F" w:rsidRDefault="0058399C" w:rsidP="0076243F">
      <w:pPr>
        <w:pStyle w:val="ListParagraph"/>
        <w:numPr>
          <w:ilvl w:val="0"/>
          <w:numId w:val="3"/>
        </w:numPr>
        <w:jc w:val="both"/>
        <w:rPr>
          <w:rFonts w:ascii="Times New Roman" w:hAnsi="Times New Roman" w:cs="Times New Roman"/>
          <w:b/>
          <w:sz w:val="24"/>
          <w:szCs w:val="24"/>
          <w:lang w:val="en-GB"/>
        </w:rPr>
      </w:pPr>
      <w:r w:rsidRPr="0076243F">
        <w:rPr>
          <w:rFonts w:ascii="Times New Roman" w:hAnsi="Times New Roman" w:cs="Times New Roman"/>
          <w:b/>
          <w:sz w:val="24"/>
          <w:szCs w:val="24"/>
          <w:lang w:val="en-GB"/>
        </w:rPr>
        <w:t>Difference between a contract for service and a contract of service</w:t>
      </w:r>
    </w:p>
    <w:p w:rsidR="0058399C" w:rsidRPr="0076243F" w:rsidRDefault="0058399C" w:rsidP="0076243F">
      <w:pPr>
        <w:pStyle w:val="ListParagraph"/>
        <w:numPr>
          <w:ilvl w:val="0"/>
          <w:numId w:val="3"/>
        </w:numPr>
        <w:jc w:val="both"/>
        <w:rPr>
          <w:rFonts w:ascii="Times New Roman" w:hAnsi="Times New Roman" w:cs="Times New Roman"/>
          <w:b/>
          <w:sz w:val="24"/>
          <w:szCs w:val="24"/>
          <w:lang w:val="en-GB"/>
        </w:rPr>
      </w:pPr>
      <w:r w:rsidRPr="0076243F">
        <w:rPr>
          <w:rFonts w:ascii="Times New Roman" w:hAnsi="Times New Roman" w:cs="Times New Roman"/>
          <w:b/>
          <w:sz w:val="24"/>
          <w:szCs w:val="24"/>
          <w:lang w:val="en-GB"/>
        </w:rPr>
        <w:t>Theories of professional ethics</w:t>
      </w:r>
    </w:p>
    <w:p w:rsidR="0058399C" w:rsidRPr="0076243F" w:rsidRDefault="0058399C" w:rsidP="0076243F">
      <w:pPr>
        <w:pStyle w:val="ListParagraph"/>
        <w:numPr>
          <w:ilvl w:val="0"/>
          <w:numId w:val="3"/>
        </w:numPr>
        <w:jc w:val="both"/>
        <w:rPr>
          <w:rFonts w:ascii="Times New Roman" w:hAnsi="Times New Roman" w:cs="Times New Roman"/>
          <w:b/>
          <w:sz w:val="24"/>
          <w:szCs w:val="24"/>
          <w:lang w:val="en-GB"/>
        </w:rPr>
      </w:pPr>
      <w:r w:rsidRPr="0076243F">
        <w:rPr>
          <w:rFonts w:ascii="Times New Roman" w:hAnsi="Times New Roman" w:cs="Times New Roman"/>
          <w:b/>
          <w:sz w:val="24"/>
          <w:szCs w:val="24"/>
          <w:lang w:val="en-GB"/>
        </w:rPr>
        <w:t>What is restorative justice</w:t>
      </w:r>
    </w:p>
    <w:p w:rsidR="00DB3167" w:rsidRPr="0076243F" w:rsidRDefault="00DB3167" w:rsidP="00D46093">
      <w:pPr>
        <w:jc w:val="both"/>
        <w:rPr>
          <w:rFonts w:ascii="Times New Roman" w:hAnsi="Times New Roman" w:cs="Times New Roman"/>
          <w:sz w:val="24"/>
          <w:szCs w:val="24"/>
          <w:lang w:val="en-GB"/>
        </w:rPr>
      </w:pPr>
      <w:r w:rsidRPr="0076243F">
        <w:rPr>
          <w:rFonts w:ascii="Times New Roman" w:hAnsi="Times New Roman" w:cs="Times New Roman"/>
          <w:sz w:val="24"/>
          <w:szCs w:val="24"/>
          <w:lang w:val="en-GB"/>
        </w:rPr>
        <w:t>Restorative justice is a system of criminal justice which focuses on the rehabilitation of offenders through reconciliation with victims and the community at large.</w:t>
      </w:r>
    </w:p>
    <w:p w:rsidR="0058399C" w:rsidRPr="0076243F" w:rsidRDefault="0058399C" w:rsidP="0076243F">
      <w:pPr>
        <w:pStyle w:val="ListParagraph"/>
        <w:numPr>
          <w:ilvl w:val="0"/>
          <w:numId w:val="3"/>
        </w:numPr>
        <w:jc w:val="both"/>
        <w:rPr>
          <w:rFonts w:ascii="Times New Roman" w:hAnsi="Times New Roman" w:cs="Times New Roman"/>
          <w:b/>
          <w:sz w:val="24"/>
          <w:szCs w:val="24"/>
          <w:lang w:val="en-GB"/>
        </w:rPr>
      </w:pPr>
      <w:r w:rsidRPr="0076243F">
        <w:rPr>
          <w:rFonts w:ascii="Times New Roman" w:hAnsi="Times New Roman" w:cs="Times New Roman"/>
          <w:b/>
          <w:sz w:val="24"/>
          <w:szCs w:val="24"/>
          <w:lang w:val="en-GB"/>
        </w:rPr>
        <w:t>Can a husband rape his wife? Are there provisions for this under the Kenyan law?</w:t>
      </w:r>
    </w:p>
    <w:p w:rsidR="0058399C" w:rsidRPr="0076243F" w:rsidRDefault="0058399C" w:rsidP="0076243F">
      <w:pPr>
        <w:pStyle w:val="ListParagraph"/>
        <w:numPr>
          <w:ilvl w:val="0"/>
          <w:numId w:val="3"/>
        </w:numPr>
        <w:jc w:val="both"/>
        <w:rPr>
          <w:rFonts w:ascii="Times New Roman" w:hAnsi="Times New Roman" w:cs="Times New Roman"/>
          <w:b/>
          <w:sz w:val="24"/>
          <w:szCs w:val="24"/>
          <w:lang w:val="en-GB"/>
        </w:rPr>
      </w:pPr>
      <w:r w:rsidRPr="0076243F">
        <w:rPr>
          <w:rFonts w:ascii="Times New Roman" w:hAnsi="Times New Roman" w:cs="Times New Roman"/>
          <w:b/>
          <w:sz w:val="24"/>
          <w:szCs w:val="24"/>
          <w:lang w:val="en-GB"/>
        </w:rPr>
        <w:t>Distinguish between independent contractor and agent</w:t>
      </w:r>
    </w:p>
    <w:sectPr w:rsidR="0058399C" w:rsidRPr="0076243F" w:rsidSect="00CE24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altName w:val="Arial"/>
    <w:panose1 w:val="02020603050405020304"/>
    <w:charset w:val="00"/>
    <w:family w:val="roman"/>
    <w:pitch w:val="variable"/>
    <w:sig w:usb0="00000000"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hybridMultilevel"/>
    <w:tmpl w:val="00000001"/>
    <w:lvl w:ilvl="0" w:tplc="00000001">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0002"/>
    <w:multiLevelType w:val="hybridMultilevel"/>
    <w:tmpl w:val="00000002"/>
    <w:lvl w:ilvl="0" w:tplc="00000065">
      <w:start w:val="2"/>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0000003"/>
    <w:multiLevelType w:val="hybridMultilevel"/>
    <w:tmpl w:val="00000003"/>
    <w:lvl w:ilvl="0" w:tplc="000000C9">
      <w:start w:val="3"/>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0000004"/>
    <w:multiLevelType w:val="hybridMultilevel"/>
    <w:tmpl w:val="00000004"/>
    <w:lvl w:ilvl="0" w:tplc="0000012D">
      <w:start w:val="4"/>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00000005"/>
    <w:multiLevelType w:val="hybridMultilevel"/>
    <w:tmpl w:val="00000005"/>
    <w:lvl w:ilvl="0" w:tplc="00000191">
      <w:start w:val="5"/>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00000006"/>
    <w:multiLevelType w:val="hybridMultilevel"/>
    <w:tmpl w:val="00000006"/>
    <w:lvl w:ilvl="0" w:tplc="000001F5">
      <w:start w:val="6"/>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00000007"/>
    <w:multiLevelType w:val="hybridMultilevel"/>
    <w:tmpl w:val="00000007"/>
    <w:lvl w:ilvl="0" w:tplc="00000259">
      <w:start w:val="7"/>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15:restartNumberingAfterBreak="0">
    <w:nsid w:val="00000008"/>
    <w:multiLevelType w:val="hybridMultilevel"/>
    <w:tmpl w:val="00000008"/>
    <w:lvl w:ilvl="0" w:tplc="000002BD">
      <w:start w:val="8"/>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 w15:restartNumberingAfterBreak="0">
    <w:nsid w:val="00000009"/>
    <w:multiLevelType w:val="hybridMultilevel"/>
    <w:tmpl w:val="00000009"/>
    <w:lvl w:ilvl="0" w:tplc="00000321">
      <w:start w:val="9"/>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 w15:restartNumberingAfterBreak="0">
    <w:nsid w:val="0000000A"/>
    <w:multiLevelType w:val="hybridMultilevel"/>
    <w:tmpl w:val="0000000A"/>
    <w:lvl w:ilvl="0" w:tplc="00000385">
      <w:start w:val="10"/>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0" w15:restartNumberingAfterBreak="0">
    <w:nsid w:val="0000000B"/>
    <w:multiLevelType w:val="hybridMultilevel"/>
    <w:tmpl w:val="0000000B"/>
    <w:lvl w:ilvl="0" w:tplc="000003E9">
      <w:start w:val="1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1" w15:restartNumberingAfterBreak="0">
    <w:nsid w:val="0000000C"/>
    <w:multiLevelType w:val="hybridMultilevel"/>
    <w:tmpl w:val="0000000C"/>
    <w:lvl w:ilvl="0" w:tplc="0000044D">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 w15:restartNumberingAfterBreak="0">
    <w:nsid w:val="0000000D"/>
    <w:multiLevelType w:val="hybridMultilevel"/>
    <w:tmpl w:val="0000000D"/>
    <w:lvl w:ilvl="0" w:tplc="000004B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3" w15:restartNumberingAfterBreak="0">
    <w:nsid w:val="0000000E"/>
    <w:multiLevelType w:val="hybridMultilevel"/>
    <w:tmpl w:val="0000000E"/>
    <w:lvl w:ilvl="0" w:tplc="00000515">
      <w:start w:val="2"/>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4" w15:restartNumberingAfterBreak="0">
    <w:nsid w:val="0000000F"/>
    <w:multiLevelType w:val="hybridMultilevel"/>
    <w:tmpl w:val="0000000F"/>
    <w:lvl w:ilvl="0" w:tplc="0000057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5" w15:restartNumberingAfterBreak="0">
    <w:nsid w:val="00000010"/>
    <w:multiLevelType w:val="hybridMultilevel"/>
    <w:tmpl w:val="00000010"/>
    <w:lvl w:ilvl="0" w:tplc="000005DD">
      <w:start w:val="3"/>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6" w15:restartNumberingAfterBreak="0">
    <w:nsid w:val="00000011"/>
    <w:multiLevelType w:val="hybridMultilevel"/>
    <w:tmpl w:val="00000011"/>
    <w:lvl w:ilvl="0" w:tplc="00000641">
      <w:start w:val="4"/>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7" w15:restartNumberingAfterBreak="0">
    <w:nsid w:val="00000012"/>
    <w:multiLevelType w:val="hybridMultilevel"/>
    <w:tmpl w:val="00000012"/>
    <w:lvl w:ilvl="0" w:tplc="000006A5">
      <w:start w:val="5"/>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8" w15:restartNumberingAfterBreak="0">
    <w:nsid w:val="00000013"/>
    <w:multiLevelType w:val="hybridMultilevel"/>
    <w:tmpl w:val="00000013"/>
    <w:lvl w:ilvl="0" w:tplc="0000070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9" w15:restartNumberingAfterBreak="0">
    <w:nsid w:val="00000014"/>
    <w:multiLevelType w:val="hybridMultilevel"/>
    <w:tmpl w:val="00000014"/>
    <w:lvl w:ilvl="0" w:tplc="0000076D">
      <w:start w:val="6"/>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0" w15:restartNumberingAfterBreak="0">
    <w:nsid w:val="00000015"/>
    <w:multiLevelType w:val="hybridMultilevel"/>
    <w:tmpl w:val="00000015"/>
    <w:lvl w:ilvl="0" w:tplc="000007D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1" w15:restartNumberingAfterBreak="0">
    <w:nsid w:val="00000016"/>
    <w:multiLevelType w:val="hybridMultilevel"/>
    <w:tmpl w:val="00000016"/>
    <w:lvl w:ilvl="0" w:tplc="00000835">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2" w15:restartNumberingAfterBreak="0">
    <w:nsid w:val="00000017"/>
    <w:multiLevelType w:val="hybridMultilevel"/>
    <w:tmpl w:val="00000017"/>
    <w:lvl w:ilvl="0" w:tplc="00000899">
      <w:start w:val="1"/>
      <w:numFmt w:val="lowerRoman"/>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3" w15:restartNumberingAfterBreak="0">
    <w:nsid w:val="00000018"/>
    <w:multiLevelType w:val="hybridMultilevel"/>
    <w:tmpl w:val="00000018"/>
    <w:lvl w:ilvl="0" w:tplc="000008FD">
      <w:start w:val="2"/>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4" w15:restartNumberingAfterBreak="0">
    <w:nsid w:val="00000019"/>
    <w:multiLevelType w:val="hybridMultilevel"/>
    <w:tmpl w:val="00000019"/>
    <w:lvl w:ilvl="0" w:tplc="00000961">
      <w:start w:val="3"/>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5" w15:restartNumberingAfterBreak="0">
    <w:nsid w:val="0000001A"/>
    <w:multiLevelType w:val="hybridMultilevel"/>
    <w:tmpl w:val="0000001A"/>
    <w:lvl w:ilvl="0" w:tplc="000009C5">
      <w:start w:val="4"/>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6" w15:restartNumberingAfterBreak="0">
    <w:nsid w:val="0000001B"/>
    <w:multiLevelType w:val="hybridMultilevel"/>
    <w:tmpl w:val="0000001B"/>
    <w:lvl w:ilvl="0" w:tplc="00000A2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7" w15:restartNumberingAfterBreak="0">
    <w:nsid w:val="0000001C"/>
    <w:multiLevelType w:val="hybridMultilevel"/>
    <w:tmpl w:val="0000001C"/>
    <w:lvl w:ilvl="0" w:tplc="00000A8D">
      <w:start w:val="5"/>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8" w15:restartNumberingAfterBreak="0">
    <w:nsid w:val="0000001D"/>
    <w:multiLevelType w:val="hybridMultilevel"/>
    <w:tmpl w:val="0000001D"/>
    <w:lvl w:ilvl="0" w:tplc="00000AF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9" w15:restartNumberingAfterBreak="0">
    <w:nsid w:val="0000001E"/>
    <w:multiLevelType w:val="hybridMultilevel"/>
    <w:tmpl w:val="0000001E"/>
    <w:lvl w:ilvl="0" w:tplc="00000B5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0" w15:restartNumberingAfterBreak="0">
    <w:nsid w:val="0000001F"/>
    <w:multiLevelType w:val="hybridMultilevel"/>
    <w:tmpl w:val="0000001F"/>
    <w:lvl w:ilvl="0" w:tplc="00000BB9">
      <w:start w:val="6"/>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1" w15:restartNumberingAfterBreak="0">
    <w:nsid w:val="00000020"/>
    <w:multiLevelType w:val="hybridMultilevel"/>
    <w:tmpl w:val="00000020"/>
    <w:lvl w:ilvl="0" w:tplc="00000C1D">
      <w:start w:val="1"/>
      <w:numFmt w:val="lowerRoman"/>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2" w15:restartNumberingAfterBreak="0">
    <w:nsid w:val="00000021"/>
    <w:multiLevelType w:val="hybridMultilevel"/>
    <w:tmpl w:val="00000021"/>
    <w:lvl w:ilvl="0" w:tplc="00000C81">
      <w:start w:val="7"/>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3" w15:restartNumberingAfterBreak="0">
    <w:nsid w:val="00000022"/>
    <w:multiLevelType w:val="hybridMultilevel"/>
    <w:tmpl w:val="00000022"/>
    <w:lvl w:ilvl="0" w:tplc="00000CE5">
      <w:start w:val="8"/>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4" w15:restartNumberingAfterBreak="0">
    <w:nsid w:val="00000025"/>
    <w:multiLevelType w:val="hybridMultilevel"/>
    <w:tmpl w:val="00000025"/>
    <w:lvl w:ilvl="0" w:tplc="00000E11">
      <w:start w:val="9"/>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5" w15:restartNumberingAfterBreak="0">
    <w:nsid w:val="00000026"/>
    <w:multiLevelType w:val="hybridMultilevel"/>
    <w:tmpl w:val="00000026"/>
    <w:lvl w:ilvl="0" w:tplc="00000E75">
      <w:start w:val="1"/>
      <w:numFmt w:val="lowerRoman"/>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6" w15:restartNumberingAfterBreak="0">
    <w:nsid w:val="00000027"/>
    <w:multiLevelType w:val="hybridMultilevel"/>
    <w:tmpl w:val="00000027"/>
    <w:lvl w:ilvl="0" w:tplc="00000ED9">
      <w:start w:val="10"/>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7" w15:restartNumberingAfterBreak="0">
    <w:nsid w:val="0000002C"/>
    <w:multiLevelType w:val="hybridMultilevel"/>
    <w:tmpl w:val="0000002C"/>
    <w:lvl w:ilvl="0" w:tplc="000010CD">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8" w15:restartNumberingAfterBreak="0">
    <w:nsid w:val="0000002D"/>
    <w:multiLevelType w:val="hybridMultilevel"/>
    <w:tmpl w:val="0000002D"/>
    <w:lvl w:ilvl="0" w:tplc="00001131">
      <w:start w:val="2"/>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9" w15:restartNumberingAfterBreak="0">
    <w:nsid w:val="0000002E"/>
    <w:multiLevelType w:val="hybridMultilevel"/>
    <w:tmpl w:val="0000002E"/>
    <w:lvl w:ilvl="0" w:tplc="00001195">
      <w:start w:val="3"/>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0" w15:restartNumberingAfterBreak="0">
    <w:nsid w:val="0000002F"/>
    <w:multiLevelType w:val="hybridMultilevel"/>
    <w:tmpl w:val="0000002F"/>
    <w:lvl w:ilvl="0" w:tplc="000011F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1" w15:restartNumberingAfterBreak="0">
    <w:nsid w:val="00000030"/>
    <w:multiLevelType w:val="hybridMultilevel"/>
    <w:tmpl w:val="00000030"/>
    <w:lvl w:ilvl="0" w:tplc="0000125D">
      <w:start w:val="4"/>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2" w15:restartNumberingAfterBreak="0">
    <w:nsid w:val="00000031"/>
    <w:multiLevelType w:val="hybridMultilevel"/>
    <w:tmpl w:val="00000031"/>
    <w:lvl w:ilvl="0" w:tplc="000012C1">
      <w:start w:val="5"/>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3" w15:restartNumberingAfterBreak="0">
    <w:nsid w:val="00000032"/>
    <w:multiLevelType w:val="hybridMultilevel"/>
    <w:tmpl w:val="00000032"/>
    <w:lvl w:ilvl="0" w:tplc="0000132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4" w15:restartNumberingAfterBreak="0">
    <w:nsid w:val="00000033"/>
    <w:multiLevelType w:val="hybridMultilevel"/>
    <w:tmpl w:val="00000033"/>
    <w:lvl w:ilvl="0" w:tplc="0000138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5" w15:restartNumberingAfterBreak="0">
    <w:nsid w:val="00000034"/>
    <w:multiLevelType w:val="hybridMultilevel"/>
    <w:tmpl w:val="00000034"/>
    <w:lvl w:ilvl="0" w:tplc="000013ED">
      <w:start w:val="6"/>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6" w15:restartNumberingAfterBreak="0">
    <w:nsid w:val="00000035"/>
    <w:multiLevelType w:val="hybridMultilevel"/>
    <w:tmpl w:val="00000035"/>
    <w:lvl w:ilvl="0" w:tplc="0000145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7" w15:restartNumberingAfterBreak="0">
    <w:nsid w:val="00000036"/>
    <w:multiLevelType w:val="hybridMultilevel"/>
    <w:tmpl w:val="00000036"/>
    <w:lvl w:ilvl="0" w:tplc="000014B5">
      <w:start w:val="7"/>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8" w15:restartNumberingAfterBreak="0">
    <w:nsid w:val="00000037"/>
    <w:multiLevelType w:val="hybridMultilevel"/>
    <w:tmpl w:val="00000037"/>
    <w:lvl w:ilvl="0" w:tplc="0000151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9" w15:restartNumberingAfterBreak="0">
    <w:nsid w:val="00000038"/>
    <w:multiLevelType w:val="hybridMultilevel"/>
    <w:tmpl w:val="00000038"/>
    <w:lvl w:ilvl="0" w:tplc="0000157D">
      <w:start w:val="8"/>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0" w15:restartNumberingAfterBreak="0">
    <w:nsid w:val="00000039"/>
    <w:multiLevelType w:val="hybridMultilevel"/>
    <w:tmpl w:val="00000039"/>
    <w:lvl w:ilvl="0" w:tplc="000015E1">
      <w:start w:val="1"/>
      <w:numFmt w:val="lowerRoman"/>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1" w15:restartNumberingAfterBreak="0">
    <w:nsid w:val="0000003A"/>
    <w:multiLevelType w:val="hybridMultilevel"/>
    <w:tmpl w:val="0000003A"/>
    <w:lvl w:ilvl="0" w:tplc="0000164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2" w15:restartNumberingAfterBreak="0">
    <w:nsid w:val="0000003B"/>
    <w:multiLevelType w:val="hybridMultilevel"/>
    <w:tmpl w:val="0000003B"/>
    <w:lvl w:ilvl="0" w:tplc="000016A9">
      <w:start w:val="2"/>
      <w:numFmt w:val="lowerRoman"/>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3" w15:restartNumberingAfterBreak="0">
    <w:nsid w:val="0000003C"/>
    <w:multiLevelType w:val="hybridMultilevel"/>
    <w:tmpl w:val="0000003C"/>
    <w:lvl w:ilvl="0" w:tplc="0000170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4" w15:restartNumberingAfterBreak="0">
    <w:nsid w:val="0000003D"/>
    <w:multiLevelType w:val="hybridMultilevel"/>
    <w:tmpl w:val="0000003D"/>
    <w:lvl w:ilvl="0" w:tplc="00001771">
      <w:start w:val="3"/>
      <w:numFmt w:val="lowerRoman"/>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5" w15:restartNumberingAfterBreak="0">
    <w:nsid w:val="0000003E"/>
    <w:multiLevelType w:val="hybridMultilevel"/>
    <w:tmpl w:val="0000003E"/>
    <w:lvl w:ilvl="0" w:tplc="000017D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6" w15:restartNumberingAfterBreak="0">
    <w:nsid w:val="0000003F"/>
    <w:multiLevelType w:val="hybridMultilevel"/>
    <w:tmpl w:val="0000003F"/>
    <w:lvl w:ilvl="0" w:tplc="00001839">
      <w:start w:val="4"/>
      <w:numFmt w:val="lowerRoman"/>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7" w15:restartNumberingAfterBreak="0">
    <w:nsid w:val="00000040"/>
    <w:multiLevelType w:val="hybridMultilevel"/>
    <w:tmpl w:val="00000040"/>
    <w:lvl w:ilvl="0" w:tplc="0000189D">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8" w15:restartNumberingAfterBreak="0">
    <w:nsid w:val="00000041"/>
    <w:multiLevelType w:val="hybridMultilevel"/>
    <w:tmpl w:val="00000041"/>
    <w:lvl w:ilvl="0" w:tplc="00001901">
      <w:start w:val="2"/>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9" w15:restartNumberingAfterBreak="0">
    <w:nsid w:val="00000042"/>
    <w:multiLevelType w:val="hybridMultilevel"/>
    <w:tmpl w:val="00000042"/>
    <w:lvl w:ilvl="0" w:tplc="00001965">
      <w:start w:val="3"/>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0" w15:restartNumberingAfterBreak="0">
    <w:nsid w:val="00000043"/>
    <w:multiLevelType w:val="hybridMultilevel"/>
    <w:tmpl w:val="00000043"/>
    <w:lvl w:ilvl="0" w:tplc="000019C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1" w15:restartNumberingAfterBreak="0">
    <w:nsid w:val="00000044"/>
    <w:multiLevelType w:val="hybridMultilevel"/>
    <w:tmpl w:val="00000044"/>
    <w:lvl w:ilvl="0" w:tplc="00001A2D">
      <w:start w:val="4"/>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2" w15:restartNumberingAfterBreak="0">
    <w:nsid w:val="00000045"/>
    <w:multiLevelType w:val="hybridMultilevel"/>
    <w:tmpl w:val="00000045"/>
    <w:lvl w:ilvl="0" w:tplc="00001A91">
      <w:start w:val="5"/>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3" w15:restartNumberingAfterBreak="0">
    <w:nsid w:val="00000046"/>
    <w:multiLevelType w:val="hybridMultilevel"/>
    <w:tmpl w:val="00000046"/>
    <w:lvl w:ilvl="0" w:tplc="00001AF5">
      <w:start w:val="6"/>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4" w15:restartNumberingAfterBreak="0">
    <w:nsid w:val="00000047"/>
    <w:multiLevelType w:val="hybridMultilevel"/>
    <w:tmpl w:val="00000047"/>
    <w:lvl w:ilvl="0" w:tplc="00001B59">
      <w:start w:val="7"/>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5" w15:restartNumberingAfterBreak="0">
    <w:nsid w:val="00000048"/>
    <w:multiLevelType w:val="hybridMultilevel"/>
    <w:tmpl w:val="00000048"/>
    <w:lvl w:ilvl="0" w:tplc="00001BB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6" w15:restartNumberingAfterBreak="0">
    <w:nsid w:val="00000049"/>
    <w:multiLevelType w:val="hybridMultilevel"/>
    <w:tmpl w:val="00000049"/>
    <w:lvl w:ilvl="0" w:tplc="00001C21">
      <w:start w:val="8"/>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7" w15:restartNumberingAfterBreak="0">
    <w:nsid w:val="0000004A"/>
    <w:multiLevelType w:val="hybridMultilevel"/>
    <w:tmpl w:val="0000004A"/>
    <w:lvl w:ilvl="0" w:tplc="00001C85">
      <w:start w:val="9"/>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8" w15:restartNumberingAfterBreak="0">
    <w:nsid w:val="0000004B"/>
    <w:multiLevelType w:val="hybridMultilevel"/>
    <w:tmpl w:val="0000004B"/>
    <w:lvl w:ilvl="0" w:tplc="00001CE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9" w15:restartNumberingAfterBreak="0">
    <w:nsid w:val="0000004C"/>
    <w:multiLevelType w:val="hybridMultilevel"/>
    <w:tmpl w:val="0000004C"/>
    <w:lvl w:ilvl="0" w:tplc="00001D4D">
      <w:start w:val="10"/>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0" w15:restartNumberingAfterBreak="0">
    <w:nsid w:val="0000004D"/>
    <w:multiLevelType w:val="hybridMultilevel"/>
    <w:tmpl w:val="0000004D"/>
    <w:lvl w:ilvl="0" w:tplc="00001DB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1" w15:restartNumberingAfterBreak="0">
    <w:nsid w:val="0000004E"/>
    <w:multiLevelType w:val="hybridMultilevel"/>
    <w:tmpl w:val="0000004E"/>
    <w:lvl w:ilvl="0" w:tplc="00001E1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2" w15:restartNumberingAfterBreak="0">
    <w:nsid w:val="0000004F"/>
    <w:multiLevelType w:val="hybridMultilevel"/>
    <w:tmpl w:val="0000004F"/>
    <w:lvl w:ilvl="0" w:tplc="00001E79">
      <w:start w:val="1"/>
      <w:numFmt w:val="lowerRoman"/>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3" w15:restartNumberingAfterBreak="0">
    <w:nsid w:val="00000050"/>
    <w:multiLevelType w:val="hybridMultilevel"/>
    <w:tmpl w:val="00000050"/>
    <w:lvl w:ilvl="0" w:tplc="00001EDD">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4" w15:restartNumberingAfterBreak="0">
    <w:nsid w:val="00000051"/>
    <w:multiLevelType w:val="hybridMultilevel"/>
    <w:tmpl w:val="00000051"/>
    <w:lvl w:ilvl="0" w:tplc="00001F41">
      <w:start w:val="2"/>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5" w15:restartNumberingAfterBreak="0">
    <w:nsid w:val="00000052"/>
    <w:multiLevelType w:val="hybridMultilevel"/>
    <w:tmpl w:val="00000052"/>
    <w:lvl w:ilvl="0" w:tplc="00001FA5">
      <w:start w:val="3"/>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6" w15:restartNumberingAfterBreak="0">
    <w:nsid w:val="00000053"/>
    <w:multiLevelType w:val="hybridMultilevel"/>
    <w:tmpl w:val="00000053"/>
    <w:lvl w:ilvl="0" w:tplc="00002009">
      <w:start w:val="4"/>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7" w15:restartNumberingAfterBreak="0">
    <w:nsid w:val="00000054"/>
    <w:multiLevelType w:val="hybridMultilevel"/>
    <w:tmpl w:val="00000054"/>
    <w:lvl w:ilvl="0" w:tplc="0000206D">
      <w:start w:val="5"/>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8" w15:restartNumberingAfterBreak="0">
    <w:nsid w:val="00000055"/>
    <w:multiLevelType w:val="hybridMultilevel"/>
    <w:tmpl w:val="00000055"/>
    <w:lvl w:ilvl="0" w:tplc="000020D1">
      <w:start w:val="6"/>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9" w15:restartNumberingAfterBreak="0">
    <w:nsid w:val="00000056"/>
    <w:multiLevelType w:val="hybridMultilevel"/>
    <w:tmpl w:val="00000056"/>
    <w:lvl w:ilvl="0" w:tplc="0000213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0" w15:restartNumberingAfterBreak="0">
    <w:nsid w:val="00000057"/>
    <w:multiLevelType w:val="hybridMultilevel"/>
    <w:tmpl w:val="00000057"/>
    <w:lvl w:ilvl="0" w:tplc="00002199">
      <w:start w:val="7"/>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1" w15:restartNumberingAfterBreak="0">
    <w:nsid w:val="00000058"/>
    <w:multiLevelType w:val="hybridMultilevel"/>
    <w:tmpl w:val="00000058"/>
    <w:lvl w:ilvl="0" w:tplc="000021FD">
      <w:start w:val="1"/>
      <w:numFmt w:val="lowerRoman"/>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2" w15:restartNumberingAfterBreak="0">
    <w:nsid w:val="00000059"/>
    <w:multiLevelType w:val="hybridMultilevel"/>
    <w:tmpl w:val="00000059"/>
    <w:lvl w:ilvl="0" w:tplc="00002261">
      <w:start w:val="8"/>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3" w15:restartNumberingAfterBreak="0">
    <w:nsid w:val="0000005A"/>
    <w:multiLevelType w:val="hybridMultilevel"/>
    <w:tmpl w:val="0000005A"/>
    <w:lvl w:ilvl="0" w:tplc="000022C5">
      <w:start w:val="1"/>
      <w:numFmt w:val="lowerRoman"/>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4" w15:restartNumberingAfterBreak="0">
    <w:nsid w:val="0000005B"/>
    <w:multiLevelType w:val="hybridMultilevel"/>
    <w:tmpl w:val="0000005B"/>
    <w:lvl w:ilvl="0" w:tplc="00002329">
      <w:start w:val="9"/>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5" w15:restartNumberingAfterBreak="0">
    <w:nsid w:val="0000005C"/>
    <w:multiLevelType w:val="hybridMultilevel"/>
    <w:tmpl w:val="0000005C"/>
    <w:lvl w:ilvl="0" w:tplc="0000238D">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6" w15:restartNumberingAfterBreak="0">
    <w:nsid w:val="0000005D"/>
    <w:multiLevelType w:val="hybridMultilevel"/>
    <w:tmpl w:val="0000005D"/>
    <w:lvl w:ilvl="0" w:tplc="000023F1">
      <w:start w:val="1"/>
      <w:numFmt w:val="lowerLetter"/>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7" w15:restartNumberingAfterBreak="0">
    <w:nsid w:val="0000005E"/>
    <w:multiLevelType w:val="hybridMultilevel"/>
    <w:tmpl w:val="0000005E"/>
    <w:lvl w:ilvl="0" w:tplc="00002455">
      <w:start w:val="1"/>
      <w:numFmt w:val="lowerRoman"/>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8" w15:restartNumberingAfterBreak="0">
    <w:nsid w:val="0000005F"/>
    <w:multiLevelType w:val="hybridMultilevel"/>
    <w:tmpl w:val="0000005F"/>
    <w:lvl w:ilvl="0" w:tplc="000024B9">
      <w:start w:val="2"/>
      <w:numFmt w:val="lowerRoman"/>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9" w15:restartNumberingAfterBreak="0">
    <w:nsid w:val="00000060"/>
    <w:multiLevelType w:val="hybridMultilevel"/>
    <w:tmpl w:val="00000060"/>
    <w:lvl w:ilvl="0" w:tplc="0000251D">
      <w:start w:val="2"/>
      <w:numFmt w:val="lowerLetter"/>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0" w15:restartNumberingAfterBreak="0">
    <w:nsid w:val="00000061"/>
    <w:multiLevelType w:val="hybridMultilevel"/>
    <w:tmpl w:val="00000061"/>
    <w:lvl w:ilvl="0" w:tplc="00002581">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1" w15:restartNumberingAfterBreak="0">
    <w:nsid w:val="00000062"/>
    <w:multiLevelType w:val="hybridMultilevel"/>
    <w:tmpl w:val="00000062"/>
    <w:lvl w:ilvl="0" w:tplc="000025E5">
      <w:start w:val="2"/>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2" w15:restartNumberingAfterBreak="0">
    <w:nsid w:val="00000063"/>
    <w:multiLevelType w:val="hybridMultilevel"/>
    <w:tmpl w:val="00000063"/>
    <w:lvl w:ilvl="0" w:tplc="00002649">
      <w:start w:val="3"/>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3" w15:restartNumberingAfterBreak="0">
    <w:nsid w:val="00000064"/>
    <w:multiLevelType w:val="hybridMultilevel"/>
    <w:tmpl w:val="00000064"/>
    <w:lvl w:ilvl="0" w:tplc="000026AD">
      <w:start w:val="1"/>
      <w:numFmt w:val="lowerRoman"/>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4" w15:restartNumberingAfterBreak="0">
    <w:nsid w:val="00000065"/>
    <w:multiLevelType w:val="hybridMultilevel"/>
    <w:tmpl w:val="00000065"/>
    <w:lvl w:ilvl="0" w:tplc="00002711">
      <w:start w:val="4"/>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5" w15:restartNumberingAfterBreak="0">
    <w:nsid w:val="00000066"/>
    <w:multiLevelType w:val="hybridMultilevel"/>
    <w:tmpl w:val="00000066"/>
    <w:lvl w:ilvl="0" w:tplc="00002775">
      <w:start w:val="5"/>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6" w15:restartNumberingAfterBreak="0">
    <w:nsid w:val="00000067"/>
    <w:multiLevelType w:val="hybridMultilevel"/>
    <w:tmpl w:val="00000067"/>
    <w:lvl w:ilvl="0" w:tplc="000027D9">
      <w:start w:val="1"/>
      <w:numFmt w:val="lowerRoman"/>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7" w15:restartNumberingAfterBreak="0">
    <w:nsid w:val="00000068"/>
    <w:multiLevelType w:val="hybridMultilevel"/>
    <w:tmpl w:val="00000068"/>
    <w:lvl w:ilvl="0" w:tplc="0000283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8" w15:restartNumberingAfterBreak="0">
    <w:nsid w:val="00000069"/>
    <w:multiLevelType w:val="hybridMultilevel"/>
    <w:tmpl w:val="00000069"/>
    <w:lvl w:ilvl="0" w:tplc="000028A1">
      <w:start w:val="6"/>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9" w15:restartNumberingAfterBreak="0">
    <w:nsid w:val="0000006A"/>
    <w:multiLevelType w:val="hybridMultilevel"/>
    <w:tmpl w:val="0000006A"/>
    <w:lvl w:ilvl="0" w:tplc="00002905">
      <w:start w:val="1"/>
      <w:numFmt w:val="lowerLetter"/>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00" w15:restartNumberingAfterBreak="0">
    <w:nsid w:val="0000006B"/>
    <w:multiLevelType w:val="hybridMultilevel"/>
    <w:tmpl w:val="0000006B"/>
    <w:lvl w:ilvl="0" w:tplc="00002969">
      <w:start w:val="7"/>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01" w15:restartNumberingAfterBreak="0">
    <w:nsid w:val="0000006C"/>
    <w:multiLevelType w:val="hybridMultilevel"/>
    <w:tmpl w:val="0000006C"/>
    <w:lvl w:ilvl="0" w:tplc="000029CD">
      <w:start w:val="8"/>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02" w15:restartNumberingAfterBreak="0">
    <w:nsid w:val="0000006D"/>
    <w:multiLevelType w:val="hybridMultilevel"/>
    <w:tmpl w:val="0000006D"/>
    <w:lvl w:ilvl="0" w:tplc="00002A3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03" w15:restartNumberingAfterBreak="0">
    <w:nsid w:val="0000006E"/>
    <w:multiLevelType w:val="hybridMultilevel"/>
    <w:tmpl w:val="0000006E"/>
    <w:lvl w:ilvl="0" w:tplc="00002A95">
      <w:start w:val="9"/>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04" w15:restartNumberingAfterBreak="0">
    <w:nsid w:val="0000006F"/>
    <w:multiLevelType w:val="hybridMultilevel"/>
    <w:tmpl w:val="0000006F"/>
    <w:lvl w:ilvl="0" w:tplc="00002AF9">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05" w15:restartNumberingAfterBreak="0">
    <w:nsid w:val="00000070"/>
    <w:multiLevelType w:val="hybridMultilevel"/>
    <w:tmpl w:val="00000070"/>
    <w:lvl w:ilvl="0" w:tplc="00002B5D">
      <w:start w:val="2"/>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06" w15:restartNumberingAfterBreak="0">
    <w:nsid w:val="00000071"/>
    <w:multiLevelType w:val="hybridMultilevel"/>
    <w:tmpl w:val="00000071"/>
    <w:lvl w:ilvl="0" w:tplc="00002BC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07" w15:restartNumberingAfterBreak="0">
    <w:nsid w:val="00000072"/>
    <w:multiLevelType w:val="hybridMultilevel"/>
    <w:tmpl w:val="00000072"/>
    <w:lvl w:ilvl="0" w:tplc="00002C25">
      <w:start w:val="3"/>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08" w15:restartNumberingAfterBreak="0">
    <w:nsid w:val="00000073"/>
    <w:multiLevelType w:val="hybridMultilevel"/>
    <w:tmpl w:val="00000073"/>
    <w:lvl w:ilvl="0" w:tplc="00002C89">
      <w:start w:val="4"/>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09" w15:restartNumberingAfterBreak="0">
    <w:nsid w:val="00000074"/>
    <w:multiLevelType w:val="hybridMultilevel"/>
    <w:tmpl w:val="00000074"/>
    <w:lvl w:ilvl="0" w:tplc="00002CED">
      <w:start w:val="5"/>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10" w15:restartNumberingAfterBreak="0">
    <w:nsid w:val="00000075"/>
    <w:multiLevelType w:val="hybridMultilevel"/>
    <w:tmpl w:val="00000075"/>
    <w:lvl w:ilvl="0" w:tplc="00002D5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11" w15:restartNumberingAfterBreak="0">
    <w:nsid w:val="00000076"/>
    <w:multiLevelType w:val="hybridMultilevel"/>
    <w:tmpl w:val="00000076"/>
    <w:lvl w:ilvl="0" w:tplc="00002DB5">
      <w:start w:val="6"/>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12" w15:restartNumberingAfterBreak="0">
    <w:nsid w:val="00000077"/>
    <w:multiLevelType w:val="hybridMultilevel"/>
    <w:tmpl w:val="00000077"/>
    <w:lvl w:ilvl="0" w:tplc="00002E1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13" w15:restartNumberingAfterBreak="0">
    <w:nsid w:val="00000078"/>
    <w:multiLevelType w:val="hybridMultilevel"/>
    <w:tmpl w:val="00000078"/>
    <w:lvl w:ilvl="0" w:tplc="00002E7D">
      <w:start w:val="7"/>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14" w15:restartNumberingAfterBreak="0">
    <w:nsid w:val="00000079"/>
    <w:multiLevelType w:val="hybridMultilevel"/>
    <w:tmpl w:val="00000079"/>
    <w:lvl w:ilvl="0" w:tplc="00002EE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15" w15:restartNumberingAfterBreak="0">
    <w:nsid w:val="0000007A"/>
    <w:multiLevelType w:val="hybridMultilevel"/>
    <w:tmpl w:val="0000007A"/>
    <w:lvl w:ilvl="0" w:tplc="00002F45">
      <w:start w:val="8"/>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16" w15:restartNumberingAfterBreak="0">
    <w:nsid w:val="06837E52"/>
    <w:multiLevelType w:val="hybridMultilevel"/>
    <w:tmpl w:val="5C98C49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7" w15:restartNumberingAfterBreak="0">
    <w:nsid w:val="1E670449"/>
    <w:multiLevelType w:val="hybridMultilevel"/>
    <w:tmpl w:val="58A081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8" w15:restartNumberingAfterBreak="0">
    <w:nsid w:val="45EB049D"/>
    <w:multiLevelType w:val="hybridMultilevel"/>
    <w:tmpl w:val="C62877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9" w15:restartNumberingAfterBreak="0">
    <w:nsid w:val="539B1FC7"/>
    <w:multiLevelType w:val="hybridMultilevel"/>
    <w:tmpl w:val="17D249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0" w15:restartNumberingAfterBreak="0">
    <w:nsid w:val="64AD0530"/>
    <w:multiLevelType w:val="hybridMultilevel"/>
    <w:tmpl w:val="596CF65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1" w15:restartNumberingAfterBreak="0">
    <w:nsid w:val="69407B32"/>
    <w:multiLevelType w:val="hybridMultilevel"/>
    <w:tmpl w:val="C3F292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16"/>
  </w:num>
  <w:num w:numId="2">
    <w:abstractNumId w:val="119"/>
  </w:num>
  <w:num w:numId="3">
    <w:abstractNumId w:val="121"/>
  </w:num>
  <w:num w:numId="4">
    <w:abstractNumId w:val="117"/>
  </w:num>
  <w:num w:numId="5">
    <w:abstractNumId w:val="0"/>
  </w:num>
  <w:num w:numId="6">
    <w:abstractNumId w:val="1"/>
  </w:num>
  <w:num w:numId="7">
    <w:abstractNumId w:val="2"/>
  </w:num>
  <w:num w:numId="8">
    <w:abstractNumId w:val="3"/>
  </w:num>
  <w:num w:numId="9">
    <w:abstractNumId w:val="4"/>
  </w:num>
  <w:num w:numId="10">
    <w:abstractNumId w:val="5"/>
  </w:num>
  <w:num w:numId="11">
    <w:abstractNumId w:val="6"/>
  </w:num>
  <w:num w:numId="12">
    <w:abstractNumId w:val="7"/>
  </w:num>
  <w:num w:numId="13">
    <w:abstractNumId w:val="8"/>
  </w:num>
  <w:num w:numId="14">
    <w:abstractNumId w:val="9"/>
  </w:num>
  <w:num w:numId="15">
    <w:abstractNumId w:val="10"/>
  </w:num>
  <w:num w:numId="16">
    <w:abstractNumId w:val="11"/>
  </w:num>
  <w:num w:numId="17">
    <w:abstractNumId w:val="12"/>
  </w:num>
  <w:num w:numId="18">
    <w:abstractNumId w:val="13"/>
  </w:num>
  <w:num w:numId="19">
    <w:abstractNumId w:val="14"/>
  </w:num>
  <w:num w:numId="20">
    <w:abstractNumId w:val="15"/>
  </w:num>
  <w:num w:numId="21">
    <w:abstractNumId w:val="16"/>
  </w:num>
  <w:num w:numId="22">
    <w:abstractNumId w:val="17"/>
  </w:num>
  <w:num w:numId="23">
    <w:abstractNumId w:val="18"/>
  </w:num>
  <w:num w:numId="24">
    <w:abstractNumId w:val="19"/>
  </w:num>
  <w:num w:numId="25">
    <w:abstractNumId w:val="20"/>
  </w:num>
  <w:num w:numId="26">
    <w:abstractNumId w:val="21"/>
  </w:num>
  <w:num w:numId="27">
    <w:abstractNumId w:val="22"/>
  </w:num>
  <w:num w:numId="28">
    <w:abstractNumId w:val="23"/>
  </w:num>
  <w:num w:numId="29">
    <w:abstractNumId w:val="24"/>
  </w:num>
  <w:num w:numId="30">
    <w:abstractNumId w:val="25"/>
  </w:num>
  <w:num w:numId="31">
    <w:abstractNumId w:val="26"/>
  </w:num>
  <w:num w:numId="32">
    <w:abstractNumId w:val="27"/>
  </w:num>
  <w:num w:numId="33">
    <w:abstractNumId w:val="28"/>
  </w:num>
  <w:num w:numId="34">
    <w:abstractNumId w:val="29"/>
  </w:num>
  <w:num w:numId="35">
    <w:abstractNumId w:val="30"/>
  </w:num>
  <w:num w:numId="36">
    <w:abstractNumId w:val="31"/>
  </w:num>
  <w:num w:numId="37">
    <w:abstractNumId w:val="32"/>
  </w:num>
  <w:num w:numId="38">
    <w:abstractNumId w:val="33"/>
  </w:num>
  <w:num w:numId="39">
    <w:abstractNumId w:val="34"/>
  </w:num>
  <w:num w:numId="40">
    <w:abstractNumId w:val="35"/>
  </w:num>
  <w:num w:numId="41">
    <w:abstractNumId w:val="36"/>
  </w:num>
  <w:num w:numId="42">
    <w:abstractNumId w:val="37"/>
  </w:num>
  <w:num w:numId="43">
    <w:abstractNumId w:val="38"/>
  </w:num>
  <w:num w:numId="44">
    <w:abstractNumId w:val="39"/>
  </w:num>
  <w:num w:numId="45">
    <w:abstractNumId w:val="40"/>
  </w:num>
  <w:num w:numId="46">
    <w:abstractNumId w:val="41"/>
  </w:num>
  <w:num w:numId="47">
    <w:abstractNumId w:val="42"/>
  </w:num>
  <w:num w:numId="48">
    <w:abstractNumId w:val="43"/>
  </w:num>
  <w:num w:numId="49">
    <w:abstractNumId w:val="44"/>
  </w:num>
  <w:num w:numId="50">
    <w:abstractNumId w:val="45"/>
  </w:num>
  <w:num w:numId="51">
    <w:abstractNumId w:val="46"/>
  </w:num>
  <w:num w:numId="52">
    <w:abstractNumId w:val="47"/>
  </w:num>
  <w:num w:numId="53">
    <w:abstractNumId w:val="48"/>
  </w:num>
  <w:num w:numId="54">
    <w:abstractNumId w:val="49"/>
  </w:num>
  <w:num w:numId="55">
    <w:abstractNumId w:val="50"/>
  </w:num>
  <w:num w:numId="56">
    <w:abstractNumId w:val="51"/>
  </w:num>
  <w:num w:numId="57">
    <w:abstractNumId w:val="52"/>
  </w:num>
  <w:num w:numId="58">
    <w:abstractNumId w:val="53"/>
  </w:num>
  <w:num w:numId="59">
    <w:abstractNumId w:val="54"/>
  </w:num>
  <w:num w:numId="60">
    <w:abstractNumId w:val="55"/>
  </w:num>
  <w:num w:numId="61">
    <w:abstractNumId w:val="56"/>
  </w:num>
  <w:num w:numId="62">
    <w:abstractNumId w:val="57"/>
  </w:num>
  <w:num w:numId="63">
    <w:abstractNumId w:val="58"/>
  </w:num>
  <w:num w:numId="64">
    <w:abstractNumId w:val="59"/>
  </w:num>
  <w:num w:numId="65">
    <w:abstractNumId w:val="60"/>
  </w:num>
  <w:num w:numId="66">
    <w:abstractNumId w:val="61"/>
  </w:num>
  <w:num w:numId="67">
    <w:abstractNumId w:val="62"/>
  </w:num>
  <w:num w:numId="68">
    <w:abstractNumId w:val="63"/>
  </w:num>
  <w:num w:numId="69">
    <w:abstractNumId w:val="64"/>
  </w:num>
  <w:num w:numId="70">
    <w:abstractNumId w:val="65"/>
  </w:num>
  <w:num w:numId="71">
    <w:abstractNumId w:val="66"/>
  </w:num>
  <w:num w:numId="72">
    <w:abstractNumId w:val="67"/>
  </w:num>
  <w:num w:numId="73">
    <w:abstractNumId w:val="68"/>
  </w:num>
  <w:num w:numId="74">
    <w:abstractNumId w:val="69"/>
  </w:num>
  <w:num w:numId="75">
    <w:abstractNumId w:val="70"/>
  </w:num>
  <w:num w:numId="76">
    <w:abstractNumId w:val="71"/>
  </w:num>
  <w:num w:numId="77">
    <w:abstractNumId w:val="72"/>
  </w:num>
  <w:num w:numId="78">
    <w:abstractNumId w:val="73"/>
  </w:num>
  <w:num w:numId="79">
    <w:abstractNumId w:val="74"/>
  </w:num>
  <w:num w:numId="80">
    <w:abstractNumId w:val="75"/>
  </w:num>
  <w:num w:numId="81">
    <w:abstractNumId w:val="76"/>
  </w:num>
  <w:num w:numId="82">
    <w:abstractNumId w:val="77"/>
  </w:num>
  <w:num w:numId="83">
    <w:abstractNumId w:val="78"/>
  </w:num>
  <w:num w:numId="84">
    <w:abstractNumId w:val="79"/>
  </w:num>
  <w:num w:numId="85">
    <w:abstractNumId w:val="80"/>
  </w:num>
  <w:num w:numId="86">
    <w:abstractNumId w:val="81"/>
  </w:num>
  <w:num w:numId="87">
    <w:abstractNumId w:val="82"/>
  </w:num>
  <w:num w:numId="88">
    <w:abstractNumId w:val="83"/>
  </w:num>
  <w:num w:numId="89">
    <w:abstractNumId w:val="84"/>
  </w:num>
  <w:num w:numId="90">
    <w:abstractNumId w:val="85"/>
  </w:num>
  <w:num w:numId="91">
    <w:abstractNumId w:val="86"/>
  </w:num>
  <w:num w:numId="92">
    <w:abstractNumId w:val="87"/>
  </w:num>
  <w:num w:numId="93">
    <w:abstractNumId w:val="88"/>
  </w:num>
  <w:num w:numId="94">
    <w:abstractNumId w:val="89"/>
  </w:num>
  <w:num w:numId="95">
    <w:abstractNumId w:val="90"/>
  </w:num>
  <w:num w:numId="96">
    <w:abstractNumId w:val="91"/>
  </w:num>
  <w:num w:numId="97">
    <w:abstractNumId w:val="92"/>
  </w:num>
  <w:num w:numId="98">
    <w:abstractNumId w:val="93"/>
  </w:num>
  <w:num w:numId="99">
    <w:abstractNumId w:val="94"/>
  </w:num>
  <w:num w:numId="100">
    <w:abstractNumId w:val="95"/>
  </w:num>
  <w:num w:numId="101">
    <w:abstractNumId w:val="96"/>
  </w:num>
  <w:num w:numId="102">
    <w:abstractNumId w:val="97"/>
  </w:num>
  <w:num w:numId="103">
    <w:abstractNumId w:val="98"/>
  </w:num>
  <w:num w:numId="104">
    <w:abstractNumId w:val="99"/>
  </w:num>
  <w:num w:numId="105">
    <w:abstractNumId w:val="100"/>
  </w:num>
  <w:num w:numId="106">
    <w:abstractNumId w:val="101"/>
  </w:num>
  <w:num w:numId="107">
    <w:abstractNumId w:val="102"/>
  </w:num>
  <w:num w:numId="108">
    <w:abstractNumId w:val="103"/>
  </w:num>
  <w:num w:numId="109">
    <w:abstractNumId w:val="104"/>
  </w:num>
  <w:num w:numId="110">
    <w:abstractNumId w:val="105"/>
  </w:num>
  <w:num w:numId="111">
    <w:abstractNumId w:val="106"/>
  </w:num>
  <w:num w:numId="112">
    <w:abstractNumId w:val="107"/>
  </w:num>
  <w:num w:numId="113">
    <w:abstractNumId w:val="108"/>
  </w:num>
  <w:num w:numId="114">
    <w:abstractNumId w:val="109"/>
  </w:num>
  <w:num w:numId="115">
    <w:abstractNumId w:val="110"/>
  </w:num>
  <w:num w:numId="116">
    <w:abstractNumId w:val="111"/>
  </w:num>
  <w:num w:numId="117">
    <w:abstractNumId w:val="112"/>
  </w:num>
  <w:num w:numId="118">
    <w:abstractNumId w:val="113"/>
  </w:num>
  <w:num w:numId="119">
    <w:abstractNumId w:val="114"/>
  </w:num>
  <w:num w:numId="120">
    <w:abstractNumId w:val="115"/>
  </w:num>
  <w:num w:numId="121">
    <w:abstractNumId w:val="120"/>
  </w:num>
  <w:num w:numId="122">
    <w:abstractNumId w:val="118"/>
  </w:num>
  <w:numIdMacAtCleanup w:val="1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50"/>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1682"/>
    <w:rsid w:val="00101C38"/>
    <w:rsid w:val="00116107"/>
    <w:rsid w:val="00173F11"/>
    <w:rsid w:val="00205BC2"/>
    <w:rsid w:val="002452F2"/>
    <w:rsid w:val="00265748"/>
    <w:rsid w:val="002721FB"/>
    <w:rsid w:val="0027292E"/>
    <w:rsid w:val="002E1A1A"/>
    <w:rsid w:val="00311753"/>
    <w:rsid w:val="00344298"/>
    <w:rsid w:val="00383743"/>
    <w:rsid w:val="003974CB"/>
    <w:rsid w:val="003D5534"/>
    <w:rsid w:val="003F38BD"/>
    <w:rsid w:val="00407879"/>
    <w:rsid w:val="0043297C"/>
    <w:rsid w:val="00453234"/>
    <w:rsid w:val="004540B2"/>
    <w:rsid w:val="004755E7"/>
    <w:rsid w:val="004C0C10"/>
    <w:rsid w:val="004E083A"/>
    <w:rsid w:val="0058399C"/>
    <w:rsid w:val="00595A8E"/>
    <w:rsid w:val="005B3E60"/>
    <w:rsid w:val="00627426"/>
    <w:rsid w:val="00631322"/>
    <w:rsid w:val="00640E86"/>
    <w:rsid w:val="0067110B"/>
    <w:rsid w:val="007008E3"/>
    <w:rsid w:val="00751B8A"/>
    <w:rsid w:val="00754FA5"/>
    <w:rsid w:val="0076243F"/>
    <w:rsid w:val="007B344D"/>
    <w:rsid w:val="007D340B"/>
    <w:rsid w:val="007E4A7D"/>
    <w:rsid w:val="00846C06"/>
    <w:rsid w:val="008855B5"/>
    <w:rsid w:val="00891BB8"/>
    <w:rsid w:val="008956FC"/>
    <w:rsid w:val="009038BD"/>
    <w:rsid w:val="009178B6"/>
    <w:rsid w:val="00970DEA"/>
    <w:rsid w:val="00975699"/>
    <w:rsid w:val="009C2DC0"/>
    <w:rsid w:val="00A45AAE"/>
    <w:rsid w:val="00A8308D"/>
    <w:rsid w:val="00AC5F84"/>
    <w:rsid w:val="00AF00AE"/>
    <w:rsid w:val="00B03037"/>
    <w:rsid w:val="00B515E9"/>
    <w:rsid w:val="00BA4201"/>
    <w:rsid w:val="00BC03AA"/>
    <w:rsid w:val="00BE4AB3"/>
    <w:rsid w:val="00C36894"/>
    <w:rsid w:val="00C6478D"/>
    <w:rsid w:val="00C65D3B"/>
    <w:rsid w:val="00C76D3B"/>
    <w:rsid w:val="00CB1682"/>
    <w:rsid w:val="00CC54D9"/>
    <w:rsid w:val="00CE2452"/>
    <w:rsid w:val="00D17C85"/>
    <w:rsid w:val="00D34B45"/>
    <w:rsid w:val="00D46093"/>
    <w:rsid w:val="00D67AF1"/>
    <w:rsid w:val="00DB3167"/>
    <w:rsid w:val="00DD77EF"/>
    <w:rsid w:val="00E0123B"/>
    <w:rsid w:val="00E30D46"/>
    <w:rsid w:val="00E31453"/>
    <w:rsid w:val="00E37806"/>
    <w:rsid w:val="00E56645"/>
    <w:rsid w:val="00E86A54"/>
    <w:rsid w:val="00EE15AD"/>
    <w:rsid w:val="00F535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1150702B-8603-A145-8410-8BE0304F38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B3E6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67AF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8184</Words>
  <Characters>46654</Characters>
  <Application>Microsoft Office Word</Application>
  <DocSecurity>0</DocSecurity>
  <Lines>388</Lines>
  <Paragraphs>109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54729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Ms. T.J Michael</cp:lastModifiedBy>
  <cp:revision>2</cp:revision>
  <dcterms:created xsi:type="dcterms:W3CDTF">2021-08-10T08:45:00Z</dcterms:created>
  <dcterms:modified xsi:type="dcterms:W3CDTF">2021-08-10T08:45:00Z</dcterms:modified>
</cp:coreProperties>
</file>